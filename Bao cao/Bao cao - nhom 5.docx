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CD15C" w14:textId="77777777" w:rsidR="00163B0A" w:rsidRDefault="002555E1" w:rsidP="00163B0A">
      <w:pPr>
        <w:jc w:val="center"/>
        <w:rPr>
          <w:b/>
        </w:rPr>
      </w:pPr>
      <w:r w:rsidRPr="00731C73">
        <w:rPr>
          <w:noProof/>
        </w:rPr>
        <w:drawing>
          <wp:anchor distT="0" distB="0" distL="114300" distR="114300" simplePos="0" relativeHeight="251621376" behindDoc="1" locked="0" layoutInCell="1" allowOverlap="1" wp14:anchorId="7D19787E" wp14:editId="52CDA25A">
            <wp:simplePos x="0" y="0"/>
            <wp:positionH relativeFrom="column">
              <wp:posOffset>-6350</wp:posOffset>
            </wp:positionH>
            <wp:positionV relativeFrom="paragraph">
              <wp:posOffset>-340995</wp:posOffset>
            </wp:positionV>
            <wp:extent cx="5760720" cy="414020"/>
            <wp:effectExtent l="0" t="0" r="5080" b="0"/>
            <wp:wrapNone/>
            <wp:docPr id="4"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anchor>
        </w:drawing>
      </w:r>
      <w:r w:rsidRPr="00731C73">
        <w:rPr>
          <w:noProof/>
        </w:rPr>
        <w:drawing>
          <wp:anchor distT="0" distB="0" distL="114300" distR="114300" simplePos="0" relativeHeight="251619328" behindDoc="1" locked="0" layoutInCell="1" allowOverlap="1" wp14:anchorId="3DD8B39B" wp14:editId="35DA479D">
            <wp:simplePos x="0" y="0"/>
            <wp:positionH relativeFrom="column">
              <wp:posOffset>-437590</wp:posOffset>
            </wp:positionH>
            <wp:positionV relativeFrom="paragraph">
              <wp:posOffset>-142240</wp:posOffset>
            </wp:positionV>
            <wp:extent cx="443865" cy="8983980"/>
            <wp:effectExtent l="0" t="0" r="0" b="7620"/>
            <wp:wrapNone/>
            <wp:docPr id="6" name="Picture 6"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anchor>
        </w:drawing>
      </w:r>
      <w:r w:rsidR="00163B0A" w:rsidRPr="00731C73">
        <w:rPr>
          <w:noProof/>
        </w:rPr>
        <w:drawing>
          <wp:anchor distT="0" distB="0" distL="114300" distR="114300" simplePos="0" relativeHeight="251619839" behindDoc="1" locked="0" layoutInCell="1" allowOverlap="1" wp14:anchorId="6C7F5ACF" wp14:editId="11FA219D">
            <wp:simplePos x="0" y="0"/>
            <wp:positionH relativeFrom="column">
              <wp:posOffset>5651634</wp:posOffset>
            </wp:positionH>
            <wp:positionV relativeFrom="paragraph">
              <wp:posOffset>-293370</wp:posOffset>
            </wp:positionV>
            <wp:extent cx="462915" cy="9005570"/>
            <wp:effectExtent l="0" t="0" r="0" b="11430"/>
            <wp:wrapNone/>
            <wp:docPr id="5" name="Picture 5"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anchor>
        </w:drawing>
      </w:r>
    </w:p>
    <w:p w14:paraId="3FE8A23E" w14:textId="77777777" w:rsidR="00163B0A" w:rsidRPr="00731C73" w:rsidRDefault="00163B0A" w:rsidP="00163B0A">
      <w:pPr>
        <w:ind w:firstLine="0"/>
        <w:jc w:val="center"/>
        <w:rPr>
          <w:b/>
          <w:lang w:val="vi-VN"/>
        </w:rPr>
      </w:pPr>
      <w:r w:rsidRPr="00731C73">
        <w:rPr>
          <w:b/>
          <w:lang w:val="vi-VN"/>
        </w:rPr>
        <w:t>TRƯỜNG ĐẠI HỌC CÔNG NGHIỆP HÀ HỘI</w:t>
      </w:r>
    </w:p>
    <w:p w14:paraId="5AA50CF9" w14:textId="77777777" w:rsidR="00163B0A" w:rsidRPr="00731C73" w:rsidRDefault="00163B0A" w:rsidP="00163B0A">
      <w:pPr>
        <w:ind w:firstLine="0"/>
        <w:jc w:val="center"/>
        <w:rPr>
          <w:b/>
        </w:rPr>
      </w:pPr>
      <w:r w:rsidRPr="00731C73">
        <w:rPr>
          <w:b/>
        </w:rPr>
        <w:t>KHOA CÔNG NGHỆ THÔNG TIN</w:t>
      </w:r>
    </w:p>
    <w:p w14:paraId="08EF8E3E" w14:textId="77777777" w:rsidR="00163B0A" w:rsidRPr="00731C73" w:rsidRDefault="00163B0A" w:rsidP="00163B0A">
      <w:pPr>
        <w:ind w:firstLine="0"/>
        <w:jc w:val="center"/>
        <w:rPr>
          <w:b/>
        </w:rPr>
      </w:pPr>
      <w:r w:rsidRPr="00731C73">
        <w:rPr>
          <w:b/>
        </w:rPr>
        <w:sym w:font="Wingdings" w:char="F09D"/>
      </w:r>
      <w:r w:rsidRPr="00731C73">
        <w:rPr>
          <w:b/>
        </w:rPr>
        <w:sym w:font="Wingdings" w:char="F026"/>
      </w:r>
      <w:r w:rsidRPr="00731C73">
        <w:rPr>
          <w:b/>
        </w:rPr>
        <w:sym w:font="Wingdings" w:char="F09C"/>
      </w:r>
    </w:p>
    <w:p w14:paraId="69309592" w14:textId="77777777" w:rsidR="00163B0A" w:rsidRPr="00731C73" w:rsidRDefault="00163B0A" w:rsidP="00163B0A">
      <w:pPr>
        <w:ind w:firstLine="0"/>
      </w:pPr>
      <w:r w:rsidRPr="00731C73">
        <w:rPr>
          <w:noProof/>
        </w:rPr>
        <w:drawing>
          <wp:anchor distT="0" distB="0" distL="114300" distR="114300" simplePos="0" relativeHeight="251620352" behindDoc="1" locked="0" layoutInCell="1" allowOverlap="1" wp14:anchorId="5A6DC873" wp14:editId="43E833C4">
            <wp:simplePos x="0" y="0"/>
            <wp:positionH relativeFrom="margin">
              <wp:posOffset>2046759</wp:posOffset>
            </wp:positionH>
            <wp:positionV relativeFrom="paragraph">
              <wp:posOffset>34858</wp:posOffset>
            </wp:positionV>
            <wp:extent cx="1776012" cy="157867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 hoc cong nghiep ha noi.jpeg"/>
                    <pic:cNvPicPr/>
                  </pic:nvPicPr>
                  <pic:blipFill>
                    <a:blip r:embed="rId11">
                      <a:extLst>
                        <a:ext uri="{28A0092B-C50C-407E-A947-70E740481C1C}">
                          <a14:useLocalDpi xmlns:a14="http://schemas.microsoft.com/office/drawing/2010/main" val="0"/>
                        </a:ext>
                      </a:extLst>
                    </a:blip>
                    <a:stretch>
                      <a:fillRect/>
                    </a:stretch>
                  </pic:blipFill>
                  <pic:spPr>
                    <a:xfrm>
                      <a:off x="0" y="0"/>
                      <a:ext cx="1794617" cy="1595215"/>
                    </a:xfrm>
                    <a:prstGeom prst="rect">
                      <a:avLst/>
                    </a:prstGeom>
                  </pic:spPr>
                </pic:pic>
              </a:graphicData>
            </a:graphic>
          </wp:anchor>
        </w:drawing>
      </w:r>
    </w:p>
    <w:p w14:paraId="07E6F2F6" w14:textId="77777777" w:rsidR="00163B0A" w:rsidRPr="00731C73" w:rsidRDefault="00163B0A" w:rsidP="00163B0A">
      <w:pPr>
        <w:ind w:firstLine="0"/>
      </w:pPr>
    </w:p>
    <w:p w14:paraId="42037094" w14:textId="77777777" w:rsidR="00163B0A" w:rsidRDefault="00163B0A" w:rsidP="00163B0A">
      <w:pPr>
        <w:ind w:firstLine="0"/>
      </w:pPr>
    </w:p>
    <w:p w14:paraId="1902B3DC" w14:textId="77777777" w:rsidR="00163B0A" w:rsidRPr="00731C73" w:rsidRDefault="00163B0A" w:rsidP="00163B0A">
      <w:pPr>
        <w:ind w:firstLine="0"/>
      </w:pPr>
    </w:p>
    <w:p w14:paraId="17BACD73" w14:textId="77777777" w:rsidR="00163B0A" w:rsidRPr="00731C73" w:rsidRDefault="00163B0A" w:rsidP="00163B0A">
      <w:pPr>
        <w:ind w:firstLine="0"/>
      </w:pPr>
    </w:p>
    <w:p w14:paraId="74687609" w14:textId="77777777" w:rsidR="00163B0A" w:rsidRPr="00731C73" w:rsidRDefault="00163B0A" w:rsidP="00163B0A">
      <w:pPr>
        <w:ind w:firstLine="0"/>
      </w:pPr>
    </w:p>
    <w:p w14:paraId="66853F7D" w14:textId="77777777" w:rsidR="00163B0A" w:rsidRDefault="00163B0A" w:rsidP="00CF6021">
      <w:pPr>
        <w:tabs>
          <w:tab w:val="left" w:pos="3840"/>
        </w:tabs>
        <w:ind w:firstLine="0"/>
      </w:pPr>
    </w:p>
    <w:p w14:paraId="20E180F1" w14:textId="77777777" w:rsidR="00CF6021" w:rsidRDefault="00CF6021" w:rsidP="00CF6021">
      <w:pPr>
        <w:tabs>
          <w:tab w:val="left" w:pos="3840"/>
        </w:tabs>
        <w:ind w:firstLine="0"/>
        <w:rPr>
          <w:b/>
          <w:sz w:val="14"/>
        </w:rPr>
      </w:pPr>
    </w:p>
    <w:p w14:paraId="061C71ED" w14:textId="77777777" w:rsidR="00163B0A" w:rsidRDefault="00163B0A" w:rsidP="00163B0A">
      <w:pPr>
        <w:tabs>
          <w:tab w:val="left" w:pos="3840"/>
        </w:tabs>
        <w:ind w:firstLine="0"/>
        <w:jc w:val="center"/>
        <w:rPr>
          <w:b/>
          <w:sz w:val="14"/>
        </w:rPr>
      </w:pPr>
    </w:p>
    <w:p w14:paraId="0C4B3272" w14:textId="77777777" w:rsidR="00163B0A" w:rsidRPr="00731C73" w:rsidRDefault="00163B0A" w:rsidP="00163B0A">
      <w:pPr>
        <w:tabs>
          <w:tab w:val="left" w:pos="3840"/>
        </w:tabs>
        <w:ind w:firstLine="0"/>
        <w:jc w:val="center"/>
      </w:pPr>
    </w:p>
    <w:p w14:paraId="3BDAEC5F" w14:textId="77777777" w:rsidR="00163B0A" w:rsidRPr="002555E1" w:rsidRDefault="00ED0299" w:rsidP="00163B0A">
      <w:pPr>
        <w:tabs>
          <w:tab w:val="left" w:pos="3840"/>
        </w:tabs>
        <w:ind w:firstLine="0"/>
        <w:jc w:val="center"/>
        <w:rPr>
          <w:b/>
          <w:sz w:val="44"/>
          <w:szCs w:val="44"/>
          <w:lang w:val="vi-VN"/>
        </w:rPr>
      </w:pPr>
      <w:r>
        <w:rPr>
          <w:b/>
          <w:sz w:val="44"/>
          <w:szCs w:val="44"/>
        </w:rPr>
        <w:t>THỰC TẬP TỐT NGHIỆP</w:t>
      </w:r>
    </w:p>
    <w:p w14:paraId="58AAD1C0" w14:textId="77777777" w:rsidR="00163B0A" w:rsidRPr="00731C73" w:rsidRDefault="00163B0A" w:rsidP="00163B0A">
      <w:pPr>
        <w:tabs>
          <w:tab w:val="left" w:pos="3840"/>
        </w:tabs>
        <w:ind w:firstLine="0"/>
        <w:jc w:val="center"/>
        <w:rPr>
          <w:sz w:val="24"/>
        </w:rPr>
      </w:pPr>
    </w:p>
    <w:p w14:paraId="2C3D9967" w14:textId="77777777" w:rsidR="00163B0A" w:rsidRPr="002555E1" w:rsidRDefault="00163B0A" w:rsidP="00ED0299">
      <w:pPr>
        <w:tabs>
          <w:tab w:val="left" w:pos="3840"/>
        </w:tabs>
        <w:ind w:left="284" w:right="425" w:firstLine="0"/>
        <w:jc w:val="center"/>
        <w:rPr>
          <w:b/>
          <w:sz w:val="50"/>
          <w:szCs w:val="50"/>
        </w:rPr>
      </w:pPr>
      <w:r w:rsidRPr="002555E1">
        <w:rPr>
          <w:b/>
          <w:sz w:val="50"/>
          <w:szCs w:val="50"/>
        </w:rPr>
        <w:t>ĐỀ TÀI:</w:t>
      </w:r>
      <w:r w:rsidR="00CF6021" w:rsidRPr="002555E1">
        <w:rPr>
          <w:b/>
          <w:sz w:val="50"/>
          <w:szCs w:val="50"/>
        </w:rPr>
        <w:t xml:space="preserve"> </w:t>
      </w:r>
      <w:r w:rsidR="00ED0299">
        <w:rPr>
          <w:b/>
          <w:sz w:val="50"/>
          <w:szCs w:val="50"/>
        </w:rPr>
        <w:t>XÂY DỰNG HỆ THỐNG TƯ VẤN VÀ BÁN HÀNG KTS</w:t>
      </w:r>
    </w:p>
    <w:p w14:paraId="5232D869" w14:textId="77777777" w:rsidR="00163B0A" w:rsidRDefault="00163B0A" w:rsidP="00163B0A">
      <w:pPr>
        <w:tabs>
          <w:tab w:val="left" w:pos="3840"/>
        </w:tabs>
        <w:ind w:firstLine="0"/>
        <w:jc w:val="center"/>
        <w:rPr>
          <w:i/>
        </w:rPr>
      </w:pPr>
    </w:p>
    <w:p w14:paraId="03A525BD" w14:textId="77777777" w:rsidR="00CF6021" w:rsidRPr="002555E1" w:rsidRDefault="00CF6021" w:rsidP="00CF6021">
      <w:pPr>
        <w:ind w:firstLine="0"/>
        <w:jc w:val="center"/>
        <w:rPr>
          <w:b/>
          <w:sz w:val="28"/>
          <w:szCs w:val="28"/>
          <w:lang w:val="vi-VN"/>
        </w:rPr>
      </w:pPr>
      <w:r w:rsidRPr="00CF6021">
        <w:rPr>
          <w:b/>
          <w:sz w:val="28"/>
          <w:szCs w:val="28"/>
        </w:rPr>
        <w:t>G</w:t>
      </w:r>
      <w:r w:rsidR="007E328F">
        <w:rPr>
          <w:b/>
          <w:sz w:val="28"/>
          <w:szCs w:val="28"/>
        </w:rPr>
        <w:t>V</w:t>
      </w:r>
      <w:r w:rsidRPr="00CF6021">
        <w:rPr>
          <w:b/>
          <w:sz w:val="28"/>
          <w:szCs w:val="28"/>
        </w:rPr>
        <w:t xml:space="preserve"> hướng dẫn: Thầy </w:t>
      </w:r>
      <w:r w:rsidR="002555E1">
        <w:rPr>
          <w:b/>
          <w:sz w:val="28"/>
          <w:szCs w:val="28"/>
        </w:rPr>
        <w:t>Hoàng Quang Huy</w:t>
      </w:r>
    </w:p>
    <w:p w14:paraId="71A58538" w14:textId="77777777" w:rsidR="00CF6021" w:rsidRPr="00CF6021" w:rsidRDefault="00CF6021" w:rsidP="00CF6021">
      <w:pPr>
        <w:ind w:firstLine="0"/>
        <w:jc w:val="center"/>
        <w:rPr>
          <w:b/>
        </w:rPr>
      </w:pPr>
    </w:p>
    <w:p w14:paraId="75F4B312" w14:textId="15B33DD4" w:rsidR="002555E1" w:rsidRPr="002555E1" w:rsidRDefault="00163B0A" w:rsidP="002555E1">
      <w:pPr>
        <w:ind w:firstLine="0"/>
        <w:jc w:val="center"/>
        <w:rPr>
          <w:b/>
          <w:sz w:val="28"/>
          <w:szCs w:val="28"/>
        </w:rPr>
      </w:pPr>
      <w:r w:rsidRPr="00CF6021">
        <w:rPr>
          <w:b/>
          <w:sz w:val="28"/>
          <w:szCs w:val="28"/>
        </w:rPr>
        <w:t>Nhóm 0</w:t>
      </w:r>
      <w:r w:rsidR="00FF54D6">
        <w:rPr>
          <w:b/>
          <w:sz w:val="28"/>
          <w:szCs w:val="28"/>
        </w:rPr>
        <w:t>1</w:t>
      </w:r>
      <w:r w:rsidRPr="00CF6021">
        <w:rPr>
          <w:b/>
          <w:sz w:val="28"/>
          <w:szCs w:val="28"/>
        </w:rPr>
        <w:t xml:space="preserve"> - Lớp: ĐH KTPM CLC – K8</w:t>
      </w:r>
    </w:p>
    <w:p w14:paraId="4786B1F3" w14:textId="77777777" w:rsidR="002555E1" w:rsidRDefault="002555E1" w:rsidP="00CF6021">
      <w:pPr>
        <w:spacing w:line="240" w:lineRule="auto"/>
        <w:ind w:left="2520" w:firstLine="360"/>
        <w:rPr>
          <w:sz w:val="28"/>
          <w:szCs w:val="28"/>
        </w:rPr>
      </w:pPr>
    </w:p>
    <w:p w14:paraId="15658D39" w14:textId="77777777" w:rsidR="00163B0A" w:rsidRPr="00CF6021" w:rsidRDefault="00163B0A" w:rsidP="00CF6021">
      <w:pPr>
        <w:spacing w:line="240" w:lineRule="auto"/>
        <w:ind w:left="2520" w:firstLine="360"/>
        <w:rPr>
          <w:sz w:val="28"/>
          <w:szCs w:val="28"/>
        </w:rPr>
      </w:pPr>
      <w:r w:rsidRPr="00CF6021">
        <w:rPr>
          <w:sz w:val="28"/>
          <w:szCs w:val="28"/>
        </w:rPr>
        <w:t>Sinh viên thực hiện:</w:t>
      </w:r>
    </w:p>
    <w:p w14:paraId="73E7844B" w14:textId="248EC507" w:rsidR="00163B0A" w:rsidRPr="00CF6021" w:rsidRDefault="00163B0A" w:rsidP="00CF6021">
      <w:pPr>
        <w:spacing w:before="100" w:after="100" w:line="240" w:lineRule="auto"/>
        <w:ind w:left="3240" w:firstLine="0"/>
        <w:rPr>
          <w:sz w:val="28"/>
          <w:szCs w:val="28"/>
        </w:rPr>
      </w:pPr>
      <w:r w:rsidRPr="00CF6021">
        <w:rPr>
          <w:sz w:val="28"/>
          <w:szCs w:val="28"/>
        </w:rPr>
        <w:t xml:space="preserve">Nguyễn Hùng Cường </w:t>
      </w:r>
      <w:r w:rsidR="00FF54D6">
        <w:rPr>
          <w:sz w:val="28"/>
          <w:szCs w:val="28"/>
        </w:rPr>
        <w:t>- 0841060069</w:t>
      </w:r>
    </w:p>
    <w:p w14:paraId="13CB211E" w14:textId="5972CF7D" w:rsidR="00163B0A" w:rsidRPr="00CF6021" w:rsidRDefault="00163B0A" w:rsidP="00CF6021">
      <w:pPr>
        <w:spacing w:before="100" w:after="100" w:line="240" w:lineRule="auto"/>
        <w:ind w:left="3240" w:firstLine="0"/>
        <w:rPr>
          <w:sz w:val="28"/>
          <w:szCs w:val="28"/>
        </w:rPr>
      </w:pPr>
      <w:r w:rsidRPr="00CF6021">
        <w:rPr>
          <w:sz w:val="28"/>
          <w:szCs w:val="28"/>
        </w:rPr>
        <w:t xml:space="preserve">Hoàng </w:t>
      </w:r>
      <w:r w:rsidR="00ED0299">
        <w:rPr>
          <w:sz w:val="28"/>
          <w:szCs w:val="28"/>
        </w:rPr>
        <w:t>Tuấn Hiệp</w:t>
      </w:r>
      <w:r w:rsidRPr="00CF6021">
        <w:rPr>
          <w:sz w:val="28"/>
          <w:szCs w:val="28"/>
        </w:rPr>
        <w:t xml:space="preserve"> </w:t>
      </w:r>
      <w:r w:rsidR="00FF54D6">
        <w:rPr>
          <w:sz w:val="28"/>
          <w:szCs w:val="28"/>
        </w:rPr>
        <w:t>– 0841360093</w:t>
      </w:r>
    </w:p>
    <w:p w14:paraId="72C236B7" w14:textId="77777777" w:rsidR="002555E1" w:rsidRDefault="002555E1" w:rsidP="00163B0A">
      <w:pPr>
        <w:ind w:firstLine="0"/>
        <w:rPr>
          <w:b/>
        </w:rPr>
      </w:pPr>
    </w:p>
    <w:p w14:paraId="1FB9FAE0" w14:textId="77777777" w:rsidR="002555E1" w:rsidRDefault="002555E1" w:rsidP="00163B0A">
      <w:pPr>
        <w:ind w:firstLine="0"/>
        <w:rPr>
          <w:b/>
        </w:rPr>
      </w:pPr>
    </w:p>
    <w:p w14:paraId="3CDA2889" w14:textId="77777777" w:rsidR="002555E1" w:rsidRDefault="002555E1" w:rsidP="00163B0A">
      <w:pPr>
        <w:ind w:firstLine="0"/>
        <w:rPr>
          <w:b/>
        </w:rPr>
      </w:pPr>
    </w:p>
    <w:p w14:paraId="1851DC59" w14:textId="77777777" w:rsidR="002555E1" w:rsidRDefault="002555E1" w:rsidP="00163B0A">
      <w:pPr>
        <w:ind w:firstLine="0"/>
        <w:rPr>
          <w:b/>
        </w:rPr>
      </w:pPr>
    </w:p>
    <w:p w14:paraId="177F0E3D" w14:textId="77777777" w:rsidR="002555E1" w:rsidRPr="00731C73" w:rsidRDefault="002555E1" w:rsidP="00163B0A">
      <w:pPr>
        <w:ind w:firstLine="0"/>
        <w:rPr>
          <w:b/>
        </w:rPr>
      </w:pPr>
    </w:p>
    <w:p w14:paraId="0051EDB7" w14:textId="77777777" w:rsidR="00163B0A" w:rsidRPr="00CF6021" w:rsidRDefault="00651CD3" w:rsidP="00163B0A">
      <w:pPr>
        <w:ind w:firstLine="0"/>
        <w:jc w:val="center"/>
        <w:rPr>
          <w:b/>
        </w:rPr>
      </w:pPr>
      <w:r w:rsidRPr="00CF6021">
        <w:rPr>
          <w:b/>
        </w:rPr>
        <w:t xml:space="preserve">Hà Nội - </w:t>
      </w:r>
      <w:r w:rsidR="00ED0299">
        <w:rPr>
          <w:b/>
        </w:rPr>
        <w:t>2017</w:t>
      </w:r>
    </w:p>
    <w:p w14:paraId="621937C1" w14:textId="77777777" w:rsidR="00163B0A" w:rsidRDefault="002555E1" w:rsidP="00163B0A">
      <w:pPr>
        <w:ind w:firstLine="0"/>
        <w:jc w:val="left"/>
      </w:pPr>
      <w:r w:rsidRPr="00731C73">
        <w:rPr>
          <w:noProof/>
        </w:rPr>
        <w:drawing>
          <wp:anchor distT="0" distB="0" distL="114300" distR="114300" simplePos="0" relativeHeight="251617280" behindDoc="1" locked="0" layoutInCell="1" allowOverlap="1" wp14:anchorId="3018B2EF" wp14:editId="3E16B4BA">
            <wp:simplePos x="0" y="0"/>
            <wp:positionH relativeFrom="column">
              <wp:posOffset>51435</wp:posOffset>
            </wp:positionH>
            <wp:positionV relativeFrom="paragraph">
              <wp:posOffset>156584</wp:posOffset>
            </wp:positionV>
            <wp:extent cx="5663565" cy="408940"/>
            <wp:effectExtent l="0" t="0" r="635"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anchor>
        </w:drawing>
      </w:r>
    </w:p>
    <w:p w14:paraId="7C7CE2BE" w14:textId="77777777" w:rsidR="00163B0A" w:rsidRPr="00163B0A" w:rsidRDefault="00163B0A" w:rsidP="00CF6021">
      <w:pPr>
        <w:ind w:firstLine="0"/>
      </w:pPr>
    </w:p>
    <w:p w14:paraId="5E13965F" w14:textId="77777777" w:rsidR="00546CC5" w:rsidRDefault="00163B0A" w:rsidP="00546CC5">
      <w:pPr>
        <w:rPr>
          <w:lang w:val="vi-VN"/>
        </w:rPr>
      </w:pPr>
      <w:r>
        <w:rPr>
          <w:lang w:val="vi-VN"/>
        </w:rPr>
        <w:br w:type="page"/>
      </w:r>
    </w:p>
    <w:p w14:paraId="307CA463" w14:textId="77777777" w:rsidR="00F15EC1" w:rsidRDefault="00546CC5" w:rsidP="00F15EC1">
      <w:pPr>
        <w:pStyle w:val="Title"/>
        <w:rPr>
          <w:lang w:val="vi-VN"/>
        </w:rPr>
      </w:pPr>
      <w:bookmarkStart w:id="0" w:name="_Toc465005079"/>
      <w:r>
        <w:rPr>
          <w:lang w:val="vi-VN"/>
        </w:rPr>
        <w:lastRenderedPageBreak/>
        <w:t>MỤC LỤC</w:t>
      </w:r>
      <w:bookmarkEnd w:id="0"/>
    </w:p>
    <w:sdt>
      <w:sdtPr>
        <w:rPr>
          <w:rFonts w:ascii="Times New Roman" w:eastAsiaTheme="minorHAnsi" w:hAnsi="Times New Roman" w:cs="Times New Roman"/>
          <w:b w:val="0"/>
          <w:bCs w:val="0"/>
          <w:color w:val="000000" w:themeColor="text1"/>
          <w:sz w:val="26"/>
          <w:szCs w:val="24"/>
        </w:rPr>
        <w:id w:val="1240143054"/>
        <w:docPartObj>
          <w:docPartGallery w:val="Table of Contents"/>
          <w:docPartUnique/>
        </w:docPartObj>
      </w:sdtPr>
      <w:sdtEndPr>
        <w:rPr>
          <w:noProof/>
        </w:rPr>
      </w:sdtEndPr>
      <w:sdtContent>
        <w:p w14:paraId="38BB36B1" w14:textId="77777777" w:rsidR="00F15EC1" w:rsidRPr="007545B1" w:rsidRDefault="00F15EC1">
          <w:pPr>
            <w:pStyle w:val="TOCHeading"/>
            <w:rPr>
              <w:rFonts w:ascii="Times New Roman" w:hAnsi="Times New Roman" w:cs="Times New Roman"/>
              <w:sz w:val="2"/>
            </w:rPr>
          </w:pPr>
        </w:p>
        <w:p w14:paraId="411A2049" w14:textId="77777777" w:rsidR="00CE12C8" w:rsidRDefault="00BC0EDE">
          <w:pPr>
            <w:pStyle w:val="TOC1"/>
            <w:rPr>
              <w:rFonts w:eastAsiaTheme="minorEastAsia"/>
              <w:b w:val="0"/>
              <w:noProof/>
              <w:color w:val="auto"/>
              <w:sz w:val="22"/>
              <w:szCs w:val="22"/>
              <w:lang w:val="vi-VN" w:eastAsia="vi-VN"/>
            </w:rPr>
          </w:pPr>
          <w:r w:rsidRPr="007545B1">
            <w:rPr>
              <w:rFonts w:ascii="Times New Roman" w:hAnsi="Times New Roman" w:cs="Times New Roman"/>
              <w:sz w:val="26"/>
            </w:rPr>
            <w:fldChar w:fldCharType="begin"/>
          </w:r>
          <w:r w:rsidR="00F15EC1" w:rsidRPr="007545B1">
            <w:rPr>
              <w:rFonts w:ascii="Times New Roman" w:hAnsi="Times New Roman" w:cs="Times New Roman"/>
              <w:sz w:val="26"/>
            </w:rPr>
            <w:instrText xml:space="preserve"> TOC \o "1-3" \h \z \u </w:instrText>
          </w:r>
          <w:r w:rsidRPr="007545B1">
            <w:rPr>
              <w:rFonts w:ascii="Times New Roman" w:hAnsi="Times New Roman" w:cs="Times New Roman"/>
              <w:sz w:val="26"/>
            </w:rPr>
            <w:fldChar w:fldCharType="separate"/>
          </w:r>
          <w:hyperlink w:anchor="_Toc474928415" w:history="1">
            <w:r w:rsidR="00CE12C8" w:rsidRPr="003C44E7">
              <w:rPr>
                <w:rStyle w:val="Hyperlink"/>
                <w:noProof/>
              </w:rPr>
              <w:t>CHƯƠNG 1. CƠ SỞ LÝ THUYẾT</w:t>
            </w:r>
            <w:r w:rsidR="00CE12C8">
              <w:rPr>
                <w:noProof/>
                <w:webHidden/>
              </w:rPr>
              <w:tab/>
            </w:r>
            <w:r w:rsidR="00CE12C8">
              <w:rPr>
                <w:noProof/>
                <w:webHidden/>
              </w:rPr>
              <w:fldChar w:fldCharType="begin"/>
            </w:r>
            <w:r w:rsidR="00CE12C8">
              <w:rPr>
                <w:noProof/>
                <w:webHidden/>
              </w:rPr>
              <w:instrText xml:space="preserve"> PAGEREF _Toc474928415 \h </w:instrText>
            </w:r>
            <w:r w:rsidR="00CE12C8">
              <w:rPr>
                <w:noProof/>
                <w:webHidden/>
              </w:rPr>
            </w:r>
            <w:r w:rsidR="00CE12C8">
              <w:rPr>
                <w:noProof/>
                <w:webHidden/>
              </w:rPr>
              <w:fldChar w:fldCharType="separate"/>
            </w:r>
            <w:r w:rsidR="00FF54D6">
              <w:rPr>
                <w:noProof/>
                <w:webHidden/>
              </w:rPr>
              <w:t>5</w:t>
            </w:r>
            <w:r w:rsidR="00CE12C8">
              <w:rPr>
                <w:noProof/>
                <w:webHidden/>
              </w:rPr>
              <w:fldChar w:fldCharType="end"/>
            </w:r>
          </w:hyperlink>
        </w:p>
        <w:p w14:paraId="225570CE" w14:textId="77777777" w:rsidR="00CE12C8" w:rsidRDefault="008D2A00">
          <w:pPr>
            <w:pStyle w:val="TOC2"/>
            <w:tabs>
              <w:tab w:val="left" w:pos="1560"/>
              <w:tab w:val="right" w:leader="dot" w:pos="9055"/>
            </w:tabs>
            <w:rPr>
              <w:rFonts w:eastAsiaTheme="minorEastAsia"/>
              <w:b w:val="0"/>
              <w:noProof/>
              <w:color w:val="auto"/>
              <w:lang w:val="vi-VN" w:eastAsia="vi-VN"/>
            </w:rPr>
          </w:pPr>
          <w:hyperlink w:anchor="_Toc474928416" w:history="1">
            <w:r w:rsidR="00CE12C8" w:rsidRPr="003C44E7">
              <w:rPr>
                <w:rStyle w:val="Hyperlink"/>
                <w:noProof/>
              </w:rPr>
              <w:t>1.1.</w:t>
            </w:r>
            <w:r w:rsidR="00CE12C8">
              <w:rPr>
                <w:rFonts w:eastAsiaTheme="minorEastAsia"/>
                <w:b w:val="0"/>
                <w:noProof/>
                <w:color w:val="auto"/>
                <w:lang w:val="vi-VN" w:eastAsia="vi-VN"/>
              </w:rPr>
              <w:tab/>
            </w:r>
            <w:r w:rsidR="00CE12C8" w:rsidRPr="003C44E7">
              <w:rPr>
                <w:rStyle w:val="Hyperlink"/>
                <w:noProof/>
              </w:rPr>
              <w:t>Phương pháp lọc cộng tác</w:t>
            </w:r>
            <w:r w:rsidR="00CE12C8">
              <w:rPr>
                <w:noProof/>
                <w:webHidden/>
              </w:rPr>
              <w:tab/>
            </w:r>
            <w:r w:rsidR="00CE12C8">
              <w:rPr>
                <w:noProof/>
                <w:webHidden/>
              </w:rPr>
              <w:fldChar w:fldCharType="begin"/>
            </w:r>
            <w:r w:rsidR="00CE12C8">
              <w:rPr>
                <w:noProof/>
                <w:webHidden/>
              </w:rPr>
              <w:instrText xml:space="preserve"> PAGEREF _Toc474928416 \h </w:instrText>
            </w:r>
            <w:r w:rsidR="00CE12C8">
              <w:rPr>
                <w:noProof/>
                <w:webHidden/>
              </w:rPr>
            </w:r>
            <w:r w:rsidR="00CE12C8">
              <w:rPr>
                <w:noProof/>
                <w:webHidden/>
              </w:rPr>
              <w:fldChar w:fldCharType="separate"/>
            </w:r>
            <w:r w:rsidR="00FF54D6">
              <w:rPr>
                <w:noProof/>
                <w:webHidden/>
              </w:rPr>
              <w:t>5</w:t>
            </w:r>
            <w:r w:rsidR="00CE12C8">
              <w:rPr>
                <w:noProof/>
                <w:webHidden/>
              </w:rPr>
              <w:fldChar w:fldCharType="end"/>
            </w:r>
          </w:hyperlink>
        </w:p>
        <w:p w14:paraId="42D551F9"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17" w:history="1">
            <w:r w:rsidR="00CE12C8" w:rsidRPr="003C44E7">
              <w:rPr>
                <w:rStyle w:val="Hyperlink"/>
                <w:noProof/>
              </w:rPr>
              <w:t>1.1.1.</w:t>
            </w:r>
            <w:r w:rsidR="00CE12C8">
              <w:rPr>
                <w:rFonts w:eastAsiaTheme="minorEastAsia"/>
                <w:noProof/>
                <w:color w:val="auto"/>
                <w:lang w:val="vi-VN" w:eastAsia="vi-VN"/>
              </w:rPr>
              <w:tab/>
            </w:r>
            <w:r w:rsidR="00CE12C8" w:rsidRPr="003C44E7">
              <w:rPr>
                <w:rStyle w:val="Hyperlink"/>
                <w:noProof/>
              </w:rPr>
              <w:t>Giới thiệu</w:t>
            </w:r>
            <w:r w:rsidR="00CE12C8">
              <w:rPr>
                <w:noProof/>
                <w:webHidden/>
              </w:rPr>
              <w:tab/>
            </w:r>
            <w:r w:rsidR="00CE12C8">
              <w:rPr>
                <w:noProof/>
                <w:webHidden/>
              </w:rPr>
              <w:fldChar w:fldCharType="begin"/>
            </w:r>
            <w:r w:rsidR="00CE12C8">
              <w:rPr>
                <w:noProof/>
                <w:webHidden/>
              </w:rPr>
              <w:instrText xml:space="preserve"> PAGEREF _Toc474928417 \h </w:instrText>
            </w:r>
            <w:r w:rsidR="00CE12C8">
              <w:rPr>
                <w:noProof/>
                <w:webHidden/>
              </w:rPr>
            </w:r>
            <w:r w:rsidR="00CE12C8">
              <w:rPr>
                <w:noProof/>
                <w:webHidden/>
              </w:rPr>
              <w:fldChar w:fldCharType="separate"/>
            </w:r>
            <w:r w:rsidR="00FF54D6">
              <w:rPr>
                <w:noProof/>
                <w:webHidden/>
              </w:rPr>
              <w:t>5</w:t>
            </w:r>
            <w:r w:rsidR="00CE12C8">
              <w:rPr>
                <w:noProof/>
                <w:webHidden/>
              </w:rPr>
              <w:fldChar w:fldCharType="end"/>
            </w:r>
          </w:hyperlink>
        </w:p>
        <w:p w14:paraId="0CB68DB5"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18" w:history="1">
            <w:r w:rsidR="00CE12C8" w:rsidRPr="003C44E7">
              <w:rPr>
                <w:rStyle w:val="Hyperlink"/>
                <w:noProof/>
              </w:rPr>
              <w:t>1.1.2.</w:t>
            </w:r>
            <w:r w:rsidR="00CE12C8">
              <w:rPr>
                <w:rFonts w:eastAsiaTheme="minorEastAsia"/>
                <w:noProof/>
                <w:color w:val="auto"/>
                <w:lang w:val="vi-VN" w:eastAsia="vi-VN"/>
              </w:rPr>
              <w:tab/>
            </w:r>
            <w:r w:rsidR="00CE12C8" w:rsidRPr="003C44E7">
              <w:rPr>
                <w:rStyle w:val="Hyperlink"/>
                <w:noProof/>
              </w:rPr>
              <w:t>Lọc cộng tác</w:t>
            </w:r>
            <w:r w:rsidR="00CE12C8">
              <w:rPr>
                <w:noProof/>
                <w:webHidden/>
              </w:rPr>
              <w:tab/>
            </w:r>
            <w:r w:rsidR="00CE12C8">
              <w:rPr>
                <w:noProof/>
                <w:webHidden/>
              </w:rPr>
              <w:fldChar w:fldCharType="begin"/>
            </w:r>
            <w:r w:rsidR="00CE12C8">
              <w:rPr>
                <w:noProof/>
                <w:webHidden/>
              </w:rPr>
              <w:instrText xml:space="preserve"> PAGEREF _Toc474928418 \h </w:instrText>
            </w:r>
            <w:r w:rsidR="00CE12C8">
              <w:rPr>
                <w:noProof/>
                <w:webHidden/>
              </w:rPr>
            </w:r>
            <w:r w:rsidR="00CE12C8">
              <w:rPr>
                <w:noProof/>
                <w:webHidden/>
              </w:rPr>
              <w:fldChar w:fldCharType="separate"/>
            </w:r>
            <w:r w:rsidR="00FF54D6">
              <w:rPr>
                <w:noProof/>
                <w:webHidden/>
              </w:rPr>
              <w:t>5</w:t>
            </w:r>
            <w:r w:rsidR="00CE12C8">
              <w:rPr>
                <w:noProof/>
                <w:webHidden/>
              </w:rPr>
              <w:fldChar w:fldCharType="end"/>
            </w:r>
          </w:hyperlink>
        </w:p>
        <w:p w14:paraId="526720D6"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19" w:history="1">
            <w:r w:rsidR="00CE12C8" w:rsidRPr="003C44E7">
              <w:rPr>
                <w:rStyle w:val="Hyperlink"/>
                <w:noProof/>
              </w:rPr>
              <w:t>1.1.3.</w:t>
            </w:r>
            <w:r w:rsidR="00CE12C8">
              <w:rPr>
                <w:rFonts w:eastAsiaTheme="minorEastAsia"/>
                <w:noProof/>
                <w:color w:val="auto"/>
                <w:lang w:val="vi-VN" w:eastAsia="vi-VN"/>
              </w:rPr>
              <w:tab/>
            </w:r>
            <w:r w:rsidR="00CE12C8" w:rsidRPr="003C44E7">
              <w:rPr>
                <w:rStyle w:val="Hyperlink"/>
                <w:noProof/>
              </w:rPr>
              <w:t>Thuật toán về mô hình láng giềng trong lọc cộng tác</w:t>
            </w:r>
            <w:r w:rsidR="00CE12C8">
              <w:rPr>
                <w:noProof/>
                <w:webHidden/>
              </w:rPr>
              <w:tab/>
            </w:r>
            <w:r w:rsidR="00CE12C8">
              <w:rPr>
                <w:noProof/>
                <w:webHidden/>
              </w:rPr>
              <w:fldChar w:fldCharType="begin"/>
            </w:r>
            <w:r w:rsidR="00CE12C8">
              <w:rPr>
                <w:noProof/>
                <w:webHidden/>
              </w:rPr>
              <w:instrText xml:space="preserve"> PAGEREF _Toc474928419 \h </w:instrText>
            </w:r>
            <w:r w:rsidR="00CE12C8">
              <w:rPr>
                <w:noProof/>
                <w:webHidden/>
              </w:rPr>
            </w:r>
            <w:r w:rsidR="00CE12C8">
              <w:rPr>
                <w:noProof/>
                <w:webHidden/>
              </w:rPr>
              <w:fldChar w:fldCharType="separate"/>
            </w:r>
            <w:r w:rsidR="00FF54D6">
              <w:rPr>
                <w:noProof/>
                <w:webHidden/>
              </w:rPr>
              <w:t>7</w:t>
            </w:r>
            <w:r w:rsidR="00CE12C8">
              <w:rPr>
                <w:noProof/>
                <w:webHidden/>
              </w:rPr>
              <w:fldChar w:fldCharType="end"/>
            </w:r>
          </w:hyperlink>
        </w:p>
        <w:p w14:paraId="5963818A"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0" w:history="1">
            <w:r w:rsidR="00CE12C8" w:rsidRPr="003C44E7">
              <w:rPr>
                <w:rStyle w:val="Hyperlink"/>
                <w:noProof/>
              </w:rPr>
              <w:t>1.1.4.</w:t>
            </w:r>
            <w:r w:rsidR="00CE12C8">
              <w:rPr>
                <w:rFonts w:eastAsiaTheme="minorEastAsia"/>
                <w:noProof/>
                <w:color w:val="auto"/>
                <w:lang w:val="vi-VN" w:eastAsia="vi-VN"/>
              </w:rPr>
              <w:tab/>
            </w:r>
            <w:r w:rsidR="00CE12C8" w:rsidRPr="003C44E7">
              <w:rPr>
                <w:rStyle w:val="Hyperlink"/>
                <w:noProof/>
              </w:rPr>
              <w:t>Ưu và nhược điểm của lọc cộng tác.</w:t>
            </w:r>
            <w:r w:rsidR="00CE12C8">
              <w:rPr>
                <w:noProof/>
                <w:webHidden/>
              </w:rPr>
              <w:tab/>
            </w:r>
            <w:r w:rsidR="00CE12C8">
              <w:rPr>
                <w:noProof/>
                <w:webHidden/>
              </w:rPr>
              <w:fldChar w:fldCharType="begin"/>
            </w:r>
            <w:r w:rsidR="00CE12C8">
              <w:rPr>
                <w:noProof/>
                <w:webHidden/>
              </w:rPr>
              <w:instrText xml:space="preserve"> PAGEREF _Toc474928420 \h </w:instrText>
            </w:r>
            <w:r w:rsidR="00CE12C8">
              <w:rPr>
                <w:noProof/>
                <w:webHidden/>
              </w:rPr>
            </w:r>
            <w:r w:rsidR="00CE12C8">
              <w:rPr>
                <w:noProof/>
                <w:webHidden/>
              </w:rPr>
              <w:fldChar w:fldCharType="separate"/>
            </w:r>
            <w:r w:rsidR="00FF54D6">
              <w:rPr>
                <w:noProof/>
                <w:webHidden/>
              </w:rPr>
              <w:t>8</w:t>
            </w:r>
            <w:r w:rsidR="00CE12C8">
              <w:rPr>
                <w:noProof/>
                <w:webHidden/>
              </w:rPr>
              <w:fldChar w:fldCharType="end"/>
            </w:r>
          </w:hyperlink>
        </w:p>
        <w:p w14:paraId="596D7621"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1" w:history="1">
            <w:r w:rsidR="00CE12C8" w:rsidRPr="003C44E7">
              <w:rPr>
                <w:rStyle w:val="Hyperlink"/>
                <w:noProof/>
              </w:rPr>
              <w:t>1.1.5.</w:t>
            </w:r>
            <w:r w:rsidR="00CE12C8">
              <w:rPr>
                <w:rFonts w:eastAsiaTheme="minorEastAsia"/>
                <w:noProof/>
                <w:color w:val="auto"/>
                <w:lang w:val="vi-VN" w:eastAsia="vi-VN"/>
              </w:rPr>
              <w:tab/>
            </w:r>
            <w:r w:rsidR="00CE12C8" w:rsidRPr="003C44E7">
              <w:rPr>
                <w:rStyle w:val="Hyperlink"/>
                <w:noProof/>
              </w:rPr>
              <w:t>Kiểm chứng thực nghiệm</w:t>
            </w:r>
            <w:r w:rsidR="00CE12C8">
              <w:rPr>
                <w:noProof/>
                <w:webHidden/>
              </w:rPr>
              <w:tab/>
            </w:r>
            <w:r w:rsidR="00CE12C8">
              <w:rPr>
                <w:noProof/>
                <w:webHidden/>
              </w:rPr>
              <w:fldChar w:fldCharType="begin"/>
            </w:r>
            <w:r w:rsidR="00CE12C8">
              <w:rPr>
                <w:noProof/>
                <w:webHidden/>
              </w:rPr>
              <w:instrText xml:space="preserve"> PAGEREF _Toc474928421 \h </w:instrText>
            </w:r>
            <w:r w:rsidR="00CE12C8">
              <w:rPr>
                <w:noProof/>
                <w:webHidden/>
              </w:rPr>
            </w:r>
            <w:r w:rsidR="00CE12C8">
              <w:rPr>
                <w:noProof/>
                <w:webHidden/>
              </w:rPr>
              <w:fldChar w:fldCharType="separate"/>
            </w:r>
            <w:r w:rsidR="00FF54D6">
              <w:rPr>
                <w:noProof/>
                <w:webHidden/>
              </w:rPr>
              <w:t>9</w:t>
            </w:r>
            <w:r w:rsidR="00CE12C8">
              <w:rPr>
                <w:noProof/>
                <w:webHidden/>
              </w:rPr>
              <w:fldChar w:fldCharType="end"/>
            </w:r>
          </w:hyperlink>
        </w:p>
        <w:p w14:paraId="5759B883" w14:textId="77777777" w:rsidR="00CE12C8" w:rsidRDefault="008D2A00">
          <w:pPr>
            <w:pStyle w:val="TOC2"/>
            <w:tabs>
              <w:tab w:val="left" w:pos="1560"/>
              <w:tab w:val="right" w:leader="dot" w:pos="9055"/>
            </w:tabs>
            <w:rPr>
              <w:rFonts w:eastAsiaTheme="minorEastAsia"/>
              <w:b w:val="0"/>
              <w:noProof/>
              <w:color w:val="auto"/>
              <w:lang w:val="vi-VN" w:eastAsia="vi-VN"/>
            </w:rPr>
          </w:pPr>
          <w:hyperlink w:anchor="_Toc474928422" w:history="1">
            <w:r w:rsidR="00CE12C8" w:rsidRPr="003C44E7">
              <w:rPr>
                <w:rStyle w:val="Hyperlink"/>
                <w:noProof/>
              </w:rPr>
              <w:t>1.2.</w:t>
            </w:r>
            <w:r w:rsidR="00CE12C8">
              <w:rPr>
                <w:rFonts w:eastAsiaTheme="minorEastAsia"/>
                <w:b w:val="0"/>
                <w:noProof/>
                <w:color w:val="auto"/>
                <w:lang w:val="vi-VN" w:eastAsia="vi-VN"/>
              </w:rPr>
              <w:tab/>
            </w:r>
            <w:r w:rsidR="00CE12C8" w:rsidRPr="003C44E7">
              <w:rPr>
                <w:rStyle w:val="Hyperlink"/>
                <w:noProof/>
              </w:rPr>
              <w:t>Công nghệ Java Web Application</w:t>
            </w:r>
            <w:r w:rsidR="00CE12C8">
              <w:rPr>
                <w:noProof/>
                <w:webHidden/>
              </w:rPr>
              <w:tab/>
            </w:r>
            <w:r w:rsidR="00CE12C8">
              <w:rPr>
                <w:noProof/>
                <w:webHidden/>
              </w:rPr>
              <w:fldChar w:fldCharType="begin"/>
            </w:r>
            <w:r w:rsidR="00CE12C8">
              <w:rPr>
                <w:noProof/>
                <w:webHidden/>
              </w:rPr>
              <w:instrText xml:space="preserve"> PAGEREF _Toc474928422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28086257"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3" w:history="1">
            <w:r w:rsidR="00CE12C8" w:rsidRPr="003C44E7">
              <w:rPr>
                <w:rStyle w:val="Hyperlink"/>
                <w:noProof/>
              </w:rPr>
              <w:t>1.2.1.</w:t>
            </w:r>
            <w:r w:rsidR="00CE12C8">
              <w:rPr>
                <w:rFonts w:eastAsiaTheme="minorEastAsia"/>
                <w:noProof/>
                <w:color w:val="auto"/>
                <w:lang w:val="vi-VN" w:eastAsia="vi-VN"/>
              </w:rPr>
              <w:tab/>
            </w:r>
            <w:r w:rsidR="00CE12C8" w:rsidRPr="003C44E7">
              <w:rPr>
                <w:rStyle w:val="Hyperlink"/>
                <w:noProof/>
              </w:rPr>
              <w:t>Tổng quan về Java web application</w:t>
            </w:r>
            <w:r w:rsidR="00CE12C8">
              <w:rPr>
                <w:noProof/>
                <w:webHidden/>
              </w:rPr>
              <w:tab/>
            </w:r>
            <w:r w:rsidR="00CE12C8">
              <w:rPr>
                <w:noProof/>
                <w:webHidden/>
              </w:rPr>
              <w:fldChar w:fldCharType="begin"/>
            </w:r>
            <w:r w:rsidR="00CE12C8">
              <w:rPr>
                <w:noProof/>
                <w:webHidden/>
              </w:rPr>
              <w:instrText xml:space="preserve"> PAGEREF _Toc474928423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64B17AE5"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4" w:history="1">
            <w:r w:rsidR="00CE12C8" w:rsidRPr="003C44E7">
              <w:rPr>
                <w:rStyle w:val="Hyperlink"/>
                <w:noProof/>
              </w:rPr>
              <w:t>1.2.2.</w:t>
            </w:r>
            <w:r w:rsidR="00CE12C8">
              <w:rPr>
                <w:rFonts w:eastAsiaTheme="minorEastAsia"/>
                <w:noProof/>
                <w:color w:val="auto"/>
                <w:lang w:val="vi-VN" w:eastAsia="vi-VN"/>
              </w:rPr>
              <w:tab/>
            </w:r>
            <w:r w:rsidR="00CE12C8" w:rsidRPr="003C44E7">
              <w:rPr>
                <w:rStyle w:val="Hyperlink"/>
                <w:noProof/>
              </w:rPr>
              <w:t>Servlet</w:t>
            </w:r>
            <w:r w:rsidR="00CE12C8">
              <w:rPr>
                <w:noProof/>
                <w:webHidden/>
              </w:rPr>
              <w:tab/>
            </w:r>
            <w:r w:rsidR="00CE12C8">
              <w:rPr>
                <w:noProof/>
                <w:webHidden/>
              </w:rPr>
              <w:fldChar w:fldCharType="begin"/>
            </w:r>
            <w:r w:rsidR="00CE12C8">
              <w:rPr>
                <w:noProof/>
                <w:webHidden/>
              </w:rPr>
              <w:instrText xml:space="preserve"> PAGEREF _Toc474928424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07C4947D"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5" w:history="1">
            <w:r w:rsidR="00CE12C8" w:rsidRPr="003C44E7">
              <w:rPr>
                <w:rStyle w:val="Hyperlink"/>
                <w:noProof/>
              </w:rPr>
              <w:t>1.2.3.</w:t>
            </w:r>
            <w:r w:rsidR="00CE12C8">
              <w:rPr>
                <w:rFonts w:eastAsiaTheme="minorEastAsia"/>
                <w:noProof/>
                <w:color w:val="auto"/>
                <w:lang w:val="vi-VN" w:eastAsia="vi-VN"/>
              </w:rPr>
              <w:tab/>
            </w:r>
            <w:r w:rsidR="00CE12C8" w:rsidRPr="003C44E7">
              <w:rPr>
                <w:rStyle w:val="Hyperlink"/>
                <w:noProof/>
              </w:rPr>
              <w:t>JSP</w:t>
            </w:r>
            <w:r w:rsidR="00CE12C8">
              <w:rPr>
                <w:noProof/>
                <w:webHidden/>
              </w:rPr>
              <w:tab/>
            </w:r>
            <w:r w:rsidR="00CE12C8">
              <w:rPr>
                <w:noProof/>
                <w:webHidden/>
              </w:rPr>
              <w:fldChar w:fldCharType="begin"/>
            </w:r>
            <w:r w:rsidR="00CE12C8">
              <w:rPr>
                <w:noProof/>
                <w:webHidden/>
              </w:rPr>
              <w:instrText xml:space="preserve"> PAGEREF _Toc474928425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1B81251A"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6" w:history="1">
            <w:r w:rsidR="00CE12C8" w:rsidRPr="003C44E7">
              <w:rPr>
                <w:rStyle w:val="Hyperlink"/>
                <w:noProof/>
              </w:rPr>
              <w:t>1.2.4.</w:t>
            </w:r>
            <w:r w:rsidR="00CE12C8">
              <w:rPr>
                <w:rFonts w:eastAsiaTheme="minorEastAsia"/>
                <w:noProof/>
                <w:color w:val="auto"/>
                <w:lang w:val="vi-VN" w:eastAsia="vi-VN"/>
              </w:rPr>
              <w:tab/>
            </w:r>
            <w:r w:rsidR="00CE12C8" w:rsidRPr="003C44E7">
              <w:rPr>
                <w:rStyle w:val="Hyperlink"/>
                <w:noProof/>
              </w:rPr>
              <w:t>JDBC</w:t>
            </w:r>
            <w:r w:rsidR="00CE12C8">
              <w:rPr>
                <w:noProof/>
                <w:webHidden/>
              </w:rPr>
              <w:tab/>
            </w:r>
            <w:r w:rsidR="00CE12C8">
              <w:rPr>
                <w:noProof/>
                <w:webHidden/>
              </w:rPr>
              <w:fldChar w:fldCharType="begin"/>
            </w:r>
            <w:r w:rsidR="00CE12C8">
              <w:rPr>
                <w:noProof/>
                <w:webHidden/>
              </w:rPr>
              <w:instrText xml:space="preserve"> PAGEREF _Toc474928426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447917EF" w14:textId="77777777" w:rsidR="00CE12C8" w:rsidRDefault="008D2A00">
          <w:pPr>
            <w:pStyle w:val="TOC2"/>
            <w:tabs>
              <w:tab w:val="left" w:pos="1560"/>
              <w:tab w:val="right" w:leader="dot" w:pos="9055"/>
            </w:tabs>
            <w:rPr>
              <w:rFonts w:eastAsiaTheme="minorEastAsia"/>
              <w:b w:val="0"/>
              <w:noProof/>
              <w:color w:val="auto"/>
              <w:lang w:val="vi-VN" w:eastAsia="vi-VN"/>
            </w:rPr>
          </w:pPr>
          <w:hyperlink w:anchor="_Toc474928427" w:history="1">
            <w:r w:rsidR="00CE12C8" w:rsidRPr="003C44E7">
              <w:rPr>
                <w:rStyle w:val="Hyperlink"/>
                <w:noProof/>
              </w:rPr>
              <w:t>1.3.</w:t>
            </w:r>
            <w:r w:rsidR="00CE12C8">
              <w:rPr>
                <w:rFonts w:eastAsiaTheme="minorEastAsia"/>
                <w:b w:val="0"/>
                <w:noProof/>
                <w:color w:val="auto"/>
                <w:lang w:val="vi-VN" w:eastAsia="vi-VN"/>
              </w:rPr>
              <w:tab/>
            </w:r>
            <w:r w:rsidR="00CE12C8" w:rsidRPr="003C44E7">
              <w:rPr>
                <w:rStyle w:val="Hyperlink"/>
                <w:noProof/>
              </w:rPr>
              <w:t>Các tiện ích</w:t>
            </w:r>
            <w:r w:rsidR="00CE12C8">
              <w:rPr>
                <w:noProof/>
                <w:webHidden/>
              </w:rPr>
              <w:tab/>
            </w:r>
            <w:r w:rsidR="00CE12C8">
              <w:rPr>
                <w:noProof/>
                <w:webHidden/>
              </w:rPr>
              <w:fldChar w:fldCharType="begin"/>
            </w:r>
            <w:r w:rsidR="00CE12C8">
              <w:rPr>
                <w:noProof/>
                <w:webHidden/>
              </w:rPr>
              <w:instrText xml:space="preserve"> PAGEREF _Toc474928427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7497FC38"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8" w:history="1">
            <w:r w:rsidR="00CE12C8" w:rsidRPr="003C44E7">
              <w:rPr>
                <w:rStyle w:val="Hyperlink"/>
                <w:noProof/>
              </w:rPr>
              <w:t>1.3.1.</w:t>
            </w:r>
            <w:r w:rsidR="00CE12C8">
              <w:rPr>
                <w:rFonts w:eastAsiaTheme="minorEastAsia"/>
                <w:noProof/>
                <w:color w:val="auto"/>
                <w:lang w:val="vi-VN" w:eastAsia="vi-VN"/>
              </w:rPr>
              <w:tab/>
            </w:r>
            <w:r w:rsidR="00CE12C8" w:rsidRPr="003C44E7">
              <w:rPr>
                <w:rStyle w:val="Hyperlink"/>
                <w:noProof/>
              </w:rPr>
              <w:t>Gửi tin nhắn tự động sử dụng A-command</w:t>
            </w:r>
            <w:r w:rsidR="00CE12C8">
              <w:rPr>
                <w:noProof/>
                <w:webHidden/>
              </w:rPr>
              <w:tab/>
            </w:r>
            <w:r w:rsidR="00CE12C8">
              <w:rPr>
                <w:noProof/>
                <w:webHidden/>
              </w:rPr>
              <w:fldChar w:fldCharType="begin"/>
            </w:r>
            <w:r w:rsidR="00CE12C8">
              <w:rPr>
                <w:noProof/>
                <w:webHidden/>
              </w:rPr>
              <w:instrText xml:space="preserve"> PAGEREF _Toc474928428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05B3ECBB"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29" w:history="1">
            <w:r w:rsidR="00CE12C8" w:rsidRPr="003C44E7">
              <w:rPr>
                <w:rStyle w:val="Hyperlink"/>
                <w:noProof/>
              </w:rPr>
              <w:t>1.3.2.</w:t>
            </w:r>
            <w:r w:rsidR="00CE12C8">
              <w:rPr>
                <w:rFonts w:eastAsiaTheme="minorEastAsia"/>
                <w:noProof/>
                <w:color w:val="auto"/>
                <w:lang w:val="vi-VN" w:eastAsia="vi-VN"/>
              </w:rPr>
              <w:tab/>
            </w:r>
            <w:r w:rsidR="00CE12C8" w:rsidRPr="003C44E7">
              <w:rPr>
                <w:rStyle w:val="Hyperlink"/>
                <w:noProof/>
              </w:rPr>
              <w:t>Gửi email tự động sử dụng SMTP</w:t>
            </w:r>
            <w:r w:rsidR="00CE12C8">
              <w:rPr>
                <w:noProof/>
                <w:webHidden/>
              </w:rPr>
              <w:tab/>
            </w:r>
            <w:r w:rsidR="00CE12C8">
              <w:rPr>
                <w:noProof/>
                <w:webHidden/>
              </w:rPr>
              <w:fldChar w:fldCharType="begin"/>
            </w:r>
            <w:r w:rsidR="00CE12C8">
              <w:rPr>
                <w:noProof/>
                <w:webHidden/>
              </w:rPr>
              <w:instrText xml:space="preserve"> PAGEREF _Toc474928429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628D6320" w14:textId="77777777" w:rsidR="00CE12C8" w:rsidRDefault="008D2A00">
          <w:pPr>
            <w:pStyle w:val="TOC3"/>
            <w:tabs>
              <w:tab w:val="left" w:pos="2080"/>
              <w:tab w:val="right" w:leader="dot" w:pos="9055"/>
            </w:tabs>
            <w:rPr>
              <w:rFonts w:eastAsiaTheme="minorEastAsia"/>
              <w:noProof/>
              <w:color w:val="auto"/>
              <w:lang w:val="vi-VN" w:eastAsia="vi-VN"/>
            </w:rPr>
          </w:pPr>
          <w:hyperlink w:anchor="_Toc474928430" w:history="1">
            <w:r w:rsidR="00CE12C8" w:rsidRPr="003C44E7">
              <w:rPr>
                <w:rStyle w:val="Hyperlink"/>
                <w:noProof/>
              </w:rPr>
              <w:t>1.3.3.</w:t>
            </w:r>
            <w:r w:rsidR="00CE12C8">
              <w:rPr>
                <w:rFonts w:eastAsiaTheme="minorEastAsia"/>
                <w:noProof/>
                <w:color w:val="auto"/>
                <w:lang w:val="vi-VN" w:eastAsia="vi-VN"/>
              </w:rPr>
              <w:tab/>
            </w:r>
            <w:r w:rsidR="00CE12C8" w:rsidRPr="003C44E7">
              <w:rPr>
                <w:rStyle w:val="Hyperlink"/>
                <w:noProof/>
              </w:rPr>
              <w:t>Nhận thông báo theo thời gian thực</w:t>
            </w:r>
            <w:r w:rsidR="00CE12C8">
              <w:rPr>
                <w:noProof/>
                <w:webHidden/>
              </w:rPr>
              <w:tab/>
            </w:r>
            <w:r w:rsidR="00CE12C8">
              <w:rPr>
                <w:noProof/>
                <w:webHidden/>
              </w:rPr>
              <w:fldChar w:fldCharType="begin"/>
            </w:r>
            <w:r w:rsidR="00CE12C8">
              <w:rPr>
                <w:noProof/>
                <w:webHidden/>
              </w:rPr>
              <w:instrText xml:space="preserve"> PAGEREF _Toc474928430 \h </w:instrText>
            </w:r>
            <w:r w:rsidR="00CE12C8">
              <w:rPr>
                <w:noProof/>
                <w:webHidden/>
              </w:rPr>
            </w:r>
            <w:r w:rsidR="00CE12C8">
              <w:rPr>
                <w:noProof/>
                <w:webHidden/>
              </w:rPr>
              <w:fldChar w:fldCharType="separate"/>
            </w:r>
            <w:r w:rsidR="00FF54D6">
              <w:rPr>
                <w:noProof/>
                <w:webHidden/>
              </w:rPr>
              <w:t>10</w:t>
            </w:r>
            <w:r w:rsidR="00CE12C8">
              <w:rPr>
                <w:noProof/>
                <w:webHidden/>
              </w:rPr>
              <w:fldChar w:fldCharType="end"/>
            </w:r>
          </w:hyperlink>
        </w:p>
        <w:p w14:paraId="6520AE5F" w14:textId="77777777" w:rsidR="00CE12C8" w:rsidRDefault="008D2A00">
          <w:pPr>
            <w:pStyle w:val="TOC1"/>
            <w:rPr>
              <w:rFonts w:eastAsiaTheme="minorEastAsia"/>
              <w:b w:val="0"/>
              <w:noProof/>
              <w:color w:val="auto"/>
              <w:sz w:val="22"/>
              <w:szCs w:val="22"/>
              <w:lang w:val="vi-VN" w:eastAsia="vi-VN"/>
            </w:rPr>
          </w:pPr>
          <w:hyperlink w:anchor="_Toc474928431" w:history="1">
            <w:r w:rsidR="00CE12C8" w:rsidRPr="003C44E7">
              <w:rPr>
                <w:rStyle w:val="Hyperlink"/>
                <w:noProof/>
              </w:rPr>
              <w:t>CHƯƠNG 2. PHÂN TÍCH THIẾT KẾ HỆ THỐNG</w:t>
            </w:r>
            <w:r w:rsidR="00CE12C8">
              <w:rPr>
                <w:noProof/>
                <w:webHidden/>
              </w:rPr>
              <w:tab/>
            </w:r>
            <w:r w:rsidR="00CE12C8">
              <w:rPr>
                <w:noProof/>
                <w:webHidden/>
              </w:rPr>
              <w:fldChar w:fldCharType="begin"/>
            </w:r>
            <w:r w:rsidR="00CE12C8">
              <w:rPr>
                <w:noProof/>
                <w:webHidden/>
              </w:rPr>
              <w:instrText xml:space="preserve"> PAGEREF _Toc474928431 \h </w:instrText>
            </w:r>
            <w:r w:rsidR="00CE12C8">
              <w:rPr>
                <w:noProof/>
                <w:webHidden/>
              </w:rPr>
            </w:r>
            <w:r w:rsidR="00CE12C8">
              <w:rPr>
                <w:noProof/>
                <w:webHidden/>
              </w:rPr>
              <w:fldChar w:fldCharType="separate"/>
            </w:r>
            <w:r w:rsidR="00FF54D6">
              <w:rPr>
                <w:noProof/>
                <w:webHidden/>
              </w:rPr>
              <w:t>11</w:t>
            </w:r>
            <w:r w:rsidR="00CE12C8">
              <w:rPr>
                <w:noProof/>
                <w:webHidden/>
              </w:rPr>
              <w:fldChar w:fldCharType="end"/>
            </w:r>
          </w:hyperlink>
        </w:p>
        <w:p w14:paraId="31CE53FF" w14:textId="77777777" w:rsidR="00CE12C8" w:rsidRDefault="008D2A00">
          <w:pPr>
            <w:pStyle w:val="TOC2"/>
            <w:tabs>
              <w:tab w:val="right" w:leader="dot" w:pos="9055"/>
            </w:tabs>
            <w:rPr>
              <w:rFonts w:eastAsiaTheme="minorEastAsia"/>
              <w:b w:val="0"/>
              <w:noProof/>
              <w:color w:val="auto"/>
              <w:lang w:val="vi-VN" w:eastAsia="vi-VN"/>
            </w:rPr>
          </w:pPr>
          <w:hyperlink w:anchor="_Toc474928432" w:history="1">
            <w:r w:rsidR="00CE12C8" w:rsidRPr="003C44E7">
              <w:rPr>
                <w:rStyle w:val="Hyperlink"/>
                <w:noProof/>
              </w:rPr>
              <w:t>2.1. Đặt vấn đề</w:t>
            </w:r>
            <w:r w:rsidR="00CE12C8">
              <w:rPr>
                <w:noProof/>
                <w:webHidden/>
              </w:rPr>
              <w:tab/>
            </w:r>
            <w:r w:rsidR="00CE12C8">
              <w:rPr>
                <w:noProof/>
                <w:webHidden/>
              </w:rPr>
              <w:fldChar w:fldCharType="begin"/>
            </w:r>
            <w:r w:rsidR="00CE12C8">
              <w:rPr>
                <w:noProof/>
                <w:webHidden/>
              </w:rPr>
              <w:instrText xml:space="preserve"> PAGEREF _Toc474928432 \h </w:instrText>
            </w:r>
            <w:r w:rsidR="00CE12C8">
              <w:rPr>
                <w:noProof/>
                <w:webHidden/>
              </w:rPr>
            </w:r>
            <w:r w:rsidR="00CE12C8">
              <w:rPr>
                <w:noProof/>
                <w:webHidden/>
              </w:rPr>
              <w:fldChar w:fldCharType="separate"/>
            </w:r>
            <w:r w:rsidR="00FF54D6">
              <w:rPr>
                <w:noProof/>
                <w:webHidden/>
              </w:rPr>
              <w:t>11</w:t>
            </w:r>
            <w:r w:rsidR="00CE12C8">
              <w:rPr>
                <w:noProof/>
                <w:webHidden/>
              </w:rPr>
              <w:fldChar w:fldCharType="end"/>
            </w:r>
          </w:hyperlink>
        </w:p>
        <w:p w14:paraId="53791D2D" w14:textId="77777777" w:rsidR="00CE12C8" w:rsidRDefault="008D2A00">
          <w:pPr>
            <w:pStyle w:val="TOC3"/>
            <w:tabs>
              <w:tab w:val="right" w:leader="dot" w:pos="9055"/>
            </w:tabs>
            <w:rPr>
              <w:rFonts w:eastAsiaTheme="minorEastAsia"/>
              <w:noProof/>
              <w:color w:val="auto"/>
              <w:lang w:val="vi-VN" w:eastAsia="vi-VN"/>
            </w:rPr>
          </w:pPr>
          <w:hyperlink w:anchor="_Toc474928433" w:history="1">
            <w:r w:rsidR="00CE12C8" w:rsidRPr="003C44E7">
              <w:rPr>
                <w:rStyle w:val="Hyperlink"/>
                <w:noProof/>
              </w:rPr>
              <w:t>2.1.1. Hiện trạng hệ thống</w:t>
            </w:r>
            <w:r w:rsidR="00CE12C8">
              <w:rPr>
                <w:noProof/>
                <w:webHidden/>
              </w:rPr>
              <w:tab/>
            </w:r>
            <w:r w:rsidR="00CE12C8">
              <w:rPr>
                <w:noProof/>
                <w:webHidden/>
              </w:rPr>
              <w:fldChar w:fldCharType="begin"/>
            </w:r>
            <w:r w:rsidR="00CE12C8">
              <w:rPr>
                <w:noProof/>
                <w:webHidden/>
              </w:rPr>
              <w:instrText xml:space="preserve"> PAGEREF _Toc474928433 \h </w:instrText>
            </w:r>
            <w:r w:rsidR="00CE12C8">
              <w:rPr>
                <w:noProof/>
                <w:webHidden/>
              </w:rPr>
            </w:r>
            <w:r w:rsidR="00CE12C8">
              <w:rPr>
                <w:noProof/>
                <w:webHidden/>
              </w:rPr>
              <w:fldChar w:fldCharType="separate"/>
            </w:r>
            <w:r w:rsidR="00FF54D6">
              <w:rPr>
                <w:noProof/>
                <w:webHidden/>
              </w:rPr>
              <w:t>11</w:t>
            </w:r>
            <w:r w:rsidR="00CE12C8">
              <w:rPr>
                <w:noProof/>
                <w:webHidden/>
              </w:rPr>
              <w:fldChar w:fldCharType="end"/>
            </w:r>
          </w:hyperlink>
        </w:p>
        <w:p w14:paraId="68612262" w14:textId="59AE0267" w:rsidR="00CE12C8" w:rsidRDefault="008D2A00">
          <w:pPr>
            <w:pStyle w:val="TOC3"/>
            <w:tabs>
              <w:tab w:val="left" w:pos="2080"/>
              <w:tab w:val="right" w:leader="dot" w:pos="9055"/>
            </w:tabs>
            <w:rPr>
              <w:rFonts w:eastAsiaTheme="minorEastAsia"/>
              <w:noProof/>
              <w:color w:val="auto"/>
              <w:lang w:val="vi-VN" w:eastAsia="vi-VN"/>
            </w:rPr>
          </w:pPr>
          <w:hyperlink w:anchor="_Toc474928434" w:history="1">
            <w:r w:rsidR="00CE12C8" w:rsidRPr="003C44E7">
              <w:rPr>
                <w:rStyle w:val="Hyperlink"/>
                <w:noProof/>
              </w:rPr>
              <w:t>2.1.2.Giải pháp khắc phục.</w:t>
            </w:r>
            <w:r w:rsidR="00CE12C8">
              <w:rPr>
                <w:noProof/>
                <w:webHidden/>
              </w:rPr>
              <w:tab/>
            </w:r>
            <w:r w:rsidR="00CE12C8">
              <w:rPr>
                <w:noProof/>
                <w:webHidden/>
              </w:rPr>
              <w:fldChar w:fldCharType="begin"/>
            </w:r>
            <w:r w:rsidR="00CE12C8">
              <w:rPr>
                <w:noProof/>
                <w:webHidden/>
              </w:rPr>
              <w:instrText xml:space="preserve"> PAGEREF _Toc474928434 \h </w:instrText>
            </w:r>
            <w:r w:rsidR="00CE12C8">
              <w:rPr>
                <w:noProof/>
                <w:webHidden/>
              </w:rPr>
            </w:r>
            <w:r w:rsidR="00CE12C8">
              <w:rPr>
                <w:noProof/>
                <w:webHidden/>
              </w:rPr>
              <w:fldChar w:fldCharType="separate"/>
            </w:r>
            <w:r w:rsidR="00FF54D6">
              <w:rPr>
                <w:noProof/>
                <w:webHidden/>
              </w:rPr>
              <w:t>12</w:t>
            </w:r>
            <w:r w:rsidR="00CE12C8">
              <w:rPr>
                <w:noProof/>
                <w:webHidden/>
              </w:rPr>
              <w:fldChar w:fldCharType="end"/>
            </w:r>
          </w:hyperlink>
        </w:p>
        <w:p w14:paraId="7170FE0A" w14:textId="77777777" w:rsidR="00CE12C8" w:rsidRDefault="008D2A00">
          <w:pPr>
            <w:pStyle w:val="TOC2"/>
            <w:tabs>
              <w:tab w:val="left" w:pos="1560"/>
              <w:tab w:val="right" w:leader="dot" w:pos="9055"/>
            </w:tabs>
            <w:rPr>
              <w:rFonts w:eastAsiaTheme="minorEastAsia"/>
              <w:b w:val="0"/>
              <w:noProof/>
              <w:color w:val="auto"/>
              <w:lang w:val="vi-VN" w:eastAsia="vi-VN"/>
            </w:rPr>
          </w:pPr>
          <w:hyperlink w:anchor="_Toc474928435" w:history="1">
            <w:r w:rsidR="00CE12C8" w:rsidRPr="003C44E7">
              <w:rPr>
                <w:rStyle w:val="Hyperlink"/>
                <w:noProof/>
              </w:rPr>
              <w:t>2.2.</w:t>
            </w:r>
            <w:r w:rsidR="00CE12C8">
              <w:rPr>
                <w:rFonts w:eastAsiaTheme="minorEastAsia"/>
                <w:b w:val="0"/>
                <w:noProof/>
                <w:color w:val="auto"/>
                <w:lang w:val="vi-VN" w:eastAsia="vi-VN"/>
              </w:rPr>
              <w:tab/>
            </w:r>
            <w:r w:rsidR="00CE12C8" w:rsidRPr="003C44E7">
              <w:rPr>
                <w:rStyle w:val="Hyperlink"/>
                <w:noProof/>
              </w:rPr>
              <w:t>Phân tích hệ thống</w:t>
            </w:r>
            <w:r w:rsidR="00CE12C8">
              <w:rPr>
                <w:noProof/>
                <w:webHidden/>
              </w:rPr>
              <w:tab/>
            </w:r>
            <w:r w:rsidR="00CE12C8">
              <w:rPr>
                <w:noProof/>
                <w:webHidden/>
              </w:rPr>
              <w:fldChar w:fldCharType="begin"/>
            </w:r>
            <w:r w:rsidR="00CE12C8">
              <w:rPr>
                <w:noProof/>
                <w:webHidden/>
              </w:rPr>
              <w:instrText xml:space="preserve"> PAGEREF _Toc474928435 \h </w:instrText>
            </w:r>
            <w:r w:rsidR="00CE12C8">
              <w:rPr>
                <w:noProof/>
                <w:webHidden/>
              </w:rPr>
            </w:r>
            <w:r w:rsidR="00CE12C8">
              <w:rPr>
                <w:noProof/>
                <w:webHidden/>
              </w:rPr>
              <w:fldChar w:fldCharType="separate"/>
            </w:r>
            <w:r w:rsidR="00FF54D6">
              <w:rPr>
                <w:noProof/>
                <w:webHidden/>
              </w:rPr>
              <w:t>12</w:t>
            </w:r>
            <w:r w:rsidR="00CE12C8">
              <w:rPr>
                <w:noProof/>
                <w:webHidden/>
              </w:rPr>
              <w:fldChar w:fldCharType="end"/>
            </w:r>
          </w:hyperlink>
        </w:p>
        <w:p w14:paraId="16CEA9D1" w14:textId="77777777" w:rsidR="00CE12C8" w:rsidRDefault="008D2A00">
          <w:pPr>
            <w:pStyle w:val="TOC3"/>
            <w:tabs>
              <w:tab w:val="right" w:leader="dot" w:pos="9055"/>
            </w:tabs>
            <w:rPr>
              <w:rFonts w:eastAsiaTheme="minorEastAsia"/>
              <w:noProof/>
              <w:color w:val="auto"/>
              <w:lang w:val="vi-VN" w:eastAsia="vi-VN"/>
            </w:rPr>
          </w:pPr>
          <w:hyperlink w:anchor="_Toc474928436" w:history="1">
            <w:r w:rsidR="00CE12C8" w:rsidRPr="003C44E7">
              <w:rPr>
                <w:rStyle w:val="Hyperlink"/>
                <w:noProof/>
                <w:lang w:val="vi-VN"/>
              </w:rPr>
              <w:t>2.2.1. Đặc tả hệ thống</w:t>
            </w:r>
            <w:r w:rsidR="00CE12C8">
              <w:rPr>
                <w:noProof/>
                <w:webHidden/>
              </w:rPr>
              <w:tab/>
            </w:r>
            <w:r w:rsidR="00CE12C8">
              <w:rPr>
                <w:noProof/>
                <w:webHidden/>
              </w:rPr>
              <w:fldChar w:fldCharType="begin"/>
            </w:r>
            <w:r w:rsidR="00CE12C8">
              <w:rPr>
                <w:noProof/>
                <w:webHidden/>
              </w:rPr>
              <w:instrText xml:space="preserve"> PAGEREF _Toc474928436 \h </w:instrText>
            </w:r>
            <w:r w:rsidR="00CE12C8">
              <w:rPr>
                <w:noProof/>
                <w:webHidden/>
              </w:rPr>
            </w:r>
            <w:r w:rsidR="00CE12C8">
              <w:rPr>
                <w:noProof/>
                <w:webHidden/>
              </w:rPr>
              <w:fldChar w:fldCharType="separate"/>
            </w:r>
            <w:r w:rsidR="00FF54D6">
              <w:rPr>
                <w:noProof/>
                <w:webHidden/>
              </w:rPr>
              <w:t>12</w:t>
            </w:r>
            <w:r w:rsidR="00CE12C8">
              <w:rPr>
                <w:noProof/>
                <w:webHidden/>
              </w:rPr>
              <w:fldChar w:fldCharType="end"/>
            </w:r>
          </w:hyperlink>
        </w:p>
        <w:p w14:paraId="115564DC" w14:textId="01F6AB02" w:rsidR="00CE12C8" w:rsidRDefault="008D2A00">
          <w:pPr>
            <w:pStyle w:val="TOC3"/>
            <w:tabs>
              <w:tab w:val="left" w:pos="2080"/>
              <w:tab w:val="right" w:leader="dot" w:pos="9055"/>
            </w:tabs>
            <w:rPr>
              <w:rFonts w:eastAsiaTheme="minorEastAsia"/>
              <w:noProof/>
              <w:color w:val="auto"/>
              <w:lang w:val="vi-VN" w:eastAsia="vi-VN"/>
            </w:rPr>
          </w:pPr>
          <w:hyperlink w:anchor="_Toc474928437" w:history="1">
            <w:r w:rsidR="00CE12C8" w:rsidRPr="003C44E7">
              <w:rPr>
                <w:rStyle w:val="Hyperlink"/>
                <w:noProof/>
              </w:rPr>
              <w:t>2.2.2.Sơ đồ tư duy hệ thống</w:t>
            </w:r>
            <w:r w:rsidR="00CE12C8">
              <w:rPr>
                <w:noProof/>
                <w:webHidden/>
              </w:rPr>
              <w:tab/>
            </w:r>
            <w:r w:rsidR="00CE12C8">
              <w:rPr>
                <w:noProof/>
                <w:webHidden/>
              </w:rPr>
              <w:fldChar w:fldCharType="begin"/>
            </w:r>
            <w:r w:rsidR="00CE12C8">
              <w:rPr>
                <w:noProof/>
                <w:webHidden/>
              </w:rPr>
              <w:instrText xml:space="preserve"> PAGEREF _Toc474928437 \h </w:instrText>
            </w:r>
            <w:r w:rsidR="00CE12C8">
              <w:rPr>
                <w:noProof/>
                <w:webHidden/>
              </w:rPr>
            </w:r>
            <w:r w:rsidR="00CE12C8">
              <w:rPr>
                <w:noProof/>
                <w:webHidden/>
              </w:rPr>
              <w:fldChar w:fldCharType="separate"/>
            </w:r>
            <w:r w:rsidR="00FF54D6">
              <w:rPr>
                <w:noProof/>
                <w:webHidden/>
              </w:rPr>
              <w:t>15</w:t>
            </w:r>
            <w:r w:rsidR="00CE12C8">
              <w:rPr>
                <w:noProof/>
                <w:webHidden/>
              </w:rPr>
              <w:fldChar w:fldCharType="end"/>
            </w:r>
          </w:hyperlink>
        </w:p>
        <w:p w14:paraId="140B0CAA" w14:textId="77777777" w:rsidR="00CE12C8" w:rsidRDefault="008D2A00">
          <w:pPr>
            <w:pStyle w:val="TOC3"/>
            <w:tabs>
              <w:tab w:val="right" w:leader="dot" w:pos="9055"/>
            </w:tabs>
            <w:rPr>
              <w:rFonts w:eastAsiaTheme="minorEastAsia"/>
              <w:noProof/>
              <w:color w:val="auto"/>
              <w:lang w:val="vi-VN" w:eastAsia="vi-VN"/>
            </w:rPr>
          </w:pPr>
          <w:hyperlink w:anchor="_Toc474928438" w:history="1">
            <w:r w:rsidR="00CE12C8" w:rsidRPr="003C44E7">
              <w:rPr>
                <w:rStyle w:val="Hyperlink"/>
                <w:noProof/>
              </w:rPr>
              <w:t>2.2.3. Biểu đồ Usecase tổng quát</w:t>
            </w:r>
            <w:r w:rsidR="00CE12C8">
              <w:rPr>
                <w:noProof/>
                <w:webHidden/>
              </w:rPr>
              <w:tab/>
            </w:r>
            <w:r w:rsidR="00CE12C8">
              <w:rPr>
                <w:noProof/>
                <w:webHidden/>
              </w:rPr>
              <w:fldChar w:fldCharType="begin"/>
            </w:r>
            <w:r w:rsidR="00CE12C8">
              <w:rPr>
                <w:noProof/>
                <w:webHidden/>
              </w:rPr>
              <w:instrText xml:space="preserve"> PAGEREF _Toc474928438 \h </w:instrText>
            </w:r>
            <w:r w:rsidR="00CE12C8">
              <w:rPr>
                <w:noProof/>
                <w:webHidden/>
              </w:rPr>
            </w:r>
            <w:r w:rsidR="00CE12C8">
              <w:rPr>
                <w:noProof/>
                <w:webHidden/>
              </w:rPr>
              <w:fldChar w:fldCharType="separate"/>
            </w:r>
            <w:r w:rsidR="00FF54D6">
              <w:rPr>
                <w:noProof/>
                <w:webHidden/>
              </w:rPr>
              <w:t>16</w:t>
            </w:r>
            <w:r w:rsidR="00CE12C8">
              <w:rPr>
                <w:noProof/>
                <w:webHidden/>
              </w:rPr>
              <w:fldChar w:fldCharType="end"/>
            </w:r>
          </w:hyperlink>
        </w:p>
        <w:p w14:paraId="06F186D7" w14:textId="77777777" w:rsidR="00CE12C8" w:rsidRDefault="008D2A00">
          <w:pPr>
            <w:pStyle w:val="TOC3"/>
            <w:tabs>
              <w:tab w:val="right" w:leader="dot" w:pos="9055"/>
            </w:tabs>
            <w:rPr>
              <w:rFonts w:eastAsiaTheme="minorEastAsia"/>
              <w:noProof/>
              <w:color w:val="auto"/>
              <w:lang w:val="vi-VN" w:eastAsia="vi-VN"/>
            </w:rPr>
          </w:pPr>
          <w:hyperlink w:anchor="_Toc474928439" w:history="1">
            <w:r w:rsidR="00CE12C8" w:rsidRPr="003C44E7">
              <w:rPr>
                <w:rStyle w:val="Hyperlink"/>
                <w:noProof/>
                <w:lang w:val="vi-VN"/>
              </w:rPr>
              <w:t>2.2.</w:t>
            </w:r>
            <w:r w:rsidR="00CE12C8" w:rsidRPr="003C44E7">
              <w:rPr>
                <w:rStyle w:val="Hyperlink"/>
                <w:noProof/>
              </w:rPr>
              <w:t>4</w:t>
            </w:r>
            <w:r w:rsidR="00CE12C8" w:rsidRPr="003C44E7">
              <w:rPr>
                <w:rStyle w:val="Hyperlink"/>
                <w:noProof/>
                <w:lang w:val="vi-VN"/>
              </w:rPr>
              <w:t>. Đặc tả ca sử dụng</w:t>
            </w:r>
            <w:r w:rsidR="00CE12C8">
              <w:rPr>
                <w:noProof/>
                <w:webHidden/>
              </w:rPr>
              <w:tab/>
            </w:r>
            <w:r w:rsidR="00CE12C8">
              <w:rPr>
                <w:noProof/>
                <w:webHidden/>
              </w:rPr>
              <w:fldChar w:fldCharType="begin"/>
            </w:r>
            <w:r w:rsidR="00CE12C8">
              <w:rPr>
                <w:noProof/>
                <w:webHidden/>
              </w:rPr>
              <w:instrText xml:space="preserve"> PAGEREF _Toc474928439 \h </w:instrText>
            </w:r>
            <w:r w:rsidR="00CE12C8">
              <w:rPr>
                <w:noProof/>
                <w:webHidden/>
              </w:rPr>
            </w:r>
            <w:r w:rsidR="00CE12C8">
              <w:rPr>
                <w:noProof/>
                <w:webHidden/>
              </w:rPr>
              <w:fldChar w:fldCharType="separate"/>
            </w:r>
            <w:r w:rsidR="00FF54D6">
              <w:rPr>
                <w:noProof/>
                <w:webHidden/>
              </w:rPr>
              <w:t>17</w:t>
            </w:r>
            <w:r w:rsidR="00CE12C8">
              <w:rPr>
                <w:noProof/>
                <w:webHidden/>
              </w:rPr>
              <w:fldChar w:fldCharType="end"/>
            </w:r>
          </w:hyperlink>
        </w:p>
        <w:p w14:paraId="7ACE989B" w14:textId="77777777" w:rsidR="00CE12C8" w:rsidRDefault="008D2A00">
          <w:pPr>
            <w:pStyle w:val="TOC3"/>
            <w:tabs>
              <w:tab w:val="right" w:leader="dot" w:pos="9055"/>
            </w:tabs>
            <w:rPr>
              <w:rFonts w:eastAsiaTheme="minorEastAsia"/>
              <w:noProof/>
              <w:color w:val="auto"/>
              <w:lang w:val="vi-VN" w:eastAsia="vi-VN"/>
            </w:rPr>
          </w:pPr>
          <w:hyperlink w:anchor="_Toc474928440" w:history="1">
            <w:r w:rsidR="00CE12C8" w:rsidRPr="003C44E7">
              <w:rPr>
                <w:rStyle w:val="Hyperlink"/>
                <w:noProof/>
                <w:lang w:val="vi-VN"/>
              </w:rPr>
              <w:t>2.2.5. Giải thuật xử lý chính trong hệ thống</w:t>
            </w:r>
            <w:r w:rsidR="00CE12C8">
              <w:rPr>
                <w:noProof/>
                <w:webHidden/>
              </w:rPr>
              <w:tab/>
            </w:r>
            <w:r w:rsidR="00CE12C8">
              <w:rPr>
                <w:noProof/>
                <w:webHidden/>
              </w:rPr>
              <w:fldChar w:fldCharType="begin"/>
            </w:r>
            <w:r w:rsidR="00CE12C8">
              <w:rPr>
                <w:noProof/>
                <w:webHidden/>
              </w:rPr>
              <w:instrText xml:space="preserve"> PAGEREF _Toc474928440 \h </w:instrText>
            </w:r>
            <w:r w:rsidR="00CE12C8">
              <w:rPr>
                <w:noProof/>
                <w:webHidden/>
              </w:rPr>
            </w:r>
            <w:r w:rsidR="00CE12C8">
              <w:rPr>
                <w:noProof/>
                <w:webHidden/>
              </w:rPr>
              <w:fldChar w:fldCharType="separate"/>
            </w:r>
            <w:r w:rsidR="00FF54D6">
              <w:rPr>
                <w:noProof/>
                <w:webHidden/>
              </w:rPr>
              <w:t>21</w:t>
            </w:r>
            <w:r w:rsidR="00CE12C8">
              <w:rPr>
                <w:noProof/>
                <w:webHidden/>
              </w:rPr>
              <w:fldChar w:fldCharType="end"/>
            </w:r>
          </w:hyperlink>
        </w:p>
        <w:p w14:paraId="62C15C7B" w14:textId="77777777" w:rsidR="00CE12C8" w:rsidRDefault="008D2A00">
          <w:pPr>
            <w:pStyle w:val="TOC3"/>
            <w:tabs>
              <w:tab w:val="right" w:leader="dot" w:pos="9055"/>
            </w:tabs>
            <w:rPr>
              <w:rFonts w:eastAsiaTheme="minorEastAsia"/>
              <w:noProof/>
              <w:color w:val="auto"/>
              <w:lang w:val="vi-VN" w:eastAsia="vi-VN"/>
            </w:rPr>
          </w:pPr>
          <w:hyperlink w:anchor="_Toc474928441" w:history="1">
            <w:r w:rsidR="00CE12C8" w:rsidRPr="003C44E7">
              <w:rPr>
                <w:rStyle w:val="Hyperlink"/>
                <w:noProof/>
              </w:rPr>
              <w:t>2.2.6. Biểu đồ lớp lĩnh vực</w:t>
            </w:r>
            <w:r w:rsidR="00CE12C8">
              <w:rPr>
                <w:noProof/>
                <w:webHidden/>
              </w:rPr>
              <w:tab/>
            </w:r>
            <w:r w:rsidR="00CE12C8">
              <w:rPr>
                <w:noProof/>
                <w:webHidden/>
              </w:rPr>
              <w:fldChar w:fldCharType="begin"/>
            </w:r>
            <w:r w:rsidR="00CE12C8">
              <w:rPr>
                <w:noProof/>
                <w:webHidden/>
              </w:rPr>
              <w:instrText xml:space="preserve"> PAGEREF _Toc474928441 \h </w:instrText>
            </w:r>
            <w:r w:rsidR="00CE12C8">
              <w:rPr>
                <w:noProof/>
                <w:webHidden/>
              </w:rPr>
            </w:r>
            <w:r w:rsidR="00CE12C8">
              <w:rPr>
                <w:noProof/>
                <w:webHidden/>
              </w:rPr>
              <w:fldChar w:fldCharType="separate"/>
            </w:r>
            <w:r w:rsidR="00FF54D6">
              <w:rPr>
                <w:noProof/>
                <w:webHidden/>
              </w:rPr>
              <w:t>25</w:t>
            </w:r>
            <w:r w:rsidR="00CE12C8">
              <w:rPr>
                <w:noProof/>
                <w:webHidden/>
              </w:rPr>
              <w:fldChar w:fldCharType="end"/>
            </w:r>
          </w:hyperlink>
        </w:p>
        <w:p w14:paraId="2F05C35C" w14:textId="77777777" w:rsidR="00CE12C8" w:rsidRDefault="008D2A00">
          <w:pPr>
            <w:pStyle w:val="TOC3"/>
            <w:tabs>
              <w:tab w:val="right" w:leader="dot" w:pos="9055"/>
            </w:tabs>
            <w:rPr>
              <w:rFonts w:eastAsiaTheme="minorEastAsia"/>
              <w:noProof/>
              <w:color w:val="auto"/>
              <w:lang w:val="vi-VN" w:eastAsia="vi-VN"/>
            </w:rPr>
          </w:pPr>
          <w:hyperlink w:anchor="_Toc474928442" w:history="1">
            <w:r w:rsidR="00CE12C8" w:rsidRPr="003C44E7">
              <w:rPr>
                <w:rStyle w:val="Hyperlink"/>
                <w:noProof/>
              </w:rPr>
              <w:t>2.2.7. Biểu đồ trình tự</w:t>
            </w:r>
            <w:r w:rsidR="00CE12C8">
              <w:rPr>
                <w:noProof/>
                <w:webHidden/>
              </w:rPr>
              <w:tab/>
            </w:r>
            <w:r w:rsidR="00CE12C8">
              <w:rPr>
                <w:noProof/>
                <w:webHidden/>
              </w:rPr>
              <w:fldChar w:fldCharType="begin"/>
            </w:r>
            <w:r w:rsidR="00CE12C8">
              <w:rPr>
                <w:noProof/>
                <w:webHidden/>
              </w:rPr>
              <w:instrText xml:space="preserve"> PAGEREF _Toc474928442 \h </w:instrText>
            </w:r>
            <w:r w:rsidR="00CE12C8">
              <w:rPr>
                <w:noProof/>
                <w:webHidden/>
              </w:rPr>
            </w:r>
            <w:r w:rsidR="00CE12C8">
              <w:rPr>
                <w:noProof/>
                <w:webHidden/>
              </w:rPr>
              <w:fldChar w:fldCharType="separate"/>
            </w:r>
            <w:r w:rsidR="00FF54D6">
              <w:rPr>
                <w:noProof/>
                <w:webHidden/>
              </w:rPr>
              <w:t>25</w:t>
            </w:r>
            <w:r w:rsidR="00CE12C8">
              <w:rPr>
                <w:noProof/>
                <w:webHidden/>
              </w:rPr>
              <w:fldChar w:fldCharType="end"/>
            </w:r>
          </w:hyperlink>
        </w:p>
        <w:p w14:paraId="0B2470C0" w14:textId="77777777" w:rsidR="00CE12C8" w:rsidRDefault="008D2A00">
          <w:pPr>
            <w:pStyle w:val="TOC3"/>
            <w:tabs>
              <w:tab w:val="right" w:leader="dot" w:pos="9055"/>
            </w:tabs>
            <w:rPr>
              <w:rFonts w:eastAsiaTheme="minorEastAsia"/>
              <w:noProof/>
              <w:color w:val="auto"/>
              <w:lang w:val="vi-VN" w:eastAsia="vi-VN"/>
            </w:rPr>
          </w:pPr>
          <w:hyperlink w:anchor="_Toc474928443" w:history="1">
            <w:r w:rsidR="00CE12C8" w:rsidRPr="003C44E7">
              <w:rPr>
                <w:rStyle w:val="Hyperlink"/>
                <w:noProof/>
              </w:rPr>
              <w:t>2.2.5. Thiết kế cơ sở dữ liệu.</w:t>
            </w:r>
            <w:r w:rsidR="00CE12C8">
              <w:rPr>
                <w:noProof/>
                <w:webHidden/>
              </w:rPr>
              <w:tab/>
            </w:r>
            <w:r w:rsidR="00CE12C8">
              <w:rPr>
                <w:noProof/>
                <w:webHidden/>
              </w:rPr>
              <w:fldChar w:fldCharType="begin"/>
            </w:r>
            <w:r w:rsidR="00CE12C8">
              <w:rPr>
                <w:noProof/>
                <w:webHidden/>
              </w:rPr>
              <w:instrText xml:space="preserve"> PAGEREF _Toc474928443 \h </w:instrText>
            </w:r>
            <w:r w:rsidR="00CE12C8">
              <w:rPr>
                <w:noProof/>
                <w:webHidden/>
              </w:rPr>
            </w:r>
            <w:r w:rsidR="00CE12C8">
              <w:rPr>
                <w:noProof/>
                <w:webHidden/>
              </w:rPr>
              <w:fldChar w:fldCharType="separate"/>
            </w:r>
            <w:r w:rsidR="00FF54D6">
              <w:rPr>
                <w:noProof/>
                <w:webHidden/>
              </w:rPr>
              <w:t>27</w:t>
            </w:r>
            <w:r w:rsidR="00CE12C8">
              <w:rPr>
                <w:noProof/>
                <w:webHidden/>
              </w:rPr>
              <w:fldChar w:fldCharType="end"/>
            </w:r>
          </w:hyperlink>
        </w:p>
        <w:p w14:paraId="10061E70" w14:textId="77777777" w:rsidR="00CE12C8" w:rsidRDefault="008D2A00">
          <w:pPr>
            <w:pStyle w:val="TOC2"/>
            <w:tabs>
              <w:tab w:val="right" w:leader="dot" w:pos="9055"/>
            </w:tabs>
            <w:rPr>
              <w:rFonts w:eastAsiaTheme="minorEastAsia"/>
              <w:b w:val="0"/>
              <w:noProof/>
              <w:color w:val="auto"/>
              <w:lang w:val="vi-VN" w:eastAsia="vi-VN"/>
            </w:rPr>
          </w:pPr>
          <w:hyperlink w:anchor="_Toc474928444" w:history="1">
            <w:r w:rsidR="00CE12C8" w:rsidRPr="003C44E7">
              <w:rPr>
                <w:rStyle w:val="Hyperlink"/>
                <w:noProof/>
              </w:rPr>
              <w:t>2.3. Nguy</w:t>
            </w:r>
            <w:r w:rsidR="00CE12C8" w:rsidRPr="003C44E7">
              <w:rPr>
                <w:rStyle w:val="Hyperlink"/>
                <w:noProof/>
                <w:lang w:val="vi-VN"/>
              </w:rPr>
              <w:t>ên mẫu giao diện</w:t>
            </w:r>
            <w:r w:rsidR="00CE12C8">
              <w:rPr>
                <w:noProof/>
                <w:webHidden/>
              </w:rPr>
              <w:tab/>
            </w:r>
            <w:r w:rsidR="00CE12C8">
              <w:rPr>
                <w:noProof/>
                <w:webHidden/>
              </w:rPr>
              <w:fldChar w:fldCharType="begin"/>
            </w:r>
            <w:r w:rsidR="00CE12C8">
              <w:rPr>
                <w:noProof/>
                <w:webHidden/>
              </w:rPr>
              <w:instrText xml:space="preserve"> PAGEREF _Toc474928444 \h </w:instrText>
            </w:r>
            <w:r w:rsidR="00CE12C8">
              <w:rPr>
                <w:noProof/>
                <w:webHidden/>
              </w:rPr>
            </w:r>
            <w:r w:rsidR="00CE12C8">
              <w:rPr>
                <w:noProof/>
                <w:webHidden/>
              </w:rPr>
              <w:fldChar w:fldCharType="separate"/>
            </w:r>
            <w:r w:rsidR="00FF54D6">
              <w:rPr>
                <w:noProof/>
                <w:webHidden/>
              </w:rPr>
              <w:t>32</w:t>
            </w:r>
            <w:r w:rsidR="00CE12C8">
              <w:rPr>
                <w:noProof/>
                <w:webHidden/>
              </w:rPr>
              <w:fldChar w:fldCharType="end"/>
            </w:r>
          </w:hyperlink>
        </w:p>
        <w:p w14:paraId="55CA7A5D" w14:textId="77777777" w:rsidR="00CE12C8" w:rsidRDefault="008D2A00">
          <w:pPr>
            <w:pStyle w:val="TOC1"/>
            <w:rPr>
              <w:rFonts w:eastAsiaTheme="minorEastAsia"/>
              <w:b w:val="0"/>
              <w:noProof/>
              <w:color w:val="auto"/>
              <w:sz w:val="22"/>
              <w:szCs w:val="22"/>
              <w:lang w:val="vi-VN" w:eastAsia="vi-VN"/>
            </w:rPr>
          </w:pPr>
          <w:hyperlink w:anchor="_Toc474928445" w:history="1">
            <w:r w:rsidR="00CE12C8" w:rsidRPr="003C44E7">
              <w:rPr>
                <w:rStyle w:val="Hyperlink"/>
                <w:noProof/>
              </w:rPr>
              <w:t>CHƯƠNG 3. THIẾT KẾ CHƯƠNG TRÌNH</w:t>
            </w:r>
            <w:r w:rsidR="00CE12C8">
              <w:rPr>
                <w:noProof/>
                <w:webHidden/>
              </w:rPr>
              <w:tab/>
            </w:r>
            <w:r w:rsidR="00CE12C8">
              <w:rPr>
                <w:noProof/>
                <w:webHidden/>
              </w:rPr>
              <w:fldChar w:fldCharType="begin"/>
            </w:r>
            <w:r w:rsidR="00CE12C8">
              <w:rPr>
                <w:noProof/>
                <w:webHidden/>
              </w:rPr>
              <w:instrText xml:space="preserve"> PAGEREF _Toc474928445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53C52D28" w14:textId="77777777" w:rsidR="00CE12C8" w:rsidRDefault="008D2A00">
          <w:pPr>
            <w:pStyle w:val="TOC2"/>
            <w:tabs>
              <w:tab w:val="right" w:leader="dot" w:pos="9055"/>
            </w:tabs>
            <w:rPr>
              <w:rFonts w:eastAsiaTheme="minorEastAsia"/>
              <w:b w:val="0"/>
              <w:noProof/>
              <w:color w:val="auto"/>
              <w:lang w:val="vi-VN" w:eastAsia="vi-VN"/>
            </w:rPr>
          </w:pPr>
          <w:hyperlink w:anchor="_Toc474928446" w:history="1">
            <w:r w:rsidR="00CE12C8" w:rsidRPr="003C44E7">
              <w:rPr>
                <w:rStyle w:val="Hyperlink"/>
                <w:noProof/>
              </w:rPr>
              <w:t>3.1. Cách đưa đề tài vào hệ thống</w:t>
            </w:r>
            <w:r w:rsidR="00CE12C8">
              <w:rPr>
                <w:noProof/>
                <w:webHidden/>
              </w:rPr>
              <w:tab/>
            </w:r>
            <w:r w:rsidR="00CE12C8">
              <w:rPr>
                <w:noProof/>
                <w:webHidden/>
              </w:rPr>
              <w:fldChar w:fldCharType="begin"/>
            </w:r>
            <w:r w:rsidR="00CE12C8">
              <w:rPr>
                <w:noProof/>
                <w:webHidden/>
              </w:rPr>
              <w:instrText xml:space="preserve"> PAGEREF _Toc474928446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4E623C89" w14:textId="77777777" w:rsidR="00CE12C8" w:rsidRDefault="008D2A00">
          <w:pPr>
            <w:pStyle w:val="TOC3"/>
            <w:tabs>
              <w:tab w:val="right" w:leader="dot" w:pos="9055"/>
            </w:tabs>
            <w:rPr>
              <w:rFonts w:eastAsiaTheme="minorEastAsia"/>
              <w:noProof/>
              <w:color w:val="auto"/>
              <w:lang w:val="vi-VN" w:eastAsia="vi-VN"/>
            </w:rPr>
          </w:pPr>
          <w:hyperlink w:anchor="_Toc474928447" w:history="1">
            <w:r w:rsidR="00CE12C8" w:rsidRPr="003C44E7">
              <w:rPr>
                <w:rStyle w:val="Hyperlink"/>
                <w:noProof/>
              </w:rPr>
              <w:t>3.1.1.Đưa đề tài vào hệ thống Liferay Portal.</w:t>
            </w:r>
            <w:r w:rsidR="00CE12C8">
              <w:rPr>
                <w:noProof/>
                <w:webHidden/>
              </w:rPr>
              <w:tab/>
            </w:r>
            <w:r w:rsidR="00CE12C8">
              <w:rPr>
                <w:noProof/>
                <w:webHidden/>
              </w:rPr>
              <w:fldChar w:fldCharType="begin"/>
            </w:r>
            <w:r w:rsidR="00CE12C8">
              <w:rPr>
                <w:noProof/>
                <w:webHidden/>
              </w:rPr>
              <w:instrText xml:space="preserve"> PAGEREF _Toc474928447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29B927EA" w14:textId="77777777" w:rsidR="00CE12C8" w:rsidRDefault="008D2A00">
          <w:pPr>
            <w:pStyle w:val="TOC3"/>
            <w:tabs>
              <w:tab w:val="right" w:leader="dot" w:pos="9055"/>
            </w:tabs>
            <w:rPr>
              <w:rFonts w:eastAsiaTheme="minorEastAsia"/>
              <w:noProof/>
              <w:color w:val="auto"/>
              <w:lang w:val="vi-VN" w:eastAsia="vi-VN"/>
            </w:rPr>
          </w:pPr>
          <w:hyperlink w:anchor="_Toc474928448" w:history="1">
            <w:r w:rsidR="00CE12C8" w:rsidRPr="003C44E7">
              <w:rPr>
                <w:rStyle w:val="Hyperlink"/>
                <w:noProof/>
              </w:rPr>
              <w:t>3.1.2 Xây dựng kiến trúc project</w:t>
            </w:r>
            <w:r w:rsidR="00CE12C8">
              <w:rPr>
                <w:noProof/>
                <w:webHidden/>
              </w:rPr>
              <w:tab/>
            </w:r>
            <w:r w:rsidR="00CE12C8">
              <w:rPr>
                <w:noProof/>
                <w:webHidden/>
              </w:rPr>
              <w:fldChar w:fldCharType="begin"/>
            </w:r>
            <w:r w:rsidR="00CE12C8">
              <w:rPr>
                <w:noProof/>
                <w:webHidden/>
              </w:rPr>
              <w:instrText xml:space="preserve"> PAGEREF _Toc474928448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3F3D152C" w14:textId="77777777" w:rsidR="00CE12C8" w:rsidRDefault="008D2A00">
          <w:pPr>
            <w:pStyle w:val="TOC3"/>
            <w:tabs>
              <w:tab w:val="right" w:leader="dot" w:pos="9055"/>
            </w:tabs>
            <w:rPr>
              <w:rFonts w:eastAsiaTheme="minorEastAsia"/>
              <w:noProof/>
              <w:color w:val="auto"/>
              <w:lang w:val="vi-VN" w:eastAsia="vi-VN"/>
            </w:rPr>
          </w:pPr>
          <w:hyperlink w:anchor="_Toc474928449" w:history="1">
            <w:r w:rsidR="00CE12C8" w:rsidRPr="003C44E7">
              <w:rPr>
                <w:rStyle w:val="Hyperlink"/>
                <w:noProof/>
              </w:rPr>
              <w:t>3.1.3. Thiết kế bảo mật</w:t>
            </w:r>
            <w:r w:rsidR="00CE12C8">
              <w:rPr>
                <w:noProof/>
                <w:webHidden/>
              </w:rPr>
              <w:tab/>
            </w:r>
            <w:r w:rsidR="00CE12C8">
              <w:rPr>
                <w:noProof/>
                <w:webHidden/>
              </w:rPr>
              <w:fldChar w:fldCharType="begin"/>
            </w:r>
            <w:r w:rsidR="00CE12C8">
              <w:rPr>
                <w:noProof/>
                <w:webHidden/>
              </w:rPr>
              <w:instrText xml:space="preserve"> PAGEREF _Toc474928449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256218AB" w14:textId="77777777" w:rsidR="00CE12C8" w:rsidRDefault="008D2A00">
          <w:pPr>
            <w:pStyle w:val="TOC2"/>
            <w:tabs>
              <w:tab w:val="right" w:leader="dot" w:pos="9055"/>
            </w:tabs>
            <w:rPr>
              <w:rFonts w:eastAsiaTheme="minorEastAsia"/>
              <w:b w:val="0"/>
              <w:noProof/>
              <w:color w:val="auto"/>
              <w:lang w:val="vi-VN" w:eastAsia="vi-VN"/>
            </w:rPr>
          </w:pPr>
          <w:hyperlink w:anchor="_Toc474928450" w:history="1">
            <w:r w:rsidR="00CE12C8" w:rsidRPr="003C44E7">
              <w:rPr>
                <w:rStyle w:val="Hyperlink"/>
                <w:noProof/>
              </w:rPr>
              <w:t>3.2. Hệ thống “Website tư vấn và bán hàng kỹ thuật số”.</w:t>
            </w:r>
            <w:r w:rsidR="00CE12C8">
              <w:rPr>
                <w:noProof/>
                <w:webHidden/>
              </w:rPr>
              <w:tab/>
            </w:r>
            <w:r w:rsidR="00CE12C8">
              <w:rPr>
                <w:noProof/>
                <w:webHidden/>
              </w:rPr>
              <w:fldChar w:fldCharType="begin"/>
            </w:r>
            <w:r w:rsidR="00CE12C8">
              <w:rPr>
                <w:noProof/>
                <w:webHidden/>
              </w:rPr>
              <w:instrText xml:space="preserve"> PAGEREF _Toc474928450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3F59303D" w14:textId="77777777" w:rsidR="00CE12C8" w:rsidRDefault="008D2A00">
          <w:pPr>
            <w:pStyle w:val="TOC3"/>
            <w:tabs>
              <w:tab w:val="right" w:leader="dot" w:pos="9055"/>
            </w:tabs>
            <w:rPr>
              <w:rFonts w:eastAsiaTheme="minorEastAsia"/>
              <w:noProof/>
              <w:color w:val="auto"/>
              <w:lang w:val="vi-VN" w:eastAsia="vi-VN"/>
            </w:rPr>
          </w:pPr>
          <w:hyperlink w:anchor="_Toc474928451" w:history="1">
            <w:r w:rsidR="00CE12C8" w:rsidRPr="003C44E7">
              <w:rPr>
                <w:rStyle w:val="Hyperlink"/>
                <w:noProof/>
              </w:rPr>
              <w:t>3.2.1. Kiến trúc chương trình.</w:t>
            </w:r>
            <w:r w:rsidR="00CE12C8">
              <w:rPr>
                <w:noProof/>
                <w:webHidden/>
              </w:rPr>
              <w:tab/>
            </w:r>
            <w:r w:rsidR="00CE12C8">
              <w:rPr>
                <w:noProof/>
                <w:webHidden/>
              </w:rPr>
              <w:fldChar w:fldCharType="begin"/>
            </w:r>
            <w:r w:rsidR="00CE12C8">
              <w:rPr>
                <w:noProof/>
                <w:webHidden/>
              </w:rPr>
              <w:instrText xml:space="preserve"> PAGEREF _Toc474928451 \h </w:instrText>
            </w:r>
            <w:r w:rsidR="00CE12C8">
              <w:rPr>
                <w:noProof/>
                <w:webHidden/>
              </w:rPr>
            </w:r>
            <w:r w:rsidR="00CE12C8">
              <w:rPr>
                <w:noProof/>
                <w:webHidden/>
              </w:rPr>
              <w:fldChar w:fldCharType="separate"/>
            </w:r>
            <w:r w:rsidR="00FF54D6">
              <w:rPr>
                <w:noProof/>
                <w:webHidden/>
              </w:rPr>
              <w:t>34</w:t>
            </w:r>
            <w:r w:rsidR="00CE12C8">
              <w:rPr>
                <w:noProof/>
                <w:webHidden/>
              </w:rPr>
              <w:fldChar w:fldCharType="end"/>
            </w:r>
          </w:hyperlink>
        </w:p>
        <w:p w14:paraId="5B9C5F03" w14:textId="77777777" w:rsidR="00CE12C8" w:rsidRDefault="008D2A00">
          <w:pPr>
            <w:pStyle w:val="TOC1"/>
            <w:rPr>
              <w:rFonts w:eastAsiaTheme="minorEastAsia"/>
              <w:b w:val="0"/>
              <w:noProof/>
              <w:color w:val="auto"/>
              <w:sz w:val="22"/>
              <w:szCs w:val="22"/>
              <w:lang w:val="vi-VN" w:eastAsia="vi-VN"/>
            </w:rPr>
          </w:pPr>
          <w:hyperlink w:anchor="_Toc474928452" w:history="1">
            <w:r w:rsidR="00CE12C8" w:rsidRPr="003C44E7">
              <w:rPr>
                <w:rStyle w:val="Hyperlink"/>
                <w:noProof/>
              </w:rPr>
              <w:t>CHƯƠNG 4. VẬN HÀNH VÀ ĐÁNH GIÁ</w:t>
            </w:r>
            <w:r w:rsidR="00CE12C8">
              <w:rPr>
                <w:noProof/>
                <w:webHidden/>
              </w:rPr>
              <w:tab/>
            </w:r>
            <w:r w:rsidR="00CE12C8">
              <w:rPr>
                <w:noProof/>
                <w:webHidden/>
              </w:rPr>
              <w:fldChar w:fldCharType="begin"/>
            </w:r>
            <w:r w:rsidR="00CE12C8">
              <w:rPr>
                <w:noProof/>
                <w:webHidden/>
              </w:rPr>
              <w:instrText xml:space="preserve"> PAGEREF _Toc474928452 \h </w:instrText>
            </w:r>
            <w:r w:rsidR="00CE12C8">
              <w:rPr>
                <w:noProof/>
                <w:webHidden/>
              </w:rPr>
            </w:r>
            <w:r w:rsidR="00CE12C8">
              <w:rPr>
                <w:noProof/>
                <w:webHidden/>
              </w:rPr>
              <w:fldChar w:fldCharType="separate"/>
            </w:r>
            <w:r w:rsidR="00FF54D6">
              <w:rPr>
                <w:noProof/>
                <w:webHidden/>
              </w:rPr>
              <w:t>36</w:t>
            </w:r>
            <w:r w:rsidR="00CE12C8">
              <w:rPr>
                <w:noProof/>
                <w:webHidden/>
              </w:rPr>
              <w:fldChar w:fldCharType="end"/>
            </w:r>
          </w:hyperlink>
        </w:p>
        <w:p w14:paraId="18F5E18A" w14:textId="77777777" w:rsidR="00CE12C8" w:rsidRDefault="008D2A00">
          <w:pPr>
            <w:pStyle w:val="TOC2"/>
            <w:tabs>
              <w:tab w:val="right" w:leader="dot" w:pos="9055"/>
            </w:tabs>
            <w:rPr>
              <w:rFonts w:eastAsiaTheme="minorEastAsia"/>
              <w:b w:val="0"/>
              <w:noProof/>
              <w:color w:val="auto"/>
              <w:lang w:val="vi-VN" w:eastAsia="vi-VN"/>
            </w:rPr>
          </w:pPr>
          <w:hyperlink w:anchor="_Toc474928453" w:history="1">
            <w:r w:rsidR="00CE12C8" w:rsidRPr="003C44E7">
              <w:rPr>
                <w:rStyle w:val="Hyperlink"/>
                <w:noProof/>
              </w:rPr>
              <w:t>4.1. Vận hành</w:t>
            </w:r>
            <w:r w:rsidR="00CE12C8">
              <w:rPr>
                <w:noProof/>
                <w:webHidden/>
              </w:rPr>
              <w:tab/>
            </w:r>
            <w:r w:rsidR="00CE12C8">
              <w:rPr>
                <w:noProof/>
                <w:webHidden/>
              </w:rPr>
              <w:fldChar w:fldCharType="begin"/>
            </w:r>
            <w:r w:rsidR="00CE12C8">
              <w:rPr>
                <w:noProof/>
                <w:webHidden/>
              </w:rPr>
              <w:instrText xml:space="preserve"> PAGEREF _Toc474928453 \h </w:instrText>
            </w:r>
            <w:r w:rsidR="00CE12C8">
              <w:rPr>
                <w:noProof/>
                <w:webHidden/>
              </w:rPr>
            </w:r>
            <w:r w:rsidR="00CE12C8">
              <w:rPr>
                <w:noProof/>
                <w:webHidden/>
              </w:rPr>
              <w:fldChar w:fldCharType="separate"/>
            </w:r>
            <w:r w:rsidR="00FF54D6">
              <w:rPr>
                <w:noProof/>
                <w:webHidden/>
              </w:rPr>
              <w:t>36</w:t>
            </w:r>
            <w:r w:rsidR="00CE12C8">
              <w:rPr>
                <w:noProof/>
                <w:webHidden/>
              </w:rPr>
              <w:fldChar w:fldCharType="end"/>
            </w:r>
          </w:hyperlink>
        </w:p>
        <w:p w14:paraId="2BDA30BE" w14:textId="77777777" w:rsidR="00CE12C8" w:rsidRDefault="008D2A00">
          <w:pPr>
            <w:pStyle w:val="TOC3"/>
            <w:tabs>
              <w:tab w:val="right" w:leader="dot" w:pos="9055"/>
            </w:tabs>
            <w:rPr>
              <w:rFonts w:eastAsiaTheme="minorEastAsia"/>
              <w:noProof/>
              <w:color w:val="auto"/>
              <w:lang w:val="vi-VN" w:eastAsia="vi-VN"/>
            </w:rPr>
          </w:pPr>
          <w:hyperlink w:anchor="_Toc474928454" w:history="1">
            <w:r w:rsidR="00CE12C8" w:rsidRPr="003C44E7">
              <w:rPr>
                <w:rStyle w:val="Hyperlink"/>
                <w:noProof/>
              </w:rPr>
              <w:t>4.1.1 Website tư vấn và bán hàng Kỹ thuật số - Frontend.</w:t>
            </w:r>
            <w:r w:rsidR="00CE12C8">
              <w:rPr>
                <w:noProof/>
                <w:webHidden/>
              </w:rPr>
              <w:tab/>
            </w:r>
            <w:r w:rsidR="00CE12C8">
              <w:rPr>
                <w:noProof/>
                <w:webHidden/>
              </w:rPr>
              <w:fldChar w:fldCharType="begin"/>
            </w:r>
            <w:r w:rsidR="00CE12C8">
              <w:rPr>
                <w:noProof/>
                <w:webHidden/>
              </w:rPr>
              <w:instrText xml:space="preserve"> PAGEREF _Toc474928454 \h </w:instrText>
            </w:r>
            <w:r w:rsidR="00CE12C8">
              <w:rPr>
                <w:noProof/>
                <w:webHidden/>
              </w:rPr>
            </w:r>
            <w:r w:rsidR="00CE12C8">
              <w:rPr>
                <w:noProof/>
                <w:webHidden/>
              </w:rPr>
              <w:fldChar w:fldCharType="separate"/>
            </w:r>
            <w:r w:rsidR="00FF54D6">
              <w:rPr>
                <w:noProof/>
                <w:webHidden/>
              </w:rPr>
              <w:t>36</w:t>
            </w:r>
            <w:r w:rsidR="00CE12C8">
              <w:rPr>
                <w:noProof/>
                <w:webHidden/>
              </w:rPr>
              <w:fldChar w:fldCharType="end"/>
            </w:r>
          </w:hyperlink>
        </w:p>
        <w:p w14:paraId="6C8CB90B" w14:textId="77777777" w:rsidR="00CE12C8" w:rsidRDefault="008D2A00">
          <w:pPr>
            <w:pStyle w:val="TOC3"/>
            <w:tabs>
              <w:tab w:val="right" w:leader="dot" w:pos="9055"/>
            </w:tabs>
            <w:rPr>
              <w:rFonts w:eastAsiaTheme="minorEastAsia"/>
              <w:noProof/>
              <w:color w:val="auto"/>
              <w:lang w:val="vi-VN" w:eastAsia="vi-VN"/>
            </w:rPr>
          </w:pPr>
          <w:hyperlink w:anchor="_Toc474928455" w:history="1">
            <w:r w:rsidR="00CE12C8" w:rsidRPr="003C44E7">
              <w:rPr>
                <w:rStyle w:val="Hyperlink"/>
                <w:noProof/>
              </w:rPr>
              <w:t>4.1.2. Website tư vấn và bán hàng Kỹ thuật số - Backend.</w:t>
            </w:r>
            <w:r w:rsidR="00CE12C8">
              <w:rPr>
                <w:noProof/>
                <w:webHidden/>
              </w:rPr>
              <w:tab/>
            </w:r>
            <w:r w:rsidR="00CE12C8">
              <w:rPr>
                <w:noProof/>
                <w:webHidden/>
              </w:rPr>
              <w:fldChar w:fldCharType="begin"/>
            </w:r>
            <w:r w:rsidR="00CE12C8">
              <w:rPr>
                <w:noProof/>
                <w:webHidden/>
              </w:rPr>
              <w:instrText xml:space="preserve"> PAGEREF _Toc474928455 \h </w:instrText>
            </w:r>
            <w:r w:rsidR="00CE12C8">
              <w:rPr>
                <w:noProof/>
                <w:webHidden/>
              </w:rPr>
            </w:r>
            <w:r w:rsidR="00CE12C8">
              <w:rPr>
                <w:noProof/>
                <w:webHidden/>
              </w:rPr>
              <w:fldChar w:fldCharType="separate"/>
            </w:r>
            <w:r w:rsidR="00FF54D6">
              <w:rPr>
                <w:noProof/>
                <w:webHidden/>
              </w:rPr>
              <w:t>36</w:t>
            </w:r>
            <w:r w:rsidR="00CE12C8">
              <w:rPr>
                <w:noProof/>
                <w:webHidden/>
              </w:rPr>
              <w:fldChar w:fldCharType="end"/>
            </w:r>
          </w:hyperlink>
        </w:p>
        <w:p w14:paraId="6DA3DAE5" w14:textId="77777777" w:rsidR="00CE12C8" w:rsidRDefault="008D2A00">
          <w:pPr>
            <w:pStyle w:val="TOC2"/>
            <w:tabs>
              <w:tab w:val="right" w:leader="dot" w:pos="9055"/>
            </w:tabs>
            <w:rPr>
              <w:rFonts w:eastAsiaTheme="minorEastAsia"/>
              <w:b w:val="0"/>
              <w:noProof/>
              <w:color w:val="auto"/>
              <w:lang w:val="vi-VN" w:eastAsia="vi-VN"/>
            </w:rPr>
          </w:pPr>
          <w:hyperlink w:anchor="_Toc474928456" w:history="1">
            <w:r w:rsidR="00CE12C8" w:rsidRPr="003C44E7">
              <w:rPr>
                <w:rStyle w:val="Hyperlink"/>
                <w:noProof/>
              </w:rPr>
              <w:t>4.2. Tổng kết đánh giá</w:t>
            </w:r>
            <w:r w:rsidR="00CE12C8">
              <w:rPr>
                <w:noProof/>
                <w:webHidden/>
              </w:rPr>
              <w:tab/>
            </w:r>
            <w:r w:rsidR="00CE12C8">
              <w:rPr>
                <w:noProof/>
                <w:webHidden/>
              </w:rPr>
              <w:fldChar w:fldCharType="begin"/>
            </w:r>
            <w:r w:rsidR="00CE12C8">
              <w:rPr>
                <w:noProof/>
                <w:webHidden/>
              </w:rPr>
              <w:instrText xml:space="preserve"> PAGEREF _Toc474928456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421185CB" w14:textId="77777777" w:rsidR="00CE12C8" w:rsidRDefault="008D2A00">
          <w:pPr>
            <w:pStyle w:val="TOC3"/>
            <w:tabs>
              <w:tab w:val="right" w:leader="dot" w:pos="9055"/>
            </w:tabs>
            <w:rPr>
              <w:rFonts w:eastAsiaTheme="minorEastAsia"/>
              <w:noProof/>
              <w:color w:val="auto"/>
              <w:lang w:val="vi-VN" w:eastAsia="vi-VN"/>
            </w:rPr>
          </w:pPr>
          <w:hyperlink w:anchor="_Toc474928457" w:history="1">
            <w:r w:rsidR="00CE12C8" w:rsidRPr="003C44E7">
              <w:rPr>
                <w:rStyle w:val="Hyperlink"/>
                <w:noProof/>
              </w:rPr>
              <w:t>4.2.1. Những điểm website đã làm được:</w:t>
            </w:r>
            <w:r w:rsidR="00CE12C8">
              <w:rPr>
                <w:noProof/>
                <w:webHidden/>
              </w:rPr>
              <w:tab/>
            </w:r>
            <w:r w:rsidR="00CE12C8">
              <w:rPr>
                <w:noProof/>
                <w:webHidden/>
              </w:rPr>
              <w:fldChar w:fldCharType="begin"/>
            </w:r>
            <w:r w:rsidR="00CE12C8">
              <w:rPr>
                <w:noProof/>
                <w:webHidden/>
              </w:rPr>
              <w:instrText xml:space="preserve"> PAGEREF _Toc474928457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3546874D" w14:textId="77777777" w:rsidR="00CE12C8" w:rsidRDefault="008D2A00">
          <w:pPr>
            <w:pStyle w:val="TOC3"/>
            <w:tabs>
              <w:tab w:val="right" w:leader="dot" w:pos="9055"/>
            </w:tabs>
            <w:rPr>
              <w:rFonts w:eastAsiaTheme="minorEastAsia"/>
              <w:noProof/>
              <w:color w:val="auto"/>
              <w:lang w:val="vi-VN" w:eastAsia="vi-VN"/>
            </w:rPr>
          </w:pPr>
          <w:hyperlink w:anchor="_Toc474928458" w:history="1">
            <w:r w:rsidR="00CE12C8" w:rsidRPr="003C44E7">
              <w:rPr>
                <w:rStyle w:val="Hyperlink"/>
                <w:noProof/>
              </w:rPr>
              <w:t>4.2.2. Những điểm website chưa làm được:</w:t>
            </w:r>
            <w:r w:rsidR="00CE12C8">
              <w:rPr>
                <w:noProof/>
                <w:webHidden/>
              </w:rPr>
              <w:tab/>
            </w:r>
            <w:r w:rsidR="00CE12C8">
              <w:rPr>
                <w:noProof/>
                <w:webHidden/>
              </w:rPr>
              <w:fldChar w:fldCharType="begin"/>
            </w:r>
            <w:r w:rsidR="00CE12C8">
              <w:rPr>
                <w:noProof/>
                <w:webHidden/>
              </w:rPr>
              <w:instrText xml:space="preserve"> PAGEREF _Toc474928458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6DC1648B" w14:textId="77777777" w:rsidR="00CE12C8" w:rsidRDefault="008D2A00">
          <w:pPr>
            <w:pStyle w:val="TOC3"/>
            <w:tabs>
              <w:tab w:val="right" w:leader="dot" w:pos="9055"/>
            </w:tabs>
            <w:rPr>
              <w:rFonts w:eastAsiaTheme="minorEastAsia"/>
              <w:noProof/>
              <w:color w:val="auto"/>
              <w:lang w:val="vi-VN" w:eastAsia="vi-VN"/>
            </w:rPr>
          </w:pPr>
          <w:hyperlink w:anchor="_Toc474928459" w:history="1">
            <w:r w:rsidR="00CE12C8" w:rsidRPr="003C44E7">
              <w:rPr>
                <w:rStyle w:val="Hyperlink"/>
                <w:noProof/>
              </w:rPr>
              <w:t>4.3.3. Hướng phát triển của website</w:t>
            </w:r>
            <w:r w:rsidR="00CE12C8">
              <w:rPr>
                <w:noProof/>
                <w:webHidden/>
              </w:rPr>
              <w:tab/>
            </w:r>
            <w:r w:rsidR="00CE12C8">
              <w:rPr>
                <w:noProof/>
                <w:webHidden/>
              </w:rPr>
              <w:fldChar w:fldCharType="begin"/>
            </w:r>
            <w:r w:rsidR="00CE12C8">
              <w:rPr>
                <w:noProof/>
                <w:webHidden/>
              </w:rPr>
              <w:instrText xml:space="preserve"> PAGEREF _Toc474928459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2F3B24F4" w14:textId="77777777" w:rsidR="00CE12C8" w:rsidRDefault="008D2A00">
          <w:pPr>
            <w:pStyle w:val="TOC2"/>
            <w:tabs>
              <w:tab w:val="right" w:leader="dot" w:pos="9055"/>
            </w:tabs>
            <w:rPr>
              <w:rFonts w:eastAsiaTheme="minorEastAsia"/>
              <w:b w:val="0"/>
              <w:noProof/>
              <w:color w:val="auto"/>
              <w:lang w:val="vi-VN" w:eastAsia="vi-VN"/>
            </w:rPr>
          </w:pPr>
          <w:hyperlink w:anchor="_Toc474928460" w:history="1">
            <w:r w:rsidR="00CE12C8" w:rsidRPr="003C44E7">
              <w:rPr>
                <w:rStyle w:val="Hyperlink"/>
                <w:noProof/>
              </w:rPr>
              <w:t>4.3. Kết luận</w:t>
            </w:r>
            <w:r w:rsidR="00CE12C8">
              <w:rPr>
                <w:noProof/>
                <w:webHidden/>
              </w:rPr>
              <w:tab/>
            </w:r>
            <w:r w:rsidR="00CE12C8">
              <w:rPr>
                <w:noProof/>
                <w:webHidden/>
              </w:rPr>
              <w:fldChar w:fldCharType="begin"/>
            </w:r>
            <w:r w:rsidR="00CE12C8">
              <w:rPr>
                <w:noProof/>
                <w:webHidden/>
              </w:rPr>
              <w:instrText xml:space="preserve"> PAGEREF _Toc474928460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0B05733E" w14:textId="77777777" w:rsidR="00CE12C8" w:rsidRDefault="008D2A00">
          <w:pPr>
            <w:pStyle w:val="TOC1"/>
            <w:rPr>
              <w:rFonts w:eastAsiaTheme="minorEastAsia"/>
              <w:b w:val="0"/>
              <w:noProof/>
              <w:color w:val="auto"/>
              <w:sz w:val="22"/>
              <w:szCs w:val="22"/>
              <w:lang w:val="vi-VN" w:eastAsia="vi-VN"/>
            </w:rPr>
          </w:pPr>
          <w:hyperlink w:anchor="_Toc474928461" w:history="1">
            <w:r w:rsidR="00CE12C8" w:rsidRPr="003C44E7">
              <w:rPr>
                <w:rStyle w:val="Hyperlink"/>
                <w:noProof/>
              </w:rPr>
              <w:t>CHƯƠNG 5. PHỤ LỤC</w:t>
            </w:r>
            <w:r w:rsidR="00CE12C8">
              <w:rPr>
                <w:noProof/>
                <w:webHidden/>
              </w:rPr>
              <w:tab/>
            </w:r>
            <w:r w:rsidR="00CE12C8">
              <w:rPr>
                <w:noProof/>
                <w:webHidden/>
              </w:rPr>
              <w:fldChar w:fldCharType="begin"/>
            </w:r>
            <w:r w:rsidR="00CE12C8">
              <w:rPr>
                <w:noProof/>
                <w:webHidden/>
              </w:rPr>
              <w:instrText xml:space="preserve"> PAGEREF _Toc474928461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6B22D9C1" w14:textId="77777777" w:rsidR="00CE12C8" w:rsidRDefault="008D2A00">
          <w:pPr>
            <w:pStyle w:val="TOC2"/>
            <w:tabs>
              <w:tab w:val="right" w:leader="dot" w:pos="9055"/>
            </w:tabs>
            <w:rPr>
              <w:rFonts w:eastAsiaTheme="minorEastAsia"/>
              <w:b w:val="0"/>
              <w:noProof/>
              <w:color w:val="auto"/>
              <w:lang w:val="vi-VN" w:eastAsia="vi-VN"/>
            </w:rPr>
          </w:pPr>
          <w:hyperlink w:anchor="_Toc474928462" w:history="1">
            <w:r w:rsidR="00CE12C8" w:rsidRPr="003C44E7">
              <w:rPr>
                <w:rStyle w:val="Hyperlink"/>
                <w:noProof/>
              </w:rPr>
              <w:t>5.1. Cài đặt</w:t>
            </w:r>
            <w:r w:rsidR="00CE12C8">
              <w:rPr>
                <w:noProof/>
                <w:webHidden/>
              </w:rPr>
              <w:tab/>
            </w:r>
            <w:r w:rsidR="00CE12C8">
              <w:rPr>
                <w:noProof/>
                <w:webHidden/>
              </w:rPr>
              <w:fldChar w:fldCharType="begin"/>
            </w:r>
            <w:r w:rsidR="00CE12C8">
              <w:rPr>
                <w:noProof/>
                <w:webHidden/>
              </w:rPr>
              <w:instrText xml:space="preserve"> PAGEREF _Toc474928462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33089EDA" w14:textId="77777777" w:rsidR="00CE12C8" w:rsidRDefault="008D2A00">
          <w:pPr>
            <w:pStyle w:val="TOC2"/>
            <w:tabs>
              <w:tab w:val="right" w:leader="dot" w:pos="9055"/>
            </w:tabs>
            <w:rPr>
              <w:rFonts w:eastAsiaTheme="minorEastAsia"/>
              <w:b w:val="0"/>
              <w:noProof/>
              <w:color w:val="auto"/>
              <w:lang w:val="vi-VN" w:eastAsia="vi-VN"/>
            </w:rPr>
          </w:pPr>
          <w:hyperlink w:anchor="_Toc474928463" w:history="1">
            <w:r w:rsidR="00CE12C8" w:rsidRPr="003C44E7">
              <w:rPr>
                <w:rStyle w:val="Hyperlink"/>
                <w:noProof/>
              </w:rPr>
              <w:t>5.2.Cấu hình server</w:t>
            </w:r>
            <w:r w:rsidR="00CE12C8">
              <w:rPr>
                <w:noProof/>
                <w:webHidden/>
              </w:rPr>
              <w:tab/>
            </w:r>
            <w:r w:rsidR="00CE12C8">
              <w:rPr>
                <w:noProof/>
                <w:webHidden/>
              </w:rPr>
              <w:fldChar w:fldCharType="begin"/>
            </w:r>
            <w:r w:rsidR="00CE12C8">
              <w:rPr>
                <w:noProof/>
                <w:webHidden/>
              </w:rPr>
              <w:instrText xml:space="preserve"> PAGEREF _Toc474928463 \h </w:instrText>
            </w:r>
            <w:r w:rsidR="00CE12C8">
              <w:rPr>
                <w:noProof/>
                <w:webHidden/>
              </w:rPr>
            </w:r>
            <w:r w:rsidR="00CE12C8">
              <w:rPr>
                <w:noProof/>
                <w:webHidden/>
              </w:rPr>
              <w:fldChar w:fldCharType="separate"/>
            </w:r>
            <w:r w:rsidR="00FF54D6">
              <w:rPr>
                <w:noProof/>
                <w:webHidden/>
              </w:rPr>
              <w:t>37</w:t>
            </w:r>
            <w:r w:rsidR="00CE12C8">
              <w:rPr>
                <w:noProof/>
                <w:webHidden/>
              </w:rPr>
              <w:fldChar w:fldCharType="end"/>
            </w:r>
          </w:hyperlink>
        </w:p>
        <w:p w14:paraId="6CC2CDA9" w14:textId="77777777" w:rsidR="00CE12C8" w:rsidRDefault="008D2A00">
          <w:pPr>
            <w:pStyle w:val="TOC1"/>
            <w:rPr>
              <w:rFonts w:eastAsiaTheme="minorEastAsia"/>
              <w:b w:val="0"/>
              <w:noProof/>
              <w:color w:val="auto"/>
              <w:sz w:val="22"/>
              <w:szCs w:val="22"/>
              <w:lang w:val="vi-VN" w:eastAsia="vi-VN"/>
            </w:rPr>
          </w:pPr>
          <w:hyperlink w:anchor="_Toc474928464" w:history="1">
            <w:r w:rsidR="00CE12C8" w:rsidRPr="003C44E7">
              <w:rPr>
                <w:rStyle w:val="Hyperlink"/>
                <w:noProof/>
              </w:rPr>
              <w:t>CHƯƠNG 6. TÀI LIỆU THAM KHẢO</w:t>
            </w:r>
            <w:r w:rsidR="00CE12C8">
              <w:rPr>
                <w:noProof/>
                <w:webHidden/>
              </w:rPr>
              <w:tab/>
            </w:r>
            <w:r w:rsidR="00CE12C8">
              <w:rPr>
                <w:noProof/>
                <w:webHidden/>
              </w:rPr>
              <w:fldChar w:fldCharType="begin"/>
            </w:r>
            <w:r w:rsidR="00CE12C8">
              <w:rPr>
                <w:noProof/>
                <w:webHidden/>
              </w:rPr>
              <w:instrText xml:space="preserve"> PAGEREF _Toc474928464 \h </w:instrText>
            </w:r>
            <w:r w:rsidR="00CE12C8">
              <w:rPr>
                <w:noProof/>
                <w:webHidden/>
              </w:rPr>
            </w:r>
            <w:r w:rsidR="00CE12C8">
              <w:rPr>
                <w:noProof/>
                <w:webHidden/>
              </w:rPr>
              <w:fldChar w:fldCharType="separate"/>
            </w:r>
            <w:r w:rsidR="00FF54D6">
              <w:rPr>
                <w:noProof/>
                <w:webHidden/>
              </w:rPr>
              <w:t>38</w:t>
            </w:r>
            <w:r w:rsidR="00CE12C8">
              <w:rPr>
                <w:noProof/>
                <w:webHidden/>
              </w:rPr>
              <w:fldChar w:fldCharType="end"/>
            </w:r>
          </w:hyperlink>
        </w:p>
        <w:p w14:paraId="3B7B925E" w14:textId="77777777" w:rsidR="00F15EC1" w:rsidRPr="007545B1" w:rsidRDefault="00BC0EDE" w:rsidP="00563638">
          <w:pPr>
            <w:ind w:firstLine="0"/>
            <w:rPr>
              <w:rFonts w:cs="Times New Roman"/>
              <w:sz w:val="28"/>
            </w:rPr>
          </w:pPr>
          <w:r w:rsidRPr="007545B1">
            <w:rPr>
              <w:rFonts w:cs="Times New Roman"/>
              <w:b/>
              <w:bCs/>
              <w:noProof/>
              <w:sz w:val="28"/>
            </w:rPr>
            <w:fldChar w:fldCharType="end"/>
          </w:r>
        </w:p>
      </w:sdtContent>
    </w:sdt>
    <w:p w14:paraId="0EAAE78F" w14:textId="77777777" w:rsidR="00F15EC1" w:rsidRPr="007545B1" w:rsidRDefault="00F15EC1" w:rsidP="00F15EC1">
      <w:pPr>
        <w:rPr>
          <w:rFonts w:cs="Times New Roman"/>
        </w:rPr>
      </w:pPr>
    </w:p>
    <w:p w14:paraId="4D821065" w14:textId="77777777" w:rsidR="00546CC5" w:rsidRPr="00C03415" w:rsidRDefault="00546CC5">
      <w:pPr>
        <w:spacing w:line="240" w:lineRule="auto"/>
        <w:ind w:firstLine="0"/>
        <w:jc w:val="left"/>
        <w:rPr>
          <w:rFonts w:eastAsiaTheme="majorEastAsia" w:cs="Times New Roman"/>
          <w:b/>
          <w:spacing w:val="-10"/>
          <w:kern w:val="28"/>
          <w:sz w:val="52"/>
          <w:szCs w:val="56"/>
          <w:lang w:val="vi-VN"/>
        </w:rPr>
      </w:pPr>
    </w:p>
    <w:p w14:paraId="11BBDC6B" w14:textId="77777777" w:rsidR="00C03415" w:rsidRDefault="00C03415">
      <w:pPr>
        <w:spacing w:line="240" w:lineRule="auto"/>
        <w:ind w:firstLine="0"/>
        <w:jc w:val="left"/>
        <w:rPr>
          <w:rFonts w:eastAsiaTheme="majorEastAsia" w:cstheme="majorBidi"/>
          <w:b/>
          <w:spacing w:val="-10"/>
          <w:kern w:val="28"/>
          <w:sz w:val="52"/>
          <w:szCs w:val="56"/>
          <w:lang w:val="vi-VN"/>
        </w:rPr>
      </w:pPr>
      <w:r>
        <w:rPr>
          <w:lang w:val="vi-VN"/>
        </w:rPr>
        <w:br w:type="page"/>
      </w:r>
    </w:p>
    <w:p w14:paraId="6F03B3A9" w14:textId="77777777" w:rsidR="00163B0A" w:rsidRDefault="00163B0A" w:rsidP="00163B0A">
      <w:pPr>
        <w:pStyle w:val="Title"/>
        <w:rPr>
          <w:lang w:val="vi-VN"/>
        </w:rPr>
      </w:pPr>
    </w:p>
    <w:p w14:paraId="7C103C79" w14:textId="77777777" w:rsidR="000659D2" w:rsidRPr="00CB79D4" w:rsidRDefault="00716CC9" w:rsidP="00CB79D4">
      <w:pPr>
        <w:jc w:val="center"/>
        <w:rPr>
          <w:b/>
          <w:sz w:val="40"/>
          <w:szCs w:val="40"/>
          <w:lang w:val="vi-VN"/>
        </w:rPr>
      </w:pPr>
      <w:bookmarkStart w:id="1" w:name="_Toc465004874"/>
      <w:bookmarkStart w:id="2" w:name="_Toc465005080"/>
      <w:r w:rsidRPr="00CB79D4">
        <w:rPr>
          <w:b/>
          <w:sz w:val="40"/>
          <w:szCs w:val="40"/>
          <w:lang w:val="vi-VN"/>
        </w:rPr>
        <w:t>L</w:t>
      </w:r>
      <w:r w:rsidR="00433591" w:rsidRPr="00CB79D4">
        <w:rPr>
          <w:b/>
          <w:sz w:val="40"/>
          <w:szCs w:val="40"/>
          <w:lang w:val="vi-VN"/>
        </w:rPr>
        <w:t>ỜI CẢM ƠN</w:t>
      </w:r>
      <w:bookmarkEnd w:id="1"/>
      <w:bookmarkEnd w:id="2"/>
    </w:p>
    <w:p w14:paraId="7EC25C5D" w14:textId="1FE88D22" w:rsidR="00433591" w:rsidRDefault="00433591" w:rsidP="00163B0A">
      <w:pPr>
        <w:rPr>
          <w:lang w:val="vi-VN"/>
        </w:rPr>
      </w:pPr>
    </w:p>
    <w:p w14:paraId="015E47D6" w14:textId="77777777" w:rsidR="00163B0A" w:rsidRDefault="00163B0A" w:rsidP="00163B0A">
      <w:pPr>
        <w:rPr>
          <w:lang w:val="vi-VN"/>
        </w:rPr>
      </w:pPr>
    </w:p>
    <w:p w14:paraId="18F68D86" w14:textId="77777777" w:rsidR="00163B0A" w:rsidRDefault="00163B0A" w:rsidP="00163B0A">
      <w:pPr>
        <w:rPr>
          <w:lang w:val="vi-VN"/>
        </w:rPr>
      </w:pPr>
    </w:p>
    <w:p w14:paraId="45A00AAC" w14:textId="77777777" w:rsidR="00163B0A" w:rsidRPr="00D742D9" w:rsidRDefault="00163B0A" w:rsidP="00560800">
      <w:pPr>
        <w:ind w:firstLine="0"/>
        <w:rPr>
          <w:lang w:val="vi-VN"/>
        </w:rPr>
      </w:pPr>
    </w:p>
    <w:p w14:paraId="27C64848" w14:textId="77777777" w:rsidR="00163B0A" w:rsidRDefault="00163B0A" w:rsidP="00163B0A">
      <w:pPr>
        <w:rPr>
          <w:lang w:val="vi-VN"/>
        </w:rPr>
      </w:pPr>
    </w:p>
    <w:p w14:paraId="7CCFC194" w14:textId="77777777" w:rsidR="00433591" w:rsidRDefault="008A1DA2" w:rsidP="002555E1">
      <w:pPr>
        <w:tabs>
          <w:tab w:val="left" w:pos="6521"/>
        </w:tabs>
        <w:rPr>
          <w:b/>
          <w:lang w:val="vi-VN"/>
        </w:rPr>
      </w:pPr>
      <w:r>
        <w:rPr>
          <w:b/>
          <w:lang w:val="vi-VN"/>
        </w:rPr>
        <w:tab/>
      </w:r>
      <w:r w:rsidR="00C20490" w:rsidRPr="00CF6021">
        <w:rPr>
          <w:b/>
          <w:lang w:val="vi-VN"/>
        </w:rPr>
        <w:t>Nhóm sinh viên</w:t>
      </w:r>
    </w:p>
    <w:p w14:paraId="49423949" w14:textId="77777777" w:rsidR="00CF6021" w:rsidRDefault="008A1DA2" w:rsidP="002555E1">
      <w:pPr>
        <w:tabs>
          <w:tab w:val="left" w:pos="6521"/>
        </w:tabs>
        <w:rPr>
          <w:lang w:val="vi-VN"/>
        </w:rPr>
      </w:pPr>
      <w:r>
        <w:rPr>
          <w:b/>
          <w:lang w:val="vi-VN"/>
        </w:rPr>
        <w:tab/>
      </w:r>
      <w:r>
        <w:rPr>
          <w:lang w:val="vi-VN"/>
        </w:rPr>
        <w:t>Nguyễn Hùng Cường</w:t>
      </w:r>
    </w:p>
    <w:p w14:paraId="0C9C7C5D" w14:textId="4F5880CC" w:rsidR="00163B0A" w:rsidRPr="00344624" w:rsidRDefault="008A1DA2" w:rsidP="002555E1">
      <w:pPr>
        <w:tabs>
          <w:tab w:val="left" w:pos="6521"/>
        </w:tabs>
        <w:rPr>
          <w:b/>
          <w:lang w:val="vi-VN"/>
        </w:rPr>
      </w:pPr>
      <w:r>
        <w:rPr>
          <w:lang w:val="vi-VN"/>
        </w:rPr>
        <w:tab/>
        <w:t xml:space="preserve">Hoàng </w:t>
      </w:r>
      <w:r w:rsidR="003E316E">
        <w:rPr>
          <w:lang w:val="vi-VN"/>
        </w:rPr>
        <w:t>Tuấn Hiệp</w:t>
      </w:r>
    </w:p>
    <w:p w14:paraId="6A5BC344" w14:textId="77777777" w:rsidR="00C03415" w:rsidRDefault="00C03415">
      <w:pPr>
        <w:spacing w:line="240" w:lineRule="auto"/>
        <w:ind w:firstLine="0"/>
        <w:jc w:val="left"/>
        <w:rPr>
          <w:rFonts w:eastAsiaTheme="majorEastAsia" w:cstheme="majorBidi"/>
          <w:b/>
          <w:sz w:val="34"/>
          <w:szCs w:val="32"/>
          <w:lang w:val="vi-VN"/>
        </w:rPr>
      </w:pPr>
      <w:r>
        <w:rPr>
          <w:lang w:val="vi-VN"/>
        </w:rPr>
        <w:br w:type="page"/>
      </w:r>
    </w:p>
    <w:p w14:paraId="5D5EEC7B" w14:textId="77777777" w:rsidR="006D120E" w:rsidRDefault="006D120E" w:rsidP="006D120E">
      <w:pPr>
        <w:pStyle w:val="Heading1"/>
      </w:pPr>
      <w:bookmarkStart w:id="3" w:name="_Toc465004630"/>
      <w:bookmarkStart w:id="4" w:name="_Toc465004877"/>
      <w:bookmarkStart w:id="5" w:name="_Toc465005083"/>
      <w:bookmarkStart w:id="6" w:name="_Toc474928415"/>
      <w:r>
        <w:lastRenderedPageBreak/>
        <w:t>CHƯƠNG</w:t>
      </w:r>
      <w:r w:rsidRPr="006D120E">
        <w:t xml:space="preserve"> 1. </w:t>
      </w:r>
      <w:r w:rsidR="002E072A">
        <w:t>CƠ SỞ LÝ THUYẾT</w:t>
      </w:r>
      <w:bookmarkStart w:id="7" w:name="_Toc465004631"/>
      <w:bookmarkStart w:id="8" w:name="_Toc465004878"/>
      <w:bookmarkStart w:id="9" w:name="_Toc465005084"/>
      <w:bookmarkEnd w:id="3"/>
      <w:bookmarkEnd w:id="4"/>
      <w:bookmarkEnd w:id="5"/>
      <w:bookmarkEnd w:id="6"/>
    </w:p>
    <w:p w14:paraId="1DA3104A" w14:textId="77777777" w:rsidR="00191237" w:rsidRDefault="00BD1380" w:rsidP="00771E87">
      <w:pPr>
        <w:pStyle w:val="Heading2"/>
        <w:numPr>
          <w:ilvl w:val="1"/>
          <w:numId w:val="4"/>
        </w:numPr>
      </w:pPr>
      <w:bookmarkStart w:id="10" w:name="_Toc474928416"/>
      <w:r>
        <w:t>Phương pháp lọc cộng tác</w:t>
      </w:r>
      <w:bookmarkEnd w:id="10"/>
    </w:p>
    <w:p w14:paraId="13B4A60D" w14:textId="77777777" w:rsidR="000D573F" w:rsidRDefault="000D573F" w:rsidP="00771E87">
      <w:pPr>
        <w:pStyle w:val="Heading3"/>
        <w:numPr>
          <w:ilvl w:val="2"/>
          <w:numId w:val="4"/>
        </w:numPr>
      </w:pPr>
      <w:bookmarkStart w:id="11" w:name="_Toc474928417"/>
      <w:r>
        <w:t>Giới thiệu</w:t>
      </w:r>
      <w:bookmarkEnd w:id="11"/>
    </w:p>
    <w:p w14:paraId="1452F8EC" w14:textId="77777777" w:rsidR="00BD1380" w:rsidRPr="00BD1380" w:rsidRDefault="00BD1380" w:rsidP="00BD1380">
      <w:pPr>
        <w:rPr>
          <w:rFonts w:ascii="Times" w:hAnsi="Times" w:cs="Times"/>
          <w:sz w:val="24"/>
        </w:rPr>
      </w:pPr>
      <w:r w:rsidRPr="00BD1380">
        <w:t xml:space="preserve">Trong những năm gần đây, sự phát triển của thương mại điện tử (E-Commerce) đã đem lại nhiều lợi ích to lớn cho nền kinh tế toàn cầu. </w:t>
      </w:r>
    </w:p>
    <w:p w14:paraId="4E24320D" w14:textId="77777777" w:rsidR="00BD1380" w:rsidRDefault="00BD1380" w:rsidP="00BD1380">
      <w:pPr>
        <w:widowControl w:val="0"/>
        <w:autoSpaceDE w:val="0"/>
        <w:autoSpaceDN w:val="0"/>
        <w:adjustRightInd w:val="0"/>
        <w:spacing w:after="240" w:line="320" w:lineRule="atLeast"/>
        <w:ind w:firstLine="0"/>
        <w:jc w:val="left"/>
        <w:rPr>
          <w:rFonts w:cs="Times New Roman"/>
          <w:color w:val="auto"/>
          <w:szCs w:val="26"/>
        </w:rPr>
      </w:pPr>
      <w:r w:rsidRPr="00BD1380">
        <w:t xml:space="preserve">Thông qua thương mại điện tử, nhiều loại hình kinh doanh mới được hình thành, trong đó có mua bán hàng qua mạng. Với hình thức mới này, người tiêu dùng có thể tiếp cận với hàng hóa một cách dễ </w:t>
      </w:r>
      <w:r>
        <w:rPr>
          <w:rFonts w:cs="Times New Roman"/>
          <w:color w:val="auto"/>
          <w:szCs w:val="26"/>
        </w:rPr>
        <w:t>dàng và nhanh chóng hơn rất nhiều so với phương thức mua bán truyền thống. Hiện nay, các hệ thống bán hàng trực tuyến đã tạo nhiều điều kiện thuận lợi để người mua có thể tiếp cận nhiều mặt hàng cùng lúc. Tuy nhiên, việc trình bày và trang trí quá nhiều các mặt hàng trên trang web đã gây ra không ít khó khăn cho người mua. Họ khó có thể chọn ra cho mình một sản phẩm ưng ý nhất. Để khách hàng có thể đến và mua được một sản phẩm ưng ý thì một lời tư vấn, một sự trợ giúp là rất quan trọng. Trong phương thức bán hàng truyền thống những lời tư vấn như thế từ một người bán hàng sẽ tạo ra một lợi thế rất lớn cho cửa hàng. Do đó, để phương thức bán hàng qua mạng thực sự phát triển thì bên cạnh các lợi thế vốn có của mình việc có thêm một “người trợ giúp” là hết sức cần thiết. Một hệ thống gợi ý tốt có thể đóng vai trò như một người trung gian hỗ trợ khách hàng đưa ra các quyết định mua hàng đúng đắn. Bằng cách xác định mục đích và nhu cầu của khách hàng, hệ thống có thể đưa ra một tập các gợi ý giúp cho người mua dễ dàng chọn lựa sản phẩm yêu thích hơn. Qua đó hiệu suất của việc mua bán hàng trực tuyến được tăng cao một cách đáng kể. Lọc cộng tác (collaborative filtering) là một kỹ thuật mạnh và nó đã được áp dụng khá thành công trong nhiều hệ tư vấn. Thực chất, lọc cộng tác là một hình thức tư vấn tự động bằng cách dựa trên sự tương tự giữa những người dùng hoặc giữa những sản phẩm trong hệ thống và đưa ra dự đoán sự quan tâm của người dùng tới một sản phẩm, hoặc đưa ra gợi ý một sản phẩm mới cho người dùng nào đó. Đã có khá nhiều hệ thống đã sử dụng lọc cộng tác tuy nhiên việc xây dựng một hệ thống gợi ý hoàn chỉnh, có tính giải thuật lọc cộng tác để tư vấn cho người dùng vẫn chưa được quan tâm.</w:t>
      </w:r>
    </w:p>
    <w:p w14:paraId="5DA0FF07" w14:textId="77777777" w:rsidR="00BD1380" w:rsidRDefault="000D573F" w:rsidP="00771E87">
      <w:pPr>
        <w:pStyle w:val="Heading3"/>
        <w:numPr>
          <w:ilvl w:val="2"/>
          <w:numId w:val="4"/>
        </w:numPr>
      </w:pPr>
      <w:bookmarkStart w:id="12" w:name="_Toc474928418"/>
      <w:r>
        <w:t>Lọc cộng tác</w:t>
      </w:r>
      <w:bookmarkEnd w:id="12"/>
    </w:p>
    <w:p w14:paraId="04649560" w14:textId="77777777" w:rsidR="000D573F" w:rsidRDefault="000D573F" w:rsidP="000D573F">
      <w:r>
        <w:t xml:space="preserve">Trong cuộc sống hàng ngày, mọi người thường tin vào những lời giới thiệu từ những người khác thông qua lời nói, thư từ, văn bản … Về bản chất lọc cộng tác cúng chính là hình thức tự đưa ra các thông tin trên để tư vấn, tuy nhiên việc này được thực hiện bằng máy </w:t>
      </w:r>
      <w:r w:rsidR="00C52AAB">
        <w:t xml:space="preserve">tính. </w:t>
      </w:r>
    </w:p>
    <w:p w14:paraId="21C33195" w14:textId="77777777" w:rsidR="00C52AAB" w:rsidRDefault="00C52AAB" w:rsidP="00C52AAB">
      <w:pPr>
        <w:ind w:firstLine="0"/>
      </w:pPr>
      <w:r>
        <w:tab/>
        <w:t xml:space="preserve">(D. Goldberd et al., 1992) đã đưa ra thuật ngữ “collabrative filtering” (lọc </w:t>
      </w:r>
      <w:r w:rsidR="004D1237">
        <w:t>cộng tác). Giả thuyết của lọc cộng tác là: “Nếu người dùng u và u’ đánh giá cho n sản phẩm tương tự nhau hoặc có hành vi tương tự nhau (như xem, mua, nghe, …) thì họ sẽ có cách đánh giá tương tự nhau đối với các sản phẩm khác”.</w:t>
      </w:r>
    </w:p>
    <w:p w14:paraId="5851F353" w14:textId="77777777" w:rsidR="004D1237" w:rsidRDefault="004D1237" w:rsidP="00C52AAB">
      <w:pPr>
        <w:ind w:firstLine="0"/>
      </w:pPr>
      <w:r>
        <w:tab/>
        <w:t xml:space="preserve">Trong hệ thống gợi ý, người ta thường biểu diễn các đánh giá của người dùng cho các sản phẩm qua một ma trận 2 chiều gồm một tập người dùng U và tập sản phẩm i. </w:t>
      </w:r>
    </w:p>
    <w:p w14:paraId="5AF09AF5"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noProof/>
          <w:color w:val="auto"/>
          <w:sz w:val="24"/>
        </w:rPr>
        <w:lastRenderedPageBreak/>
        <w:drawing>
          <wp:inline distT="0" distB="0" distL="0" distR="0" wp14:anchorId="01EF0EA8" wp14:editId="08202B33">
            <wp:extent cx="4574449" cy="3122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297" cy="3160686"/>
                    </a:xfrm>
                    <a:prstGeom prst="rect">
                      <a:avLst/>
                    </a:prstGeom>
                    <a:noFill/>
                    <a:ln>
                      <a:noFill/>
                    </a:ln>
                  </pic:spPr>
                </pic:pic>
              </a:graphicData>
            </a:graphic>
          </wp:inline>
        </w:drawing>
      </w:r>
    </w:p>
    <w:p w14:paraId="5B7580BE"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color w:val="auto"/>
          <w:sz w:val="24"/>
        </w:rPr>
        <w:t>Hình 1: Ma trận U x I</w:t>
      </w:r>
    </w:p>
    <w:p w14:paraId="45D8EDC3" w14:textId="77777777" w:rsidR="004D1237" w:rsidRDefault="004D1237" w:rsidP="004D1237">
      <w:pPr>
        <w:widowControl w:val="0"/>
        <w:autoSpaceDE w:val="0"/>
        <w:autoSpaceDN w:val="0"/>
        <w:adjustRightInd w:val="0"/>
        <w:spacing w:line="280" w:lineRule="atLeast"/>
        <w:ind w:firstLine="0"/>
        <w:rPr>
          <w:rFonts w:ascii="Times" w:hAnsi="Times" w:cs="Times"/>
          <w:color w:val="auto"/>
          <w:sz w:val="24"/>
        </w:rPr>
      </w:pPr>
      <w:r>
        <w:rPr>
          <w:rFonts w:ascii="Times" w:hAnsi="Times" w:cs="Times"/>
          <w:color w:val="auto"/>
          <w:sz w:val="24"/>
        </w:rPr>
        <w:t>Trong đó u,u’ đại diện cho người dùng – i.i’ đại diện cho các sản phẩm.</w:t>
      </w:r>
    </w:p>
    <w:p w14:paraId="2E262B88" w14:textId="77777777" w:rsidR="004D1237" w:rsidRDefault="004D1237" w:rsidP="004D1237">
      <w:pPr>
        <w:widowControl w:val="0"/>
        <w:autoSpaceDE w:val="0"/>
        <w:autoSpaceDN w:val="0"/>
        <w:adjustRightInd w:val="0"/>
        <w:spacing w:after="240" w:line="340" w:lineRule="atLeast"/>
        <w:ind w:firstLine="0"/>
        <w:jc w:val="left"/>
        <w:rPr>
          <w:rFonts w:ascii="Times" w:hAnsi="Times" w:cs="Times"/>
          <w:color w:val="auto"/>
          <w:sz w:val="24"/>
        </w:rPr>
      </w:pPr>
      <w:r>
        <w:rPr>
          <w:rFonts w:ascii="Times" w:hAnsi="Times" w:cs="Times"/>
          <w:color w:val="auto"/>
          <w:sz w:val="24"/>
        </w:rPr>
        <w:t>Kí hiệu r</w:t>
      </w:r>
      <w:r>
        <w:rPr>
          <w:rFonts w:ascii="Times" w:hAnsi="Times" w:cs="Times"/>
          <w:color w:val="auto"/>
          <w:sz w:val="24"/>
          <w:vertAlign w:val="subscript"/>
        </w:rPr>
        <w:t>ui</w:t>
      </w:r>
      <w:r>
        <w:rPr>
          <w:rFonts w:ascii="Times" w:hAnsi="Times" w:cs="Times"/>
          <w:color w:val="auto"/>
          <w:sz w:val="24"/>
        </w:rPr>
        <w:t xml:space="preserve"> để chỉ mức độ thích của người dùng u cho một sản phẩm i nào đó, chẳng hạn giá trị này nằm trong khoảng từ 1(không thích) đến 5(rất thích) đối với dữ liệu bán hàng. </w:t>
      </w:r>
      <w:r>
        <w:rPr>
          <w:rFonts w:cs="Times New Roman"/>
          <w:color w:val="auto"/>
          <w:sz w:val="30"/>
          <w:szCs w:val="30"/>
        </w:rPr>
        <w:t>rˆ</w:t>
      </w:r>
      <w:r>
        <w:rPr>
          <w:rFonts w:cs="Times New Roman"/>
          <w:color w:val="auto"/>
          <w:position w:val="-8"/>
          <w:sz w:val="16"/>
          <w:szCs w:val="16"/>
        </w:rPr>
        <w:t xml:space="preserve">ui </w:t>
      </w:r>
      <w:r>
        <w:rPr>
          <w:rFonts w:ascii="Times" w:hAnsi="Times" w:cs="Times"/>
          <w:color w:val="auto"/>
          <w:sz w:val="24"/>
        </w:rPr>
        <w:t>là một hàm dùng để dự đoán đánh giá của người dùng u cho sản phẩm i.</w:t>
      </w:r>
    </w:p>
    <w:p w14:paraId="0960C425" w14:textId="77777777" w:rsidR="004D1237" w:rsidRDefault="004D1237" w:rsidP="004D1237">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Theo mô hình láng giềng, việc dự đoán đánh giá của một người dùng trên một mục tin (item) được dựa trên các đánh giá của những người dùng “lân cận” trên mục tin đó. Vì vậy, một độ đo tương tự (similarity) giữa những người dùng cần được định nghĩa trước khi một tập những người dùng láng giềng gần nhất được chọn ra. </w:t>
      </w:r>
    </w:p>
    <w:p w14:paraId="60517AB5"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Hệ tư vấn dựa trên lọc cộng tác (hệ lọc cộng tác) sẽ dự đoán hàm tiện ích của những sản phẩm cho những người dùng cụ thể dựa trên trọng số ban đầu của sản phẩm được cung cấp bởi người dùng khác. Giống như trước, hàm tiện ích </w:t>
      </w: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của sản phẩm i cho người dùng u được đánh giá dựa trên những hàm tiện ích </w:t>
      </w:r>
      <w:r>
        <w:rPr>
          <w:rFonts w:cs="Times New Roman"/>
          <w:color w:val="auto"/>
          <w:sz w:val="30"/>
          <w:szCs w:val="30"/>
        </w:rPr>
        <w:t xml:space="preserve">rˆ </w:t>
      </w:r>
      <w:r>
        <w:rPr>
          <w:rFonts w:cs="Times New Roman"/>
          <w:color w:val="auto"/>
          <w:szCs w:val="26"/>
        </w:rPr>
        <w:t>(u</w:t>
      </w:r>
      <w:r>
        <w:rPr>
          <w:rFonts w:cs="Times New Roman"/>
          <w:color w:val="auto"/>
          <w:position w:val="-3"/>
          <w:sz w:val="16"/>
          <w:szCs w:val="16"/>
        </w:rPr>
        <w:t>j</w:t>
      </w:r>
      <w:r>
        <w:rPr>
          <w:rFonts w:cs="Times New Roman"/>
          <w:color w:val="auto"/>
          <w:szCs w:val="26"/>
        </w:rPr>
        <w:t>, i) được gán bởi sản phẩm i và người dùng u</w:t>
      </w:r>
      <w:r>
        <w:rPr>
          <w:rFonts w:cs="Times New Roman"/>
          <w:color w:val="auto"/>
          <w:position w:val="-3"/>
          <w:sz w:val="16"/>
          <w:szCs w:val="16"/>
        </w:rPr>
        <w:t xml:space="preserve">j </w:t>
      </w:r>
      <w:r>
        <w:rPr>
          <w:rFonts w:cs="Times New Roman"/>
          <w:color w:val="auto"/>
          <w:szCs w:val="26"/>
        </w:rPr>
        <w:t>Є U, đây là những người mà có cùng sở thích và thị hiếu giống u. Chẳng hạn, trong ứng dụng về tư vấn sách, để tư vấn những sách mới cho người dùng u, hệ tư vấn lọc cộng tác sẽ tìm những người tương tự với người dùng u; nghĩa là những người dùng khác nhau nhưng có cùng thị hiếu về sách (trọng số về các sách giống nhau là như nhau). Sau đó, chỉ những quyển sách có độ quan tâm nhất sẽ được tư vấn cho người dùng.</w:t>
      </w:r>
    </w:p>
    <w:p w14:paraId="30DD6598" w14:textId="77777777" w:rsidR="004D1237" w:rsidRDefault="004D1237" w:rsidP="004D1237">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 xml:space="preserve">Mở rộng của vấn đề này là tìm tập N sản phẩm mà rất có thể người dùng sẽ quan tâm – công việc chính trong các hệ tư vấn hiện nay. Giả sử rằng chúng ta có một hệ thống dự đoán các đánh giá của người dùng lên các sản phẩm mới, và dựa vào đó ta có thể lấy ra N sản phẩm được dự đoán có trọng số cao nhất. Cuối cùng, hai vấn đề quan trọng nhất đó là làm thế nào để tìm được tập K người dùng tương tự với người dùng u nhất dựa trên thị hiếu về sản phẩm hay làm thế nào để tìm ra tập K sản phẩm tương tự với sản phẩm i nhất để có thể đưa ra các dự đoán trọng số đánh giá của người dùng và sản phẩm tương ứng. </w:t>
      </w:r>
    </w:p>
    <w:p w14:paraId="388F4B04" w14:textId="77777777" w:rsidR="00774954" w:rsidRDefault="00774954" w:rsidP="00771E87">
      <w:pPr>
        <w:pStyle w:val="Heading3"/>
        <w:numPr>
          <w:ilvl w:val="2"/>
          <w:numId w:val="4"/>
        </w:numPr>
      </w:pPr>
      <w:bookmarkStart w:id="13" w:name="_Toc474928419"/>
      <w:r>
        <w:lastRenderedPageBreak/>
        <w:t>Thuật toán về mô hình láng giềng trong lọc cộng tác</w:t>
      </w:r>
      <w:bookmarkEnd w:id="13"/>
    </w:p>
    <w:p w14:paraId="6C3DA746" w14:textId="77777777" w:rsidR="00774954" w:rsidRPr="00774954" w:rsidRDefault="00774954" w:rsidP="00774954">
      <w:pPr>
        <w:rPr>
          <w:rFonts w:ascii="Times" w:hAnsi="Times" w:cs="Times"/>
          <w:sz w:val="24"/>
        </w:rPr>
      </w:pPr>
      <w:r w:rsidRPr="00774954">
        <w:t xml:space="preserve">Phương pháp lọc cộng tác có đặc trưng cơ bản là nó thường sử dụng toàn bộ dữ liệu đã có để dự đoán đánh giá của một người dùng nào đó về sản phẩm mới. Nhờ lợi thế là nó có khả năng đưa trực tiếp dữ liệu mới vào bảng dữ liệu, do đó nó đạt được khá nhiều thành công khi được áp dụng vào các ứng dụng thực tế. Cũng do đó mà các kỹ thuật này thường đưa ra các dự đoán chính xác hơn trong các hệ trực tuyến – nơi mà ở đó luôn có dữ liệu mới được cập nhật </w:t>
      </w:r>
    </w:p>
    <w:p w14:paraId="14472BEF" w14:textId="77777777" w:rsidR="00774954" w:rsidRDefault="00774954" w:rsidP="00774954">
      <w:pPr>
        <w:widowControl w:val="0"/>
        <w:autoSpaceDE w:val="0"/>
        <w:autoSpaceDN w:val="0"/>
        <w:adjustRightInd w:val="0"/>
        <w:spacing w:after="240" w:line="320" w:lineRule="atLeast"/>
        <w:ind w:firstLine="0"/>
        <w:jc w:val="left"/>
        <w:rPr>
          <w:rFonts w:cs="Times New Roman"/>
          <w:color w:val="auto"/>
          <w:szCs w:val="26"/>
        </w:rPr>
      </w:pPr>
      <w:r>
        <w:rPr>
          <w:rFonts w:cs="Times New Roman"/>
          <w:color w:val="auto"/>
          <w:szCs w:val="26"/>
        </w:rPr>
        <w:t>Thông thường, có hai cách tiếp cận của lọc cộng tác theo mô hình K láng giềng: hệ</w:t>
      </w:r>
      <w:r w:rsidR="00013682">
        <w:rPr>
          <w:rFonts w:cs="Times New Roman"/>
          <w:color w:val="auto"/>
          <w:szCs w:val="26"/>
        </w:rPr>
        <w:t xml:space="preserve"> </w:t>
      </w:r>
      <w:r>
        <w:rPr>
          <w:rFonts w:cs="Times New Roman"/>
          <w:color w:val="auto"/>
          <w:szCs w:val="26"/>
        </w:rPr>
        <w:t xml:space="preserve">dựa trên người dùng (User_KNN) – tức dự đoán dựa trên sự tương tự giữa các người dùng và hệ dựa trên sản phẩm (Item_KNN) – dự đoán dựa trên sự tương tự giữa các sản phẩm. Hệ dựa trên người dùng (User_KNN) xác định sự tương tự giữa hai người dùng thông qua việc so sánh các đánh giá của họ trên cùng sản phẩm, sau đó dự đoán đánh giá sản phẩm i bởi người dùng u, hay chính là đánh giá trung bình của những người dùng tương tự với người dùng u. Độ tương tự giữa người dùng u và người dùng u' có thể được tính theo Pearson (L. Herlocker </w:t>
      </w:r>
      <w:r>
        <w:rPr>
          <w:rFonts w:ascii="Times" w:hAnsi="Times" w:cs="Times"/>
          <w:i/>
          <w:iCs/>
          <w:color w:val="auto"/>
          <w:szCs w:val="26"/>
        </w:rPr>
        <w:t xml:space="preserve">et al., </w:t>
      </w:r>
      <w:r>
        <w:rPr>
          <w:rFonts w:cs="Times New Roman"/>
          <w:color w:val="auto"/>
          <w:szCs w:val="26"/>
        </w:rPr>
        <w:t>1999) vì phân tính thực nghiệm cho thấy rằng đối với hệ dựa trên người dùng thì tính độ tương tự theo Pearson sẽ tốt hơn so với một vài cách khác như độ tương tự theo cấp bậ</w:t>
      </w:r>
      <w:r w:rsidR="00013682">
        <w:rPr>
          <w:rFonts w:cs="Times New Roman"/>
          <w:color w:val="auto"/>
          <w:szCs w:val="26"/>
        </w:rPr>
        <w:t xml:space="preserve">c của Spearman </w:t>
      </w:r>
      <w:r>
        <w:rPr>
          <w:rFonts w:cs="Times New Roman"/>
          <w:color w:val="auto"/>
          <w:szCs w:val="26"/>
        </w:rPr>
        <w:t>(</w:t>
      </w:r>
      <w:r>
        <w:rPr>
          <w:rFonts w:ascii="Times" w:hAnsi="Times" w:cs="Times"/>
          <w:i/>
          <w:iCs/>
          <w:color w:val="auto"/>
          <w:szCs w:val="26"/>
        </w:rPr>
        <w:t>Spearman</w:t>
      </w:r>
      <w:r>
        <w:rPr>
          <w:rFonts w:cs="Times New Roman"/>
          <w:color w:val="auto"/>
          <w:szCs w:val="26"/>
        </w:rPr>
        <w:t xml:space="preserve">’s </w:t>
      </w:r>
      <w:r>
        <w:rPr>
          <w:rFonts w:ascii="Times" w:hAnsi="Times" w:cs="Times"/>
          <w:i/>
          <w:iCs/>
          <w:color w:val="auto"/>
          <w:szCs w:val="26"/>
        </w:rPr>
        <w:t>rank correlation</w:t>
      </w:r>
      <w:r>
        <w:rPr>
          <w:rFonts w:cs="Times New Roman"/>
          <w:color w:val="auto"/>
          <w:szCs w:val="26"/>
        </w:rPr>
        <w:t>) hay độ tương tự theo bình phương trung bình (</w:t>
      </w:r>
      <w:r>
        <w:rPr>
          <w:rFonts w:ascii="Times" w:hAnsi="Times" w:cs="Times"/>
          <w:i/>
          <w:iCs/>
          <w:color w:val="auto"/>
          <w:szCs w:val="26"/>
        </w:rPr>
        <w:t>mean squared difference</w:t>
      </w:r>
      <w:r>
        <w:rPr>
          <w:rFonts w:cs="Times New Roman"/>
          <w:color w:val="auto"/>
          <w:szCs w:val="26"/>
        </w:rPr>
        <w:t>). Công thức tính độ tương tự theo Pearson như sau :</w:t>
      </w:r>
    </w:p>
    <w:p w14:paraId="096D1AE9" w14:textId="77777777" w:rsidR="00774954" w:rsidRDefault="00774954" w:rsidP="00774954">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0D249425" wp14:editId="5525FF05">
            <wp:extent cx="4769184" cy="8080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9184" cy="808083"/>
                    </a:xfrm>
                    <a:prstGeom prst="rect">
                      <a:avLst/>
                    </a:prstGeom>
                    <a:noFill/>
                    <a:ln>
                      <a:noFill/>
                    </a:ln>
                  </pic:spPr>
                </pic:pic>
              </a:graphicData>
            </a:graphic>
          </wp:inline>
        </w:drawing>
      </w:r>
      <w:r>
        <w:rPr>
          <w:rFonts w:ascii="Times" w:hAnsi="Times" w:cs="Times"/>
          <w:color w:val="auto"/>
          <w:sz w:val="24"/>
        </w:rPr>
        <w:t xml:space="preserve"> (CT1)</w:t>
      </w:r>
    </w:p>
    <w:p w14:paraId="39AE2121"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6839C993" w14:textId="77777777" w:rsidR="00774954" w:rsidRDefault="00774954" w:rsidP="00774954">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Iuu' </w:t>
      </w:r>
      <w:r>
        <w:rPr>
          <w:rFonts w:cs="Times New Roman"/>
          <w:color w:val="auto"/>
          <w:szCs w:val="26"/>
        </w:rPr>
        <w:t xml:space="preserve">là một tập các item được đánh giá bởi u và u' </w:t>
      </w:r>
    </w:p>
    <w:p w14:paraId="0BF6FD66"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là giá trị đánh giá trung bình trên tất cả các item của người dùng u. </w:t>
      </w:r>
    </w:p>
    <w:p w14:paraId="1D63E23C" w14:textId="77777777" w:rsidR="00774954" w:rsidRPr="00013682"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là giá trị đánh giá trung bình trên tất cả các item của người dùng u' .</w:t>
      </w:r>
    </w:p>
    <w:p w14:paraId="1BEAE9C5" w14:textId="77777777" w:rsidR="00013682" w:rsidRDefault="00013682" w:rsidP="00013682">
      <w:pPr>
        <w:rPr>
          <w:rFonts w:ascii="Times" w:hAnsi="Times" w:cs="Times"/>
          <w:sz w:val="24"/>
        </w:rPr>
      </w:pPr>
      <w:r>
        <w:t xml:space="preserve">Đưa ra được những dự đoán hoặc lời gợi ý là một bước quan trọng trong hệ tư vấn lọc cộng tác. Sau khi tính toán độ tương tự giữa các người dùng hay giữa các sản phẩm, chúng ta có thể dự đoán đánh giá của người dùng u trên sản phẩm i theo công thức (P. Resnick </w:t>
      </w:r>
      <w:r>
        <w:rPr>
          <w:rFonts w:ascii="Times" w:hAnsi="Times" w:cs="Times"/>
          <w:i/>
          <w:iCs/>
        </w:rPr>
        <w:t xml:space="preserve">et al., </w:t>
      </w:r>
      <w:r>
        <w:t xml:space="preserve">1994) như sau: </w:t>
      </w:r>
    </w:p>
    <w:p w14:paraId="1E16F978" w14:textId="77777777" w:rsidR="00013682" w:rsidRDefault="00013682" w:rsidP="00013682">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632C381F" wp14:editId="2DB54533">
            <wp:extent cx="4345849" cy="800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573" cy="824298"/>
                    </a:xfrm>
                    <a:prstGeom prst="rect">
                      <a:avLst/>
                    </a:prstGeom>
                    <a:noFill/>
                    <a:ln>
                      <a:noFill/>
                    </a:ln>
                  </pic:spPr>
                </pic:pic>
              </a:graphicData>
            </a:graphic>
          </wp:inline>
        </w:drawing>
      </w:r>
      <w:r>
        <w:rPr>
          <w:rFonts w:ascii="Times" w:hAnsi="Times" w:cs="Times"/>
          <w:color w:val="auto"/>
          <w:sz w:val="24"/>
        </w:rPr>
        <w:t xml:space="preserve"> (CT2)</w:t>
      </w:r>
    </w:p>
    <w:p w14:paraId="726D2E55"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Ở đây: </w:t>
      </w:r>
    </w:p>
    <w:p w14:paraId="6197667E" w14:textId="77777777" w:rsidR="00013682" w:rsidRDefault="00013682" w:rsidP="00013682">
      <w:pPr>
        <w:widowControl w:val="0"/>
        <w:autoSpaceDE w:val="0"/>
        <w:autoSpaceDN w:val="0"/>
        <w:adjustRightInd w:val="0"/>
        <w:spacing w:after="240" w:line="340" w:lineRule="atLeast"/>
        <w:ind w:firstLine="0"/>
        <w:jc w:val="left"/>
        <w:rPr>
          <w:rFonts w:ascii="Times" w:hAnsi="Times" w:cs="Times"/>
          <w:color w:val="auto"/>
          <w:sz w:val="24"/>
        </w:rPr>
      </w:pP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chính là dự đoán cho người dùng u trên sản phẩm i </w:t>
      </w:r>
    </w:p>
    <w:p w14:paraId="0843D41B" w14:textId="77777777" w:rsidR="00774954"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Sim(u,u') </w:t>
      </w:r>
      <w:r>
        <w:rPr>
          <w:rFonts w:cs="Times New Roman"/>
          <w:color w:val="auto"/>
          <w:szCs w:val="26"/>
        </w:rPr>
        <w:t xml:space="preserve">độ tương tự giữa người dùng u và u'. </w:t>
      </w:r>
      <w:r>
        <w:rPr>
          <w:rFonts w:ascii="Times" w:hAnsi="Times" w:cs="Times"/>
          <w:i/>
          <w:iCs/>
          <w:color w:val="auto"/>
          <w:szCs w:val="26"/>
        </w:rPr>
        <w:t>K</w:t>
      </w:r>
      <w:r>
        <w:rPr>
          <w:rFonts w:ascii="Times" w:hAnsi="Times" w:cs="Times"/>
          <w:i/>
          <w:iCs/>
          <w:color w:val="auto"/>
          <w:position w:val="-3"/>
          <w:sz w:val="16"/>
          <w:szCs w:val="16"/>
        </w:rPr>
        <w:t xml:space="preserve">u </w:t>
      </w:r>
      <w:r>
        <w:rPr>
          <w:rFonts w:cs="Times New Roman"/>
          <w:color w:val="auto"/>
          <w:szCs w:val="26"/>
        </w:rPr>
        <w:t xml:space="preserve">là số người dùng có độ lận cận gần </w:t>
      </w:r>
      <w:r>
        <w:rPr>
          <w:rFonts w:cs="Times New Roman"/>
          <w:color w:val="auto"/>
          <w:szCs w:val="26"/>
        </w:rPr>
        <w:lastRenderedPageBreak/>
        <w:t xml:space="preserve">người dùng u. </w:t>
      </w:r>
    </w:p>
    <w:p w14:paraId="2D2CCB9A" w14:textId="77777777" w:rsidR="00774954" w:rsidRDefault="00013682"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Giải thuật lọc cộng tác dựa trên người dùng lân cận gần nhất (USER_KNN) sử dụng độ tương tự Person bằng ngôn ngữ giả để dự đoán độ thích cho người dùng u trên sản phẩm i như sau: </w:t>
      </w:r>
    </w:p>
    <w:p w14:paraId="2A8BAAD6"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 xml:space="preserve">procedure </w:t>
      </w:r>
      <w:r>
        <w:rPr>
          <w:rFonts w:cs="Times New Roman"/>
          <w:color w:val="auto"/>
          <w:szCs w:val="26"/>
        </w:rPr>
        <w:t>USERKNN-CF (</w:t>
      </w:r>
      <w:r>
        <w:rPr>
          <w:rFonts w:ascii="Times" w:hAnsi="Times" w:cs="Times"/>
          <w:color w:val="auto"/>
          <w:sz w:val="24"/>
        </w:rPr>
        <w:t xml:space="preserve"> </w:t>
      </w:r>
      <m:oMath>
        <m:acc>
          <m:accPr>
            <m:chr m:val="̅"/>
            <m:ctrlPr>
              <w:rPr>
                <w:rFonts w:ascii="Cambria Math" w:hAnsi="Cambria Math" w:cs="Times"/>
                <w:i/>
                <w:color w:val="auto"/>
                <w:sz w:val="24"/>
              </w:rPr>
            </m:ctrlPr>
          </m:accPr>
          <m:e>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e>
        </m:acc>
      </m:oMath>
      <w:r>
        <w:rPr>
          <w:rFonts w:ascii="Times" w:hAnsi="Times" w:cs="Times"/>
          <w:i/>
          <w:iCs/>
          <w:color w:val="auto"/>
          <w:szCs w:val="26"/>
        </w:rPr>
        <w:t>,r,D</w:t>
      </w:r>
      <w:r>
        <w:rPr>
          <w:rFonts w:ascii="Times" w:hAnsi="Times" w:cs="Times"/>
          <w:i/>
          <w:iCs/>
          <w:color w:val="auto"/>
          <w:position w:val="8"/>
          <w:sz w:val="16"/>
          <w:szCs w:val="16"/>
        </w:rPr>
        <w:t>train</w:t>
      </w:r>
      <w:r>
        <w:rPr>
          <w:rFonts w:cs="Times New Roman"/>
          <w:color w:val="auto"/>
          <w:szCs w:val="26"/>
        </w:rPr>
        <w:t xml:space="preserve">) </w:t>
      </w:r>
    </w:p>
    <w:p w14:paraId="4B25B00E" w14:textId="37A1A32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u</w:t>
      </w:r>
      <w:r>
        <w:rPr>
          <w:rFonts w:cs="Times New Roman"/>
          <w:color w:val="auto"/>
          <w:szCs w:val="26"/>
        </w:rPr>
        <w:t>=1</w:t>
      </w:r>
      <w:r w:rsidR="00EA729B">
        <w:rPr>
          <w:rFonts w:cs="Times New Roman"/>
          <w:color w:val="auto"/>
          <w:szCs w:val="26"/>
        </w:rPr>
        <w:t xml:space="preserve"> </w:t>
      </w:r>
      <w:r>
        <w:rPr>
          <w:rFonts w:cs="Times New Roman"/>
          <w:color w:val="auto"/>
          <w:szCs w:val="26"/>
        </w:rPr>
        <w:t>to</w:t>
      </w:r>
      <w:r>
        <w:rPr>
          <w:rFonts w:ascii="Times" w:hAnsi="Times" w:cs="Times"/>
          <w:i/>
          <w:iCs/>
          <w:color w:val="auto"/>
          <w:szCs w:val="26"/>
        </w:rPr>
        <w:t>N</w:t>
      </w:r>
      <w:r>
        <w:rPr>
          <w:rFonts w:ascii="Times" w:hAnsi="Times" w:cs="Times"/>
          <w:b/>
          <w:bCs/>
          <w:color w:val="auto"/>
          <w:szCs w:val="26"/>
        </w:rPr>
        <w:t>do</w:t>
      </w:r>
      <w:r>
        <w:rPr>
          <w:rFonts w:ascii="MS Mincho" w:eastAsia="MS Mincho" w:hAnsi="MS Mincho" w:cs="MS Mincho"/>
          <w:b/>
          <w:bCs/>
          <w:color w:val="auto"/>
          <w:szCs w:val="26"/>
        </w:rPr>
        <w:t> </w:t>
      </w:r>
    </w:p>
    <w:p w14:paraId="7FDFDA8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Sim_uu' </w:t>
      </w:r>
      <w:r>
        <w:rPr>
          <w:rFonts w:ascii="Times" w:hAnsi="Times" w:cs="Times"/>
          <w:i/>
          <w:iCs/>
          <w:color w:val="auto"/>
          <w:szCs w:val="26"/>
        </w:rPr>
        <w:t xml:space="preserve">, </w:t>
      </w:r>
      <w:r>
        <w:rPr>
          <w:rFonts w:cs="Times New Roman"/>
          <w:color w:val="auto"/>
          <w:szCs w:val="26"/>
        </w:rPr>
        <w:t xml:space="preserve">sử dụng công thức (CT 1) </w:t>
      </w:r>
    </w:p>
    <w:p w14:paraId="49CF7E41"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82B5E5A"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Sort </w:t>
      </w:r>
      <w:r>
        <w:rPr>
          <w:rFonts w:cs="Times New Roman"/>
          <w:color w:val="auto"/>
          <w:szCs w:val="26"/>
        </w:rPr>
        <w:t xml:space="preserve">Sim_uu' // sắp xếp giảm dần độ tương tự </w:t>
      </w:r>
    </w:p>
    <w:p w14:paraId="72CF7B42" w14:textId="0CACA56C" w:rsidR="00013682" w:rsidRDefault="00EA729B"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w:t>
      </w:r>
      <w:r w:rsidR="00013682">
        <w:rPr>
          <w:rFonts w:ascii="Times" w:hAnsi="Times" w:cs="Times"/>
          <w:b/>
          <w:bCs/>
          <w:color w:val="auto"/>
          <w:szCs w:val="26"/>
        </w:rPr>
        <w:t>or</w:t>
      </w:r>
      <w:r>
        <w:rPr>
          <w:rFonts w:ascii="Times" w:hAnsi="Times" w:cs="Times"/>
          <w:b/>
          <w:bCs/>
          <w:color w:val="auto"/>
          <w:szCs w:val="26"/>
        </w:rPr>
        <w:t xml:space="preserve"> </w:t>
      </w:r>
      <w:r w:rsidR="00013682">
        <w:rPr>
          <w:rFonts w:ascii="Times" w:hAnsi="Times" w:cs="Times"/>
          <w:i/>
          <w:iCs/>
          <w:color w:val="auto"/>
          <w:szCs w:val="26"/>
        </w:rPr>
        <w:t>k</w:t>
      </w:r>
      <w:r w:rsidR="00013682">
        <w:rPr>
          <w:rFonts w:cs="Times New Roman"/>
          <w:color w:val="auto"/>
          <w:szCs w:val="26"/>
        </w:rPr>
        <w:t>=1to</w:t>
      </w:r>
      <w:r w:rsidR="00013682">
        <w:rPr>
          <w:rFonts w:ascii="Times" w:hAnsi="Times" w:cs="Times"/>
          <w:i/>
          <w:iCs/>
          <w:color w:val="auto"/>
          <w:szCs w:val="26"/>
        </w:rPr>
        <w:t>K</w:t>
      </w:r>
      <w:r w:rsidR="00013682">
        <w:rPr>
          <w:rFonts w:ascii="Times" w:hAnsi="Times" w:cs="Times"/>
          <w:b/>
          <w:bCs/>
          <w:color w:val="auto"/>
          <w:szCs w:val="26"/>
        </w:rPr>
        <w:t xml:space="preserve">do </w:t>
      </w:r>
    </w:p>
    <w:p w14:paraId="1CB887A4"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K</w:t>
      </w:r>
      <w:r>
        <w:rPr>
          <w:rFonts w:ascii="Times" w:hAnsi="Times" w:cs="Times"/>
          <w:i/>
          <w:iCs/>
          <w:color w:val="auto"/>
          <w:position w:val="-3"/>
          <w:sz w:val="16"/>
          <w:szCs w:val="16"/>
        </w:rPr>
        <w:t>u</w:t>
      </w:r>
      <w:r>
        <w:rPr>
          <w:rFonts w:ascii="Calibri" w:eastAsia="Calibri" w:hAnsi="Calibri" w:cs="Calibri"/>
          <w:color w:val="auto"/>
          <w:szCs w:val="26"/>
        </w:rPr>
        <w:t>←</w:t>
      </w:r>
      <w:r>
        <w:rPr>
          <w:rFonts w:ascii="Times" w:hAnsi="Times" w:cs="Times"/>
          <w:i/>
          <w:iCs/>
          <w:color w:val="auto"/>
          <w:szCs w:val="26"/>
        </w:rPr>
        <w:t>k</w:t>
      </w:r>
      <w:r>
        <w:rPr>
          <w:rFonts w:cs="Times New Roman"/>
          <w:color w:val="auto"/>
          <w:szCs w:val="26"/>
        </w:rPr>
        <w:t xml:space="preserve">//Các ngườI dùng k gần nhất của u </w:t>
      </w:r>
    </w:p>
    <w:p w14:paraId="6E38715F"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end for </w:t>
      </w:r>
    </w:p>
    <w:p w14:paraId="06623EB4" w14:textId="5652E0F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i</w:t>
      </w:r>
      <w:r>
        <w:rPr>
          <w:rFonts w:cs="Times New Roman"/>
          <w:color w:val="auto"/>
          <w:szCs w:val="26"/>
        </w:rPr>
        <w:t>=1to</w:t>
      </w:r>
      <w:r>
        <w:rPr>
          <w:rFonts w:ascii="Times" w:hAnsi="Times" w:cs="Times"/>
          <w:i/>
          <w:iCs/>
          <w:color w:val="auto"/>
          <w:szCs w:val="26"/>
        </w:rPr>
        <w:t>M</w:t>
      </w:r>
      <w:r>
        <w:rPr>
          <w:rFonts w:ascii="Times" w:hAnsi="Times" w:cs="Times"/>
          <w:b/>
          <w:bCs/>
          <w:color w:val="auto"/>
          <w:szCs w:val="26"/>
        </w:rPr>
        <w:t xml:space="preserve">do </w:t>
      </w:r>
    </w:p>
    <w:p w14:paraId="020C362B"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w:t>
      </w:r>
      <m:oMath>
        <m:acc>
          <m:accPr>
            <m:ctrlPr>
              <w:rPr>
                <w:rFonts w:ascii="Cambria Math" w:hAnsi="Cambria Math" w:cs="Times New Roman"/>
                <w:i/>
                <w:color w:val="auto"/>
                <w:szCs w:val="26"/>
              </w:rPr>
            </m:ctrlPr>
          </m:accPr>
          <m:e>
            <m:sSub>
              <m:sSubPr>
                <m:ctrlPr>
                  <w:rPr>
                    <w:rFonts w:ascii="Cambria Math" w:hAnsi="Cambria Math" w:cs="Times New Roman"/>
                    <w:i/>
                    <w:color w:val="auto"/>
                    <w:szCs w:val="26"/>
                  </w:rPr>
                </m:ctrlPr>
              </m:sSubPr>
              <m:e>
                <m:r>
                  <w:rPr>
                    <w:rFonts w:ascii="Cambria Math" w:hAnsi="Cambria Math" w:cs="Times New Roman"/>
                    <w:color w:val="auto"/>
                    <w:szCs w:val="26"/>
                  </w:rPr>
                  <m:t>r</m:t>
                </m:r>
              </m:e>
              <m:sub>
                <m:r>
                  <w:rPr>
                    <w:rFonts w:ascii="Cambria Math" w:hAnsi="Cambria Math" w:cs="Times New Roman"/>
                    <w:color w:val="auto"/>
                    <w:szCs w:val="26"/>
                  </w:rPr>
                  <m:t>ui</m:t>
                </m:r>
              </m:sub>
            </m:sSub>
          </m:e>
        </m:acc>
      </m:oMath>
      <w:r>
        <w:rPr>
          <w:rFonts w:cs="Times New Roman"/>
          <w:color w:val="auto"/>
          <w:position w:val="-3"/>
          <w:sz w:val="16"/>
          <w:szCs w:val="16"/>
        </w:rPr>
        <w:t xml:space="preserve">, </w:t>
      </w:r>
      <w:r>
        <w:rPr>
          <w:rFonts w:cs="Times New Roman"/>
          <w:color w:val="auto"/>
          <w:szCs w:val="26"/>
        </w:rPr>
        <w:t xml:space="preserve">sử dụng công thức (CT 2) </w:t>
      </w:r>
    </w:p>
    <w:p w14:paraId="2986BAA2"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0B2965F"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end procedure </w:t>
      </w:r>
    </w:p>
    <w:p w14:paraId="4E3F89DC" w14:textId="77777777" w:rsidR="004D1237" w:rsidRDefault="00013682" w:rsidP="004D1237">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7698A478" w14:textId="77777777" w:rsidR="00013682" w:rsidRDefault="008D2A00" w:rsidP="00013682">
      <w:pPr>
        <w:widowControl w:val="0"/>
        <w:autoSpaceDE w:val="0"/>
        <w:autoSpaceDN w:val="0"/>
        <w:adjustRightInd w:val="0"/>
        <w:spacing w:after="240" w:line="320" w:lineRule="atLeast"/>
        <w:ind w:firstLine="0"/>
        <w:jc w:val="left"/>
        <w:rPr>
          <w:rFonts w:ascii="Times" w:hAnsi="Times" w:cs="Times"/>
          <w:color w:val="auto"/>
          <w:sz w:val="24"/>
        </w:rPr>
      </w:pPr>
      <m:oMath>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oMath>
      <w:r w:rsidR="00013682">
        <w:rPr>
          <w:rFonts w:cs="Times New Roman"/>
          <w:color w:val="auto"/>
          <w:szCs w:val="26"/>
        </w:rPr>
        <w:t xml:space="preserve">: đánh giá trung bình của người dùng u trên tất cả các item </w:t>
      </w:r>
    </w:p>
    <w:p w14:paraId="58EA90D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r: đánh giá của người dùng trên tập huấn luyện </w:t>
      </w:r>
    </w:p>
    <w:p w14:paraId="39C3950C"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K: người dùng k gần nhất </w:t>
      </w:r>
    </w:p>
    <w:p w14:paraId="1F39BA63" w14:textId="77777777" w:rsidR="00620245" w:rsidRDefault="00620245" w:rsidP="00620245">
      <w:pPr>
        <w:widowControl w:val="0"/>
        <w:autoSpaceDE w:val="0"/>
        <w:autoSpaceDN w:val="0"/>
        <w:adjustRightInd w:val="0"/>
        <w:spacing w:after="240" w:line="320" w:lineRule="atLeast"/>
        <w:ind w:firstLine="0"/>
        <w:jc w:val="left"/>
        <w:rPr>
          <w:rFonts w:ascii="MS Mincho" w:eastAsia="MS Mincho" w:hAnsi="MS Mincho" w:cs="MS Mincho"/>
          <w:color w:val="auto"/>
          <w:szCs w:val="26"/>
        </w:rPr>
      </w:pPr>
      <w:r>
        <w:rPr>
          <w:rFonts w:cs="Times New Roman"/>
          <w:color w:val="auto"/>
          <w:szCs w:val="26"/>
        </w:rPr>
        <w:t>N, M: người dùng thứ n và thứ m</w:t>
      </w:r>
      <w:r>
        <w:rPr>
          <w:rFonts w:ascii="MS Mincho" w:eastAsia="MS Mincho" w:hAnsi="MS Mincho" w:cs="MS Mincho"/>
          <w:color w:val="auto"/>
          <w:szCs w:val="26"/>
        </w:rPr>
        <w:t> </w:t>
      </w:r>
    </w:p>
    <w:p w14:paraId="19C8D1D1" w14:textId="1511B624" w:rsidR="00344267" w:rsidRDefault="00620245" w:rsidP="00620245">
      <w:pPr>
        <w:widowControl w:val="0"/>
        <w:autoSpaceDE w:val="0"/>
        <w:autoSpaceDN w:val="0"/>
        <w:adjustRightInd w:val="0"/>
        <w:spacing w:after="240" w:line="320" w:lineRule="atLeast"/>
        <w:ind w:firstLine="0"/>
        <w:jc w:val="left"/>
        <w:rPr>
          <w:rFonts w:cs="Times New Roman"/>
          <w:color w:val="auto"/>
          <w:szCs w:val="26"/>
        </w:rPr>
      </w:pPr>
      <w:r>
        <w:rPr>
          <w:rFonts w:ascii="Times" w:hAnsi="Times" w:cs="Times"/>
          <w:i/>
          <w:iCs/>
          <w:color w:val="auto"/>
          <w:szCs w:val="26"/>
        </w:rPr>
        <w:t>D</w:t>
      </w:r>
      <w:r>
        <w:rPr>
          <w:rFonts w:ascii="Times" w:hAnsi="Times" w:cs="Times"/>
          <w:i/>
          <w:iCs/>
          <w:color w:val="auto"/>
          <w:position w:val="8"/>
          <w:sz w:val="16"/>
          <w:szCs w:val="16"/>
        </w:rPr>
        <w:t>train</w:t>
      </w:r>
      <w:r>
        <w:rPr>
          <w:rFonts w:ascii="Times" w:hAnsi="Times" w:cs="Times"/>
          <w:i/>
          <w:iCs/>
          <w:color w:val="auto"/>
          <w:szCs w:val="26"/>
        </w:rPr>
        <w:t xml:space="preserve">: </w:t>
      </w:r>
      <w:r>
        <w:rPr>
          <w:rFonts w:cs="Times New Roman"/>
          <w:color w:val="auto"/>
          <w:szCs w:val="26"/>
        </w:rPr>
        <w:t>tập dữ liệu huấn luyện</w:t>
      </w:r>
    </w:p>
    <w:p w14:paraId="7746DF9C" w14:textId="77777777" w:rsidR="00BD1380" w:rsidRDefault="00620245" w:rsidP="00771E87">
      <w:pPr>
        <w:pStyle w:val="Heading3"/>
        <w:numPr>
          <w:ilvl w:val="2"/>
          <w:numId w:val="4"/>
        </w:numPr>
      </w:pPr>
      <w:bookmarkStart w:id="14" w:name="_Toc474928420"/>
      <w:r>
        <w:t>Ưu và nhược điểm của lọc cộng tác.</w:t>
      </w:r>
      <w:bookmarkEnd w:id="14"/>
    </w:p>
    <w:p w14:paraId="74FD64EC" w14:textId="77777777" w:rsidR="00620245" w:rsidRPr="00620245" w:rsidRDefault="00620245" w:rsidP="00771E87">
      <w:pPr>
        <w:pStyle w:val="ListParagraph"/>
        <w:numPr>
          <w:ilvl w:val="0"/>
          <w:numId w:val="18"/>
        </w:numPr>
        <w:rPr>
          <w:b/>
        </w:rPr>
      </w:pPr>
      <w:r w:rsidRPr="00620245">
        <w:rPr>
          <w:b/>
        </w:rPr>
        <w:t>Ưu điểm</w:t>
      </w:r>
    </w:p>
    <w:p w14:paraId="38159850" w14:textId="77777777" w:rsidR="00620245" w:rsidRDefault="00620245" w:rsidP="00620245">
      <w:r w:rsidRPr="00620245">
        <w:t xml:space="preserve">Xét một cách tổng quát thì hệ này không yêu cầu quá nặng vào việc tính toán và do đó có thể đưa ra những tư vấn có độ chính xác cao và nhanh chóng cho một số lượng lớn người dùng. Bởi vì hệ này không yêu cầu mô tả nội dung một cách tường minh mà chỉ dựa vào sự đánh giá của người dùng để ước lượng xem có bao nhiêu người dùng </w:t>
      </w:r>
      <w:r w:rsidRPr="00620245">
        <w:lastRenderedPageBreak/>
        <w:t>đồng ý và không đồng ý. Đó cũng chính là lý do tại sao mà hệ này có thể đưa ra những gơ</w:t>
      </w:r>
      <w:r>
        <w:t>̣i ý bất ngờ cho người dùng.</w:t>
      </w:r>
    </w:p>
    <w:p w14:paraId="2F81022A" w14:textId="77777777" w:rsidR="00620245" w:rsidRPr="00620245" w:rsidRDefault="00620245" w:rsidP="00771E87">
      <w:pPr>
        <w:pStyle w:val="ListParagraph"/>
        <w:numPr>
          <w:ilvl w:val="0"/>
          <w:numId w:val="18"/>
        </w:numPr>
        <w:rPr>
          <w:rFonts w:ascii="Times" w:hAnsi="Times" w:cs="Times"/>
          <w:b/>
          <w:sz w:val="24"/>
        </w:rPr>
      </w:pPr>
      <w:r w:rsidRPr="00620245">
        <w:rPr>
          <w:rFonts w:ascii="Times" w:hAnsi="Times" w:cs="Times"/>
          <w:b/>
          <w:sz w:val="24"/>
        </w:rPr>
        <w:t>Khuyết điểm</w:t>
      </w:r>
    </w:p>
    <w:p w14:paraId="033CDB94" w14:textId="77777777" w:rsidR="00620245" w:rsidRDefault="00620245" w:rsidP="00620245">
      <w:pPr>
        <w:rPr>
          <w:rFonts w:ascii="Times" w:hAnsi="Times" w:cs="Times"/>
          <w:sz w:val="24"/>
        </w:rPr>
      </w:pPr>
      <w:r>
        <w:t>Có một số nhược điểm trong lọc cộng tác nhưng chúng tôi đưa ra và khắc phục 2 nhược điểm cơ bản sau:</w:t>
      </w:r>
    </w:p>
    <w:p w14:paraId="50C079D5" w14:textId="77777777" w:rsidR="00620245" w:rsidRPr="00620245" w:rsidRDefault="00620245" w:rsidP="00771E87">
      <w:pPr>
        <w:pStyle w:val="ListParagraph"/>
        <w:numPr>
          <w:ilvl w:val="0"/>
          <w:numId w:val="18"/>
        </w:numPr>
        <w:rPr>
          <w:rFonts w:ascii="Times" w:hAnsi="Times" w:cs="Times"/>
          <w:sz w:val="24"/>
        </w:rPr>
      </w:pPr>
      <w:r>
        <w:t xml:space="preserve">Vấn đề về người dùng mới. </w:t>
      </w:r>
    </w:p>
    <w:p w14:paraId="030EBBA6" w14:textId="77777777" w:rsidR="00620245" w:rsidRPr="00620245" w:rsidRDefault="00620245" w:rsidP="00771E87">
      <w:pPr>
        <w:pStyle w:val="ListParagraph"/>
        <w:numPr>
          <w:ilvl w:val="0"/>
          <w:numId w:val="18"/>
        </w:numPr>
        <w:rPr>
          <w:rFonts w:ascii="Times" w:hAnsi="Times" w:cs="Times"/>
          <w:sz w:val="24"/>
        </w:rPr>
      </w:pPr>
      <w:r>
        <w:t xml:space="preserve">Vấn đề về item mới. </w:t>
      </w:r>
    </w:p>
    <w:p w14:paraId="67417C8F" w14:textId="77777777" w:rsidR="00BD1380" w:rsidRPr="00620245" w:rsidRDefault="00620245" w:rsidP="00771E87">
      <w:pPr>
        <w:pStyle w:val="ListParagraph"/>
        <w:numPr>
          <w:ilvl w:val="0"/>
          <w:numId w:val="18"/>
        </w:numPr>
      </w:pPr>
      <w:r>
        <w:rPr>
          <w:b/>
        </w:rPr>
        <w:t>Cách khắc phục</w:t>
      </w:r>
    </w:p>
    <w:p w14:paraId="56546F10" w14:textId="77777777" w:rsidR="00620245" w:rsidRDefault="00620245" w:rsidP="00620245">
      <w:pPr>
        <w:ind w:firstLine="0"/>
      </w:pPr>
      <w:r>
        <w:t>Để khắc phục vấn đề trên, chúng ta sẽ kết hợp cả lọc cộng tác (collaborative filtering) và lọc dựa trên một số thuộc tính của người dùng cung cấp để dự đoán sở thích của khách hàng mới. Cụ thể thông qua việc đăng ký thông tin tài khoản của khách hàng, chúng ta sẽ thu thập thêm một số thông tin của người dùng mới bằng cách tạo một biểm mẫu (form) cho người dùng nhập một số thông tin cần thiết như: tính cách, nghề nghiệp, thu nhập hoặc một số thông tin về sở thích… Việc ghi nhận lại các thông tin này của người dùng sẽ giúp hệ thống tư vấn tốt hơn cho người dùng mới này. Đối với sản phẩm mới nhập vào, chúng được hiển thị đầu tiên trên trang web và có biểu tượng “New” để nhận biết đây là sản phẩm mới của hệ thống. Ngoài ra khi hiển thị chi tiết mỗi sản phẩm, trang web có một không gian để hiển thị các sản phẩm tương tự với sản phẩm mà người dùng đang xem dựa vào một số thuộc tính tương tự. Vì vậy, những sản phẩm mới cũng có thể được gợi ý cho người dùng.</w:t>
      </w:r>
    </w:p>
    <w:p w14:paraId="0035A5FD" w14:textId="5C2F8BD6" w:rsidR="00620245" w:rsidRDefault="005B317F" w:rsidP="00771E87">
      <w:pPr>
        <w:pStyle w:val="Heading3"/>
        <w:numPr>
          <w:ilvl w:val="2"/>
          <w:numId w:val="4"/>
        </w:numPr>
      </w:pPr>
      <w:bookmarkStart w:id="15" w:name="_Toc474928421"/>
      <w:r>
        <w:t>Kiểm chứng thực nghiệm</w:t>
      </w:r>
      <w:bookmarkEnd w:id="15"/>
    </w:p>
    <w:p w14:paraId="472B1E20" w14:textId="4A8E145C" w:rsidR="005B317F" w:rsidRPr="005B317F" w:rsidRDefault="005B317F" w:rsidP="00771E87">
      <w:pPr>
        <w:pStyle w:val="ListParagraph"/>
        <w:numPr>
          <w:ilvl w:val="0"/>
          <w:numId w:val="18"/>
        </w:numPr>
      </w:pPr>
      <w:r>
        <w:rPr>
          <w:b/>
        </w:rPr>
        <w:t>Dữ liệu thực nghiệm</w:t>
      </w:r>
    </w:p>
    <w:p w14:paraId="252D80FA" w14:textId="4AD6986D" w:rsidR="00BD1380" w:rsidRDefault="005B317F" w:rsidP="005B317F">
      <w:pPr>
        <w:widowControl w:val="0"/>
        <w:autoSpaceDE w:val="0"/>
        <w:autoSpaceDN w:val="0"/>
        <w:adjustRightInd w:val="0"/>
        <w:spacing w:after="240" w:line="320" w:lineRule="atLeast"/>
        <w:ind w:firstLine="0"/>
        <w:jc w:val="left"/>
        <w:rPr>
          <w:rFonts w:ascii="Times" w:hAnsi="Times" w:cs="Times"/>
          <w:color w:val="auto"/>
          <w:sz w:val="24"/>
        </w:rPr>
      </w:pPr>
      <w:r w:rsidRPr="005B317F">
        <w:t xml:space="preserve">Với nghiên cứu này, chúng </w:t>
      </w:r>
      <w:r>
        <w:t xml:space="preserve">ta </w:t>
      </w:r>
      <w:r w:rsidRPr="005B317F">
        <w:t>sử dụng tập dữ liệu MovieLens 100K (đây là dữ liệu chuẩn dùng để đánh giá giải thuật lọc cộng tác, dữ liệu này được tập hợp từ các đánh giá của người dùng tại website http://movielens.umn.edu) với khoảng 800</w:t>
      </w:r>
      <w:r>
        <w:t xml:space="preserve"> </w:t>
      </w:r>
      <w:r>
        <w:rPr>
          <w:rFonts w:cs="Times New Roman"/>
          <w:color w:val="auto"/>
          <w:szCs w:val="26"/>
        </w:rPr>
        <w:t>người dùng, 9000 bộ phim và có trên 100.000 đánh giá. Chúng ta chia tập dữ liệu ra làm 2 phần, lấy ngẫu nhiên 2/3 tập dữ liệu làm dữ liệu đầu vào và 1/3 dùng để test. Trong 2/3 tập dữ liệu đầu vào này, chúng tôi lại chia tiếp 70% tập này làm tập dữ liệu để tìm tham số K. Từ dữ liệu đầu vào hệ thống dự đoán r</w:t>
      </w:r>
      <w:r>
        <w:rPr>
          <w:rFonts w:cs="Times New Roman"/>
          <w:color w:val="auto"/>
          <w:position w:val="-3"/>
          <w:sz w:val="16"/>
          <w:szCs w:val="16"/>
        </w:rPr>
        <w:t xml:space="preserve">ui </w:t>
      </w:r>
      <w:r>
        <w:rPr>
          <w:rFonts w:cs="Times New Roman"/>
          <w:color w:val="auto"/>
          <w:szCs w:val="26"/>
        </w:rPr>
        <w:t xml:space="preserve">và so sánh dữ liệu với tập test để đo độ lệch của hệ thống. Sau khi tìm được tham số K, chúng tôi lại kiểm tra trên 1/3 tập dữ liệu ban đầu </w:t>
      </w:r>
    </w:p>
    <w:p w14:paraId="25A26065" w14:textId="1E5C4A6B" w:rsidR="005B317F" w:rsidRPr="005B317F" w:rsidRDefault="005B317F" w:rsidP="00771E87">
      <w:pPr>
        <w:pStyle w:val="ListParagraph"/>
        <w:widowControl w:val="0"/>
        <w:numPr>
          <w:ilvl w:val="0"/>
          <w:numId w:val="18"/>
        </w:numPr>
        <w:autoSpaceDE w:val="0"/>
        <w:autoSpaceDN w:val="0"/>
        <w:adjustRightInd w:val="0"/>
        <w:spacing w:after="240" w:line="320" w:lineRule="atLeast"/>
        <w:jc w:val="left"/>
        <w:rPr>
          <w:rFonts w:ascii="Times" w:hAnsi="Times" w:cs="Times"/>
          <w:color w:val="auto"/>
          <w:sz w:val="24"/>
        </w:rPr>
      </w:pPr>
      <w:r>
        <w:rPr>
          <w:rFonts w:ascii="Times" w:hAnsi="Times" w:cs="Times"/>
          <w:b/>
          <w:color w:val="auto"/>
          <w:sz w:val="24"/>
        </w:rPr>
        <w:t>Độ đo</w:t>
      </w:r>
    </w:p>
    <w:p w14:paraId="1B76F18A" w14:textId="493C4D26" w:rsidR="005B317F" w:rsidRDefault="005B317F" w:rsidP="005B317F">
      <w:r w:rsidRPr="005B317F">
        <w:t xml:space="preserve">Chúng </w:t>
      </w:r>
      <w:r>
        <w:t xml:space="preserve">ta </w:t>
      </w:r>
      <w:r w:rsidRPr="005B317F">
        <w:t xml:space="preserve">sử dụng Root Mean Squared Error (RMSE) để đánh giá hiệu quả của thuật toán, RMSE được xác định bằng công thức: </w:t>
      </w:r>
    </w:p>
    <w:p w14:paraId="29687E80" w14:textId="3225847C" w:rsidR="005B317F" w:rsidRPr="005B317F" w:rsidRDefault="005B317F" w:rsidP="005B317F">
      <w:pPr>
        <w:jc w:val="center"/>
        <w:rPr>
          <w:rFonts w:ascii="Times" w:hAnsi="Times" w:cs="Times"/>
          <w:sz w:val="28"/>
          <w:szCs w:val="28"/>
        </w:rPr>
      </w:pPr>
      <m:oMath>
        <m:r>
          <w:rPr>
            <w:rFonts w:ascii="Cambria Math" w:hAnsi="Cambria Math" w:cs="Times"/>
            <w:sz w:val="28"/>
            <w:szCs w:val="28"/>
          </w:rPr>
          <m:t>RMSE =</m:t>
        </m:r>
        <m:rad>
          <m:radPr>
            <m:degHide m:val="1"/>
            <m:ctrlPr>
              <w:rPr>
                <w:rFonts w:ascii="Cambria Math" w:eastAsiaTheme="minorEastAsia" w:hAnsi="Cambria Math" w:cs="Times"/>
                <w:i/>
                <w:sz w:val="28"/>
                <w:szCs w:val="28"/>
              </w:rPr>
            </m:ctrlPr>
          </m:radPr>
          <m:deg/>
          <m:e>
            <m:sSub>
              <m:sSubPr>
                <m:ctrlPr>
                  <w:rPr>
                    <w:rFonts w:ascii="Cambria Math" w:eastAsiaTheme="minorEastAsia" w:hAnsi="Cambria Math" w:cs="Times"/>
                    <w:i/>
                    <w:sz w:val="28"/>
                    <w:szCs w:val="28"/>
                  </w:rPr>
                </m:ctrlPr>
              </m:sSubPr>
              <m:e>
                <m:f>
                  <m:fPr>
                    <m:ctrlPr>
                      <w:rPr>
                        <w:rFonts w:ascii="Cambria Math" w:eastAsiaTheme="minorEastAsia" w:hAnsi="Cambria Math" w:cs="Times"/>
                        <w:i/>
                        <w:sz w:val="28"/>
                        <w:szCs w:val="28"/>
                      </w:rPr>
                    </m:ctrlPr>
                  </m:fPr>
                  <m:num>
                    <m:r>
                      <w:rPr>
                        <w:rFonts w:ascii="Cambria Math" w:eastAsiaTheme="minorEastAsia" w:hAnsi="Cambria Math" w:cs="Times"/>
                        <w:sz w:val="28"/>
                        <w:szCs w:val="28"/>
                      </w:rPr>
                      <m:t>1</m:t>
                    </m:r>
                  </m:num>
                  <m:den>
                    <m:d>
                      <m:dPr>
                        <m:begChr m:val="|"/>
                        <m:endChr m:val="|"/>
                        <m:ctrlPr>
                          <w:rPr>
                            <w:rFonts w:ascii="Cambria Math" w:eastAsiaTheme="minorEastAsia" w:hAnsi="Cambria Math" w:cs="Times"/>
                            <w:i/>
                            <w:sz w:val="28"/>
                            <w:szCs w:val="28"/>
                          </w:rPr>
                        </m:ctrlPr>
                      </m:dPr>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e>
                    </m:d>
                  </m:den>
                </m:f>
              </m:e>
              <m:sub>
                <m:r>
                  <w:rPr>
                    <w:rFonts w:ascii="Cambria Math" w:eastAsiaTheme="minorEastAsia" w:hAnsi="Cambria Math" w:cs="Times"/>
                    <w:sz w:val="28"/>
                    <w:szCs w:val="28"/>
                  </w:rPr>
                  <m:t>u,i,r∈</m:t>
                </m:r>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sub>
            </m:sSub>
            <m:nary>
              <m:naryPr>
                <m:chr m:val="∑"/>
                <m:limLoc m:val="undOvr"/>
                <m:subHide m:val="1"/>
                <m:supHide m:val="1"/>
                <m:ctrlPr>
                  <w:rPr>
                    <w:rFonts w:ascii="Cambria Math" w:eastAsiaTheme="minorEastAsia" w:hAnsi="Cambria Math" w:cs="Times"/>
                    <w:i/>
                    <w:sz w:val="28"/>
                    <w:szCs w:val="28"/>
                  </w:rPr>
                </m:ctrlPr>
              </m:naryPr>
              <m:sub/>
              <m:sup/>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r>
                          <w:rPr>
                            <w:rFonts w:ascii="Cambria Math" w:eastAsiaTheme="minorEastAsia" w:hAnsi="Cambria Math" w:cs="Times"/>
                            <w:sz w:val="28"/>
                            <w:szCs w:val="28"/>
                          </w:rPr>
                          <m:t>r</m:t>
                        </m:r>
                      </m:e>
                      <m:sub>
                        <m:r>
                          <w:rPr>
                            <w:rFonts w:ascii="Cambria Math" w:eastAsiaTheme="minorEastAsia" w:hAnsi="Cambria Math" w:cs="Times"/>
                            <w:sz w:val="28"/>
                            <w:szCs w:val="28"/>
                          </w:rPr>
                          <m:t>ui</m:t>
                        </m:r>
                      </m:sub>
                    </m:sSub>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acc>
                          <m:accPr>
                            <m:ctrlPr>
                              <w:rPr>
                                <w:rFonts w:ascii="Cambria Math" w:eastAsiaTheme="minorEastAsia" w:hAnsi="Cambria Math" w:cs="Times"/>
                                <w:i/>
                                <w:sz w:val="28"/>
                                <w:szCs w:val="28"/>
                              </w:rPr>
                            </m:ctrlPr>
                          </m:accPr>
                          <m:e>
                            <m:r>
                              <w:rPr>
                                <w:rFonts w:ascii="Cambria Math" w:eastAsiaTheme="minorEastAsia" w:hAnsi="Cambria Math" w:cs="Times"/>
                                <w:sz w:val="28"/>
                                <w:szCs w:val="28"/>
                              </w:rPr>
                              <m:t>r</m:t>
                            </m:r>
                          </m:e>
                        </m:acc>
                      </m:e>
                      <m:sub>
                        <m:r>
                          <w:rPr>
                            <w:rFonts w:ascii="Cambria Math" w:eastAsiaTheme="minorEastAsia" w:hAnsi="Cambria Math" w:cs="Times"/>
                            <w:sz w:val="28"/>
                            <w:szCs w:val="28"/>
                          </w:rPr>
                          <m:t>ui</m:t>
                        </m:r>
                      </m:sub>
                    </m:sSub>
                    <m:r>
                      <w:rPr>
                        <w:rFonts w:ascii="Cambria Math" w:eastAsiaTheme="minorEastAsia" w:hAnsi="Cambria Math" w:cs="Times"/>
                        <w:sz w:val="28"/>
                        <w:szCs w:val="28"/>
                      </w:rPr>
                      <m:t>)</m:t>
                    </m:r>
                  </m:e>
                  <m:sup>
                    <m:r>
                      <w:rPr>
                        <w:rFonts w:ascii="Cambria Math" w:eastAsiaTheme="minorEastAsia" w:hAnsi="Cambria Math" w:cs="Times"/>
                        <w:sz w:val="28"/>
                        <w:szCs w:val="28"/>
                      </w:rPr>
                      <m:t>2</m:t>
                    </m:r>
                  </m:sup>
                </m:sSup>
              </m:e>
            </m:nary>
          </m:e>
        </m:rad>
      </m:oMath>
      <w:r w:rsidRPr="005B317F">
        <w:rPr>
          <w:rFonts w:ascii="Times" w:eastAsiaTheme="minorEastAsia" w:hAnsi="Times" w:cs="Times"/>
          <w:sz w:val="28"/>
          <w:szCs w:val="28"/>
        </w:rPr>
        <w:t>(CT 3)</w:t>
      </w:r>
    </w:p>
    <w:p w14:paraId="02F84DEF" w14:textId="0AD28AF1" w:rsidR="005B317F" w:rsidRDefault="005B317F" w:rsidP="005B317F">
      <w:pPr>
        <w:rPr>
          <w:rFonts w:ascii="Times" w:hAnsi="Times" w:cs="Times"/>
          <w:sz w:val="24"/>
        </w:rPr>
      </w:pPr>
      <w:r>
        <w:rPr>
          <w:position w:val="5"/>
          <w:sz w:val="24"/>
        </w:rPr>
        <w:t>D</w:t>
      </w:r>
      <w:r>
        <w:rPr>
          <w:position w:val="16"/>
          <w:sz w:val="14"/>
          <w:szCs w:val="14"/>
        </w:rPr>
        <w:t xml:space="preserve">test </w:t>
      </w:r>
      <w:r>
        <w:t xml:space="preserve">: tập kiểm tra </w:t>
      </w:r>
    </w:p>
    <w:p w14:paraId="1F1D266D" w14:textId="77777777" w:rsidR="005B317F" w:rsidRDefault="005B317F" w:rsidP="005B317F">
      <w:pPr>
        <w:rPr>
          <w:rFonts w:ascii="Times" w:hAnsi="Times" w:cs="Times"/>
          <w:sz w:val="24"/>
        </w:rPr>
      </w:pPr>
      <w:r>
        <w:rPr>
          <w:position w:val="-3"/>
        </w:rPr>
        <w:t>r</w:t>
      </w:r>
      <w:r>
        <w:rPr>
          <w:position w:val="-11"/>
          <w:sz w:val="16"/>
          <w:szCs w:val="16"/>
        </w:rPr>
        <w:t xml:space="preserve">ui </w:t>
      </w:r>
      <w:r>
        <w:t xml:space="preserve">: dự đoán của người dùng u trên item i trên tập kiểm tra </w:t>
      </w:r>
    </w:p>
    <w:p w14:paraId="15B6CDF8" w14:textId="77777777" w:rsidR="005B317F" w:rsidRDefault="005B317F" w:rsidP="005B317F">
      <w:pPr>
        <w:rPr>
          <w:rFonts w:ascii="Times" w:hAnsi="Times" w:cs="Times"/>
          <w:sz w:val="24"/>
        </w:rPr>
      </w:pPr>
      <w:r>
        <w:rPr>
          <w:position w:val="-3"/>
        </w:rPr>
        <w:t>r</w:t>
      </w:r>
      <w:r>
        <w:t>ˆ</w:t>
      </w:r>
      <w:r>
        <w:rPr>
          <w:position w:val="-8"/>
          <w:sz w:val="16"/>
          <w:szCs w:val="16"/>
        </w:rPr>
        <w:t xml:space="preserve">ui </w:t>
      </w:r>
      <w:r>
        <w:t xml:space="preserve">: dự đoán của người dùng u trên item i theo công thức (CT 2). </w:t>
      </w:r>
    </w:p>
    <w:p w14:paraId="4BFD5CD1" w14:textId="2EC01FB9" w:rsidR="00461126" w:rsidRDefault="00B32C00" w:rsidP="00771E87">
      <w:pPr>
        <w:pStyle w:val="Heading2"/>
        <w:numPr>
          <w:ilvl w:val="1"/>
          <w:numId w:val="4"/>
        </w:numPr>
      </w:pPr>
      <w:bookmarkStart w:id="16" w:name="_Toc474928422"/>
      <w:bookmarkStart w:id="17" w:name="_Toc465004635"/>
      <w:bookmarkStart w:id="18" w:name="_Toc465004882"/>
      <w:bookmarkStart w:id="19" w:name="_Toc465005088"/>
      <w:bookmarkEnd w:id="7"/>
      <w:bookmarkEnd w:id="8"/>
      <w:bookmarkEnd w:id="9"/>
      <w:r>
        <w:lastRenderedPageBreak/>
        <w:t>Công nghệ Java Web Application</w:t>
      </w:r>
      <w:bookmarkEnd w:id="16"/>
    </w:p>
    <w:p w14:paraId="366729EC" w14:textId="1C814CE0" w:rsidR="00B32C00" w:rsidRDefault="003E316E" w:rsidP="00771E87">
      <w:pPr>
        <w:pStyle w:val="Heading3"/>
        <w:numPr>
          <w:ilvl w:val="2"/>
          <w:numId w:val="4"/>
        </w:numPr>
      </w:pPr>
      <w:bookmarkStart w:id="20" w:name="_Toc474928423"/>
      <w:r>
        <w:t>Tổng quan về Java web application</w:t>
      </w:r>
      <w:bookmarkEnd w:id="20"/>
    </w:p>
    <w:p w14:paraId="5871B032" w14:textId="77777777" w:rsidR="003E316E" w:rsidRDefault="003E316E" w:rsidP="003E316E">
      <w:bookmarkStart w:id="21" w:name="_GoBack"/>
      <w:bookmarkEnd w:id="21"/>
    </w:p>
    <w:p w14:paraId="459156D9" w14:textId="77777777" w:rsidR="003E316E" w:rsidRDefault="003E316E" w:rsidP="003E316E"/>
    <w:p w14:paraId="73BDAA61" w14:textId="51A47B67" w:rsidR="003E316E" w:rsidRDefault="003E316E" w:rsidP="00771E87">
      <w:pPr>
        <w:pStyle w:val="Heading3"/>
        <w:numPr>
          <w:ilvl w:val="2"/>
          <w:numId w:val="4"/>
        </w:numPr>
      </w:pPr>
      <w:bookmarkStart w:id="22" w:name="_Toc474928424"/>
      <w:r>
        <w:t>Servlet</w:t>
      </w:r>
      <w:bookmarkEnd w:id="22"/>
    </w:p>
    <w:p w14:paraId="07AA02EA" w14:textId="56DC7B59" w:rsidR="003E316E" w:rsidRDefault="003E316E" w:rsidP="003E316E"/>
    <w:p w14:paraId="6374EBFB" w14:textId="77777777" w:rsidR="003E316E" w:rsidRDefault="003E316E" w:rsidP="003E316E"/>
    <w:p w14:paraId="7CA991BD" w14:textId="77777777" w:rsidR="003E316E" w:rsidRDefault="003E316E" w:rsidP="003E316E"/>
    <w:p w14:paraId="1048EDF5" w14:textId="548B9E3B" w:rsidR="003E316E" w:rsidRDefault="003E316E" w:rsidP="00771E87">
      <w:pPr>
        <w:pStyle w:val="Heading3"/>
        <w:numPr>
          <w:ilvl w:val="2"/>
          <w:numId w:val="4"/>
        </w:numPr>
      </w:pPr>
      <w:bookmarkStart w:id="23" w:name="_Toc474928425"/>
      <w:r>
        <w:t>JSP</w:t>
      </w:r>
      <w:bookmarkEnd w:id="23"/>
    </w:p>
    <w:p w14:paraId="6E33CEA6" w14:textId="77777777" w:rsidR="003E316E" w:rsidRDefault="003E316E" w:rsidP="003E316E"/>
    <w:p w14:paraId="0B4214E1" w14:textId="77777777" w:rsidR="003E316E" w:rsidRDefault="003E316E" w:rsidP="003E316E"/>
    <w:p w14:paraId="0127AE3E" w14:textId="77777777" w:rsidR="003E316E" w:rsidRDefault="003E316E" w:rsidP="003E316E"/>
    <w:p w14:paraId="6A544455" w14:textId="06C22EE0" w:rsidR="003E316E" w:rsidRDefault="003E316E" w:rsidP="00771E87">
      <w:pPr>
        <w:pStyle w:val="Heading3"/>
        <w:numPr>
          <w:ilvl w:val="2"/>
          <w:numId w:val="4"/>
        </w:numPr>
      </w:pPr>
      <w:bookmarkStart w:id="24" w:name="_Toc474928426"/>
      <w:r>
        <w:t>JDBC</w:t>
      </w:r>
      <w:bookmarkEnd w:id="24"/>
    </w:p>
    <w:p w14:paraId="3AC0852F" w14:textId="77777777" w:rsidR="003E316E" w:rsidRDefault="003E316E" w:rsidP="003E316E"/>
    <w:p w14:paraId="628CEFD6" w14:textId="77777777" w:rsidR="003E316E" w:rsidRDefault="003E316E" w:rsidP="003E316E"/>
    <w:p w14:paraId="63EFA61C" w14:textId="6B4F8DBD" w:rsidR="003E316E" w:rsidRDefault="003E316E" w:rsidP="00771E87">
      <w:pPr>
        <w:pStyle w:val="Heading2"/>
        <w:numPr>
          <w:ilvl w:val="1"/>
          <w:numId w:val="4"/>
        </w:numPr>
      </w:pPr>
      <w:bookmarkStart w:id="25" w:name="_Toc474928427"/>
      <w:r>
        <w:t>Các tiện ích</w:t>
      </w:r>
      <w:bookmarkEnd w:id="25"/>
    </w:p>
    <w:p w14:paraId="6E320433" w14:textId="7EEC714C" w:rsidR="003E316E" w:rsidRDefault="003E316E" w:rsidP="00771E87">
      <w:pPr>
        <w:pStyle w:val="Heading3"/>
        <w:numPr>
          <w:ilvl w:val="2"/>
          <w:numId w:val="4"/>
        </w:numPr>
      </w:pPr>
      <w:bookmarkStart w:id="26" w:name="_Toc474928428"/>
      <w:r>
        <w:t>Gửi tin nhắn tự động sử dụng A</w:t>
      </w:r>
      <w:r w:rsidR="004A78D5">
        <w:t>T</w:t>
      </w:r>
      <w:r>
        <w:t>-command</w:t>
      </w:r>
      <w:bookmarkEnd w:id="26"/>
      <w:r w:rsidR="008D2A00">
        <w:t>s</w:t>
      </w:r>
    </w:p>
    <w:p w14:paraId="411B861B" w14:textId="77777777" w:rsidR="003E316E" w:rsidRDefault="003E316E" w:rsidP="003E316E"/>
    <w:p w14:paraId="57F49CB6" w14:textId="77777777" w:rsidR="003E316E" w:rsidRDefault="003E316E" w:rsidP="003E316E"/>
    <w:p w14:paraId="5E2CE954" w14:textId="613C493B" w:rsidR="003E316E" w:rsidRDefault="003E316E" w:rsidP="00771E87">
      <w:pPr>
        <w:pStyle w:val="Heading3"/>
        <w:numPr>
          <w:ilvl w:val="2"/>
          <w:numId w:val="4"/>
        </w:numPr>
      </w:pPr>
      <w:bookmarkStart w:id="27" w:name="_Toc474928429"/>
      <w:r>
        <w:t>Gửi email tự động sử dụng SMTP</w:t>
      </w:r>
      <w:bookmarkEnd w:id="27"/>
    </w:p>
    <w:p w14:paraId="0A93C013" w14:textId="77777777" w:rsidR="003E316E" w:rsidRDefault="003E316E" w:rsidP="003E316E"/>
    <w:p w14:paraId="60D23C57" w14:textId="77777777" w:rsidR="003E316E" w:rsidRDefault="003E316E" w:rsidP="003E316E"/>
    <w:p w14:paraId="7C61C29F" w14:textId="28007CA4" w:rsidR="003E316E" w:rsidRDefault="003E316E" w:rsidP="00771E87">
      <w:pPr>
        <w:pStyle w:val="Heading3"/>
        <w:numPr>
          <w:ilvl w:val="2"/>
          <w:numId w:val="4"/>
        </w:numPr>
      </w:pPr>
      <w:bookmarkStart w:id="28" w:name="_Toc474928430"/>
      <w:r>
        <w:t>Nhận thông báo theo thời gian thực</w:t>
      </w:r>
      <w:bookmarkEnd w:id="28"/>
    </w:p>
    <w:p w14:paraId="5C64F464" w14:textId="77777777" w:rsidR="003E316E" w:rsidRDefault="003E316E" w:rsidP="003E316E"/>
    <w:p w14:paraId="35BA7107" w14:textId="77777777" w:rsidR="003E316E" w:rsidRDefault="003E316E" w:rsidP="003E316E"/>
    <w:p w14:paraId="4F4996F3" w14:textId="658A556A" w:rsidR="003E316E" w:rsidRPr="003E316E" w:rsidRDefault="00CE12C8" w:rsidP="00CE12C8">
      <w:pPr>
        <w:spacing w:line="240" w:lineRule="auto"/>
        <w:ind w:firstLine="0"/>
        <w:jc w:val="left"/>
      </w:pPr>
      <w:r>
        <w:br w:type="page"/>
      </w:r>
    </w:p>
    <w:p w14:paraId="51DE943E" w14:textId="77777777" w:rsidR="00024294" w:rsidRDefault="00024294" w:rsidP="00024294">
      <w:pPr>
        <w:pStyle w:val="Heading1"/>
      </w:pPr>
      <w:bookmarkStart w:id="29" w:name="_Toc474928431"/>
      <w:r>
        <w:lastRenderedPageBreak/>
        <w:t xml:space="preserve">CHƯƠNG </w:t>
      </w:r>
      <w:r w:rsidR="001E18BD">
        <w:t>2</w:t>
      </w:r>
      <w:r w:rsidR="00CF6021">
        <w:t>.</w:t>
      </w:r>
      <w:r w:rsidR="00B41253">
        <w:t xml:space="preserve"> PHÂN TÍCH THIẾT KẾ HỆ THỐNG</w:t>
      </w:r>
      <w:bookmarkEnd w:id="17"/>
      <w:bookmarkEnd w:id="18"/>
      <w:bookmarkEnd w:id="19"/>
      <w:bookmarkEnd w:id="29"/>
    </w:p>
    <w:p w14:paraId="62E9F1F4" w14:textId="26FCF1B9" w:rsidR="00BC1AFB" w:rsidRDefault="00024294" w:rsidP="00024294">
      <w:pPr>
        <w:pStyle w:val="Heading2"/>
      </w:pPr>
      <w:bookmarkStart w:id="30" w:name="_Toc474928432"/>
      <w:r>
        <w:t xml:space="preserve">2.1. </w:t>
      </w:r>
      <w:r w:rsidR="00A0419C">
        <w:t>Đặt vấn đề</w:t>
      </w:r>
      <w:bookmarkEnd w:id="30"/>
      <w:r w:rsidR="00915256">
        <w:t xml:space="preserve"> // không cần  hoặc là 1 số phân tích ban đầu về hệ thống</w:t>
      </w:r>
    </w:p>
    <w:p w14:paraId="349BB348" w14:textId="1C531BF6" w:rsidR="00915256" w:rsidRPr="00915256" w:rsidRDefault="00915256" w:rsidP="00915256">
      <w:pPr>
        <w:rPr>
          <w:color w:val="FF0000"/>
        </w:rPr>
      </w:pPr>
      <w:r>
        <w:rPr>
          <w:color w:val="FF0000"/>
        </w:rPr>
        <w:t>cần có phân tích sơ bộ hệ thống</w:t>
      </w:r>
    </w:p>
    <w:p w14:paraId="50D210AF" w14:textId="36D56BF7" w:rsidR="00915256" w:rsidRPr="00915256" w:rsidRDefault="00915256" w:rsidP="00915256">
      <w:pPr>
        <w:rPr>
          <w:color w:val="FF0000"/>
        </w:rPr>
      </w:pPr>
      <w:r>
        <w:rPr>
          <w:color w:val="FF0000"/>
        </w:rPr>
        <w:t>chưa phân tích chức năng hệ thống ( cần có sơ đồ phân tích chức năng hệ thống)</w:t>
      </w:r>
    </w:p>
    <w:p w14:paraId="43F3F8E7" w14:textId="6B0D6C52" w:rsidR="00B2349D" w:rsidRPr="00B2349D" w:rsidRDefault="00A0419C" w:rsidP="00A0419C">
      <w:pPr>
        <w:pStyle w:val="Heading3"/>
      </w:pPr>
      <w:bookmarkStart w:id="31" w:name="_Toc474928433"/>
      <w:r>
        <w:t>2.1.1. Hiện trạng hệ thống</w:t>
      </w:r>
      <w:bookmarkEnd w:id="31"/>
    </w:p>
    <w:p w14:paraId="78BC6B33" w14:textId="77777777" w:rsidR="00D00D26" w:rsidRPr="00A0419C" w:rsidRDefault="00B2349D" w:rsidP="00D00D26">
      <w:pPr>
        <w:rPr>
          <w:lang w:val="vi-VN"/>
        </w:rPr>
      </w:pPr>
      <w:r>
        <w:rPr>
          <w:lang w:val="vi-VN"/>
        </w:rPr>
        <w:tab/>
      </w:r>
      <w:r w:rsidR="00D00D26" w:rsidRPr="00A0419C">
        <w:rPr>
          <w:lang w:val="vi-VN"/>
        </w:rPr>
        <w:t>Cửa hàng máy tính HC chuyên cung cấp các loại Camera an ninh như: Camera giám sát sử dụng đầu ghi, camera IP không dây, camera hành trình cho ô tô xe máy … . Cung cấp máy tính laptop của các hãng như Dell, Asus, HP, Lenovo, Acer, Apple …, Cung cấp linh kiện cho máy để bàn, linh kiện, phụ kiện cho laptop.</w:t>
      </w:r>
    </w:p>
    <w:p w14:paraId="6F698992" w14:textId="77777777" w:rsidR="00D00D26" w:rsidRPr="00A0419C" w:rsidRDefault="00D00D26" w:rsidP="00D00D26">
      <w:pPr>
        <w:rPr>
          <w:lang w:val="vi-VN"/>
        </w:rPr>
      </w:pPr>
      <w:r w:rsidRPr="00A0419C">
        <w:rPr>
          <w:lang w:val="vi-VN"/>
        </w:rPr>
        <w:t xml:space="preserve">Với 10 năm hoạt động, phục vụ khách hàng, Máy tính HC luôn là điểm đến tin tưởng của giới công nghệ. Cửa hàng luôn cập nhật thông tin, mặt hàng mới nhất trên thế giới cũng như ở Việt Nam. </w:t>
      </w:r>
    </w:p>
    <w:p w14:paraId="3ECFA498" w14:textId="77777777" w:rsidR="00D00D26" w:rsidRPr="00A0419C" w:rsidRDefault="00D00D26" w:rsidP="00D00D26">
      <w:pPr>
        <w:rPr>
          <w:lang w:val="vi-VN"/>
        </w:rPr>
      </w:pPr>
      <w:r w:rsidRPr="00A0419C">
        <w:rPr>
          <w:lang w:val="vi-VN"/>
        </w:rPr>
        <w:t>Tiêu chí hoạt động của cửa hàng là làm sao mặt hàng đến tay người tiêu dùng giá rẻ nhất thị trường nhưng chất lượng phải đảm bảo. Việc giữ uy tín với khách hàng là phương châm hoạt động, phát triển thương hiệu.</w:t>
      </w:r>
    </w:p>
    <w:p w14:paraId="3195C8E0" w14:textId="7364A037" w:rsidR="00D00D26" w:rsidRPr="00A0419C" w:rsidRDefault="00D00D26" w:rsidP="002F72C9">
      <w:pPr>
        <w:rPr>
          <w:lang w:val="vi-VN"/>
        </w:rPr>
      </w:pPr>
      <w:r w:rsidRPr="00A0419C">
        <w:rPr>
          <w:lang w:val="vi-VN"/>
        </w:rPr>
        <w:t>Hiện tại cưa hàng chỉ phục vụ cho khách hàng đến mua hàng trực tiếp tại cửa hàng nhưng do sự mở rộng về quy mô bán hàng, Chủ cửa hàng có ý định phục vụ cho khách hàng ở xa, không có điều kiện mua trực tiếp.</w:t>
      </w:r>
    </w:p>
    <w:p w14:paraId="2D757A12" w14:textId="77777777" w:rsidR="00D00D26" w:rsidRPr="00A0419C" w:rsidRDefault="00D00D26" w:rsidP="00D00D26">
      <w:pPr>
        <w:rPr>
          <w:b/>
          <w:lang w:val="vi-VN"/>
        </w:rPr>
      </w:pPr>
      <w:r w:rsidRPr="00A0419C">
        <w:rPr>
          <w:b/>
          <w:lang w:val="vi-VN"/>
        </w:rPr>
        <w:t>Để xây dưng cửa hàng bán hàng kỹ thuật số cần giải quyết nhiều vấn đề:</w:t>
      </w:r>
    </w:p>
    <w:p w14:paraId="0ED8DA7C" w14:textId="77777777" w:rsidR="00D00D26" w:rsidRPr="00D742D9" w:rsidRDefault="00D00D26" w:rsidP="00D00D26">
      <w:pPr>
        <w:rPr>
          <w:lang w:val="vi-VN"/>
        </w:rPr>
      </w:pPr>
      <w:r w:rsidRPr="00D742D9">
        <w:rPr>
          <w:lang w:val="vi-VN"/>
        </w:rPr>
        <w:t>Chọn vị trí cửa hàng: Vị trị cửa hàng là một trong những yếu tố quan trọng để quyết định thành công hay thất bại của người chủ cửa hàng. Do vậy cần chọn vị địa điểm thuận lợi cho việc thu hồi vốn đầu tư và sinh lợi nhuận. Địa điểm chọn là nơi có nhiều người qua lại, tập chung nhiều khách hàng mục tiêu.</w:t>
      </w:r>
    </w:p>
    <w:p w14:paraId="304287A3" w14:textId="77777777" w:rsidR="00D00D26" w:rsidRPr="00D742D9" w:rsidRDefault="00D00D26" w:rsidP="00D00D26">
      <w:pPr>
        <w:rPr>
          <w:lang w:val="vi-VN"/>
        </w:rPr>
      </w:pPr>
      <w:r w:rsidRPr="00D742D9">
        <w:rPr>
          <w:lang w:val="vi-VN"/>
        </w:rPr>
        <w:t>Hiện tại địa điểm cửa hàng là Đối diện trường ĐHCN cho nên đảm bảo yếu tố địa điểm thuận lợi, tuy nhiên mặt bằng tại cửa hàng không lớn do đó cần có một nhà kho ở cách đó không xa.</w:t>
      </w:r>
    </w:p>
    <w:p w14:paraId="035A41B9" w14:textId="77777777" w:rsidR="00D00D26" w:rsidRPr="00D742D9" w:rsidRDefault="00D00D26" w:rsidP="00D00D26">
      <w:pPr>
        <w:rPr>
          <w:lang w:val="vi-VN"/>
        </w:rPr>
      </w:pPr>
      <w:r w:rsidRPr="00D742D9">
        <w:rPr>
          <w:lang w:val="vi-VN"/>
        </w:rPr>
        <w:t>Bố trí cửa hàng: Chọn vị trí đã quan trọng nhưng bố trí cửa hàng làm sao cho bắt mắt, thu hút sự chú ý của khách hàng cũng là việc quan trọng không kém. Cần xây dựng cửa hàng làm sao cho phù hợp với quy mô của cửa hàng, trang trí làm sao thể hiện được đặc điểm đặc biệt, thương hiệu của cửa hàng.</w:t>
      </w:r>
    </w:p>
    <w:p w14:paraId="389810F4" w14:textId="7D09B500" w:rsidR="00D00D26" w:rsidRPr="00D742D9" w:rsidRDefault="00D00D26" w:rsidP="00D00D26">
      <w:pPr>
        <w:rPr>
          <w:lang w:val="vi-VN"/>
        </w:rPr>
      </w:pPr>
      <w:r w:rsidRPr="00D742D9">
        <w:rPr>
          <w:lang w:val="vi-VN"/>
        </w:rPr>
        <w:t>Sắp xếp mặt hàng: Dựa vào không gian của cửa hàng, sắp xếp các mặt hàng một cách tối ưu nhất nhưng vẫn đảm bảo được việc quan sát, thêm vào hay lấy ra.</w:t>
      </w:r>
    </w:p>
    <w:p w14:paraId="3CCF23B4" w14:textId="77777777" w:rsidR="00D00D26" w:rsidRPr="00D742D9" w:rsidRDefault="00D00D26" w:rsidP="00D00D26">
      <w:pPr>
        <w:rPr>
          <w:lang w:val="vi-VN"/>
        </w:rPr>
      </w:pPr>
      <w:r w:rsidRPr="00D742D9">
        <w:rPr>
          <w:lang w:val="vi-VN"/>
        </w:rPr>
        <w:t>Các đầu tư về vốn: Giải bài toán về việc chi tiêu cho các hoạt động ban đầu như thuê địa điểm, các vận dụng về trang trí cửa hàng, thuê nhân viên bán hàng, mua mới sản phẩm … cũng là công việc đòi hỏi người chủ cửa hàng cân nhắc, chi tiêu cho hợp lý.</w:t>
      </w:r>
    </w:p>
    <w:p w14:paraId="719979AB" w14:textId="77777777" w:rsidR="00D00D26" w:rsidRPr="00D742D9" w:rsidRDefault="00D00D26" w:rsidP="00D00D26">
      <w:pPr>
        <w:rPr>
          <w:lang w:val="vi-VN"/>
        </w:rPr>
      </w:pPr>
      <w:r w:rsidRPr="00D742D9">
        <w:rPr>
          <w:lang w:val="vi-VN"/>
        </w:rPr>
        <w:t>Đàu tư về thời gian và công sức: Ngoài việc đàu tư về vốn thì người chủ cửa hàng cần đầu tư về thời gian để xây dựng, vận hành cửa hàng, cập nhật thông tin cho các dòng sản phẩm mới…</w:t>
      </w:r>
    </w:p>
    <w:p w14:paraId="27DD87B0" w14:textId="77777777" w:rsidR="00D00D26" w:rsidRPr="00D742D9" w:rsidRDefault="00D00D26" w:rsidP="00D00D26">
      <w:pPr>
        <w:rPr>
          <w:lang w:val="vi-VN"/>
        </w:rPr>
      </w:pPr>
      <w:r w:rsidRPr="00D742D9">
        <w:rPr>
          <w:lang w:val="vi-VN"/>
        </w:rPr>
        <w:lastRenderedPageBreak/>
        <w:t>Khoảng cách địa lý: Cửa hàng có ưu điểm là cung cấp cho khách hàng cái nhìn khách quan về sản phẩm, dễ dàng nhận biết, cảm nhận, thậm chí là trải nghiệm sản phẩm. Tuy nhiên đối với khách hàng ở xa thi khó tiếp cận. Nếu có thể thì khách hàng mất nhiều thời gian, chi phí đi lại đến cửa hàng giao dịch.</w:t>
      </w:r>
    </w:p>
    <w:p w14:paraId="78AB3A6F" w14:textId="77777777" w:rsidR="00D00D26" w:rsidRPr="00D742D9" w:rsidRDefault="00D00D26" w:rsidP="00D00D26">
      <w:pPr>
        <w:rPr>
          <w:lang w:val="vi-VN"/>
        </w:rPr>
      </w:pPr>
      <w:r w:rsidRPr="00D742D9">
        <w:rPr>
          <w:lang w:val="vi-VN"/>
        </w:rPr>
        <w:t>Dịch vụ: Khách hàng đôi khi muốn đóng góp ý kiến nhưng không muốn ra mặt trực tiếp để trao đổi sẽ gặp khó khăn vì cửa hàng không có hòm thư góp ý, chưa có dịch vụ chăm sóc khách hàng cụ thể.</w:t>
      </w:r>
    </w:p>
    <w:p w14:paraId="5BEDA9CF" w14:textId="77777777" w:rsidR="00D00D26" w:rsidRPr="00D742D9" w:rsidRDefault="00D00D26" w:rsidP="00D00D26">
      <w:pPr>
        <w:rPr>
          <w:lang w:val="vi-VN"/>
        </w:rPr>
      </w:pPr>
      <w:r w:rsidRPr="00D742D9">
        <w:rPr>
          <w:lang w:val="vi-VN"/>
        </w:rPr>
        <w:t>Quản lý, thông kê: Đối tượng quản lý của cửa hàng là thông tin về người dùng, nhà cung cấp, nhân viên, sản phẩm, đơn đặt hàng … chủ yếu trên giấy tờ, bất tiện cho việc sửa đổi, bổ xung, thậm chí có thể bị sai lệch.</w:t>
      </w:r>
    </w:p>
    <w:p w14:paraId="47986335" w14:textId="77777777" w:rsidR="00D00D26" w:rsidRPr="00D742D9" w:rsidRDefault="00D00D26" w:rsidP="00D00D26">
      <w:pPr>
        <w:rPr>
          <w:lang w:val="vi-VN"/>
        </w:rPr>
      </w:pPr>
      <w:r w:rsidRPr="00D742D9">
        <w:rPr>
          <w:lang w:val="vi-VN"/>
        </w:rPr>
        <w:t>Những vấn đề trên là nguyên nhân cản trở đến hoạt động kinh doanh của cửa hàng.</w:t>
      </w:r>
    </w:p>
    <w:p w14:paraId="229B13B2" w14:textId="0DF26332" w:rsidR="002F72C9" w:rsidRDefault="002F72C9" w:rsidP="00A0419C">
      <w:pPr>
        <w:pStyle w:val="Heading3"/>
        <w:numPr>
          <w:ilvl w:val="2"/>
          <w:numId w:val="28"/>
        </w:numPr>
      </w:pPr>
      <w:bookmarkStart w:id="32" w:name="_Toc474928434"/>
      <w:r w:rsidRPr="00A0419C">
        <w:t>Giải pháp khắc phục.</w:t>
      </w:r>
      <w:bookmarkEnd w:id="32"/>
    </w:p>
    <w:p w14:paraId="5A6F21DC" w14:textId="77777777" w:rsidR="002F72C9" w:rsidRDefault="002F72C9" w:rsidP="002F72C9">
      <w:r>
        <w:t xml:space="preserve">Nhận thấy điều trên chúng em nghĩ đến đề tài </w:t>
      </w:r>
      <w:r w:rsidRPr="006D1048">
        <w:rPr>
          <w:b/>
          <w:i/>
        </w:rPr>
        <w:t>“Xây dựng</w:t>
      </w:r>
      <w:r>
        <w:rPr>
          <w:b/>
          <w:i/>
        </w:rPr>
        <w:t xml:space="preserve"> hệ thống tư vấn và bán hàng Kỹ thuật số</w:t>
      </w:r>
      <w:r w:rsidRPr="006D1048">
        <w:rPr>
          <w:b/>
          <w:i/>
        </w:rPr>
        <w:t>”</w:t>
      </w:r>
      <w:r>
        <w:t xml:space="preserve"> nhằm hỗ trợ, bổ xung cho việc bán hàng giúp cho việc bán hàng trở nên hiệu quả hơn cụ thể: </w:t>
      </w:r>
    </w:p>
    <w:p w14:paraId="7472CCF6" w14:textId="77777777" w:rsidR="002F72C9" w:rsidRDefault="002F72C9" w:rsidP="002F72C9">
      <w:pPr>
        <w:pStyle w:val="ListParagraph"/>
        <w:numPr>
          <w:ilvl w:val="0"/>
          <w:numId w:val="18"/>
        </w:numPr>
        <w:rPr>
          <w:lang w:val="vi-VN"/>
        </w:rPr>
      </w:pPr>
      <w:r>
        <w:rPr>
          <w:lang w:val="vi-VN"/>
        </w:rPr>
        <w:t>Tăng cường hoạt động quản lý dựa trên hệ thống thông tin quản lý tin học.</w:t>
      </w:r>
    </w:p>
    <w:p w14:paraId="732DE39D" w14:textId="77777777" w:rsidR="002F72C9" w:rsidRDefault="002F72C9" w:rsidP="002F72C9">
      <w:pPr>
        <w:pStyle w:val="ListParagraph"/>
        <w:numPr>
          <w:ilvl w:val="0"/>
          <w:numId w:val="18"/>
        </w:numPr>
        <w:rPr>
          <w:lang w:val="vi-VN"/>
        </w:rPr>
      </w:pPr>
      <w:r>
        <w:rPr>
          <w:lang w:val="vi-VN"/>
        </w:rPr>
        <w:t>Hỗ trợ nhân viên, chủ của hàng thực hiện các nghiệp vụ.</w:t>
      </w:r>
    </w:p>
    <w:p w14:paraId="4281EDC1" w14:textId="77777777" w:rsidR="002F72C9" w:rsidRDefault="002F72C9" w:rsidP="002F72C9">
      <w:pPr>
        <w:pStyle w:val="ListParagraph"/>
        <w:numPr>
          <w:ilvl w:val="0"/>
          <w:numId w:val="18"/>
        </w:numPr>
        <w:rPr>
          <w:lang w:val="vi-VN"/>
        </w:rPr>
      </w:pPr>
      <w:r>
        <w:rPr>
          <w:lang w:val="vi-VN"/>
        </w:rPr>
        <w:t>Tiết kiệm chi phí thuê địa điểm, quảng bá đến người dùng.</w:t>
      </w:r>
    </w:p>
    <w:p w14:paraId="71A5D184" w14:textId="0CBDA461" w:rsidR="002F72C9" w:rsidRPr="002F72C9" w:rsidRDefault="002F72C9" w:rsidP="002F72C9">
      <w:pPr>
        <w:pStyle w:val="ListParagraph"/>
        <w:numPr>
          <w:ilvl w:val="0"/>
          <w:numId w:val="18"/>
        </w:numPr>
        <w:rPr>
          <w:lang w:val="vi-VN"/>
        </w:rPr>
      </w:pPr>
      <w:r>
        <w:rPr>
          <w:lang w:val="vi-VN"/>
        </w:rPr>
        <w:t>Tăng lợi nhuận cửa hàng.</w:t>
      </w:r>
    </w:p>
    <w:p w14:paraId="6284E942" w14:textId="77777777" w:rsidR="00182E7A" w:rsidRPr="00A0419C" w:rsidRDefault="00182E7A" w:rsidP="00A0419C">
      <w:pPr>
        <w:ind w:firstLine="0"/>
        <w:rPr>
          <w:lang w:val="vi-VN"/>
        </w:rPr>
      </w:pPr>
    </w:p>
    <w:p w14:paraId="1FF57314" w14:textId="62CB1ACE" w:rsidR="00530439" w:rsidRDefault="00530439" w:rsidP="00A0419C">
      <w:pPr>
        <w:pStyle w:val="Heading2"/>
        <w:numPr>
          <w:ilvl w:val="1"/>
          <w:numId w:val="28"/>
        </w:numPr>
      </w:pPr>
      <w:bookmarkStart w:id="33" w:name="_Toc465004645"/>
      <w:bookmarkStart w:id="34" w:name="_Toc465004892"/>
      <w:bookmarkStart w:id="35" w:name="_Toc465005098"/>
      <w:bookmarkStart w:id="36" w:name="_Toc474928435"/>
      <w:r>
        <w:t>Phân tích hệ thống</w:t>
      </w:r>
      <w:bookmarkEnd w:id="33"/>
      <w:bookmarkEnd w:id="34"/>
      <w:bookmarkEnd w:id="35"/>
      <w:bookmarkEnd w:id="36"/>
    </w:p>
    <w:p w14:paraId="0D6E93CA" w14:textId="1EAB4980" w:rsidR="00A0419C" w:rsidRDefault="00A0419C" w:rsidP="00A0419C">
      <w:pPr>
        <w:pStyle w:val="Heading3"/>
        <w:rPr>
          <w:lang w:val="vi-VN"/>
        </w:rPr>
      </w:pPr>
      <w:bookmarkStart w:id="37" w:name="_Toc474928436"/>
      <w:r>
        <w:rPr>
          <w:lang w:val="vi-VN"/>
        </w:rPr>
        <w:t>2.2.1. Đặc tả hệ thống</w:t>
      </w:r>
      <w:bookmarkEnd w:id="37"/>
    </w:p>
    <w:p w14:paraId="662873A3" w14:textId="77777777" w:rsidR="00A0419C" w:rsidRPr="00D742D9" w:rsidRDefault="00A0419C" w:rsidP="00A0419C">
      <w:pPr>
        <w:rPr>
          <w:lang w:val="vi-VN"/>
        </w:rPr>
      </w:pPr>
      <w:r w:rsidRPr="00D742D9">
        <w:rPr>
          <w:lang w:val="vi-VN"/>
        </w:rPr>
        <w:t xml:space="preserve">Hệ thống </w:t>
      </w:r>
      <w:r w:rsidRPr="00D742D9">
        <w:rPr>
          <w:b/>
          <w:i/>
          <w:lang w:val="vi-VN"/>
        </w:rPr>
        <w:t xml:space="preserve">“Xây dựng hệ thống tư vấn và bán hàng Kỹ thuật số” </w:t>
      </w:r>
      <w:r w:rsidRPr="00D742D9">
        <w:rPr>
          <w:lang w:val="vi-VN"/>
        </w:rPr>
        <w:t>cho phép khách hàng bất kỳ có thể tìm kiếm và xem các sản phẩm hàng kỹ thuật số của các hãng, thương hiệu trên thị trường. Hệ thống sẽ hiển thị danh sách các sản phẩm được ưa thích nhất và các sản phẩm bán chạy nhất.</w:t>
      </w:r>
    </w:p>
    <w:p w14:paraId="38E92A74" w14:textId="77777777" w:rsidR="00A0419C" w:rsidRPr="00D742D9" w:rsidRDefault="00A0419C" w:rsidP="00A0419C">
      <w:pPr>
        <w:rPr>
          <w:lang w:val="vi-VN"/>
        </w:rPr>
      </w:pPr>
      <w:r w:rsidRPr="00D742D9">
        <w:rPr>
          <w:lang w:val="vi-VN"/>
        </w:rPr>
        <w:t>Hệ thống có chức năng cho khách hàng chấm điểm, đánh giá sản phẩm và có thể đặt hàng thông qua hệ thống này. Đặc biệt hệ thống sẽ gợi ý các sản phẩm cho khách hàng trong quá trình chọn sản phẩm sử dụng kỹ thuật lọc cộng tác và hiển thị các sản phẩm tương tự với sản phẩm mà khách hàng đang xem cũng như các thuộc tính khác của sản phẩm. Đây là giải thuật có độ tin cậy cao vì đã được kiểm nghiệm qua nhiều công trình nghiên cứu nên việc gợi ý sử dụng kỹ thuật lọc cộng tác có thể sẽ tốt hơn các gợi ý thông thường như gợi ý sản phẩm bổ trợ sản phẩm vừa mua, gợi ý sản phẩm tương tự sản phẩm mà khách hàng thích, gợi ý sản phẩm theo giá chênh lệch với sản phẩm mà khách hàng đang xem …</w:t>
      </w:r>
    </w:p>
    <w:p w14:paraId="640E6FBE" w14:textId="77777777" w:rsidR="00A0419C" w:rsidRPr="00D742D9" w:rsidRDefault="00A0419C" w:rsidP="00A0419C">
      <w:pPr>
        <w:rPr>
          <w:lang w:val="vi-VN"/>
        </w:rPr>
      </w:pPr>
      <w:r w:rsidRPr="00D742D9">
        <w:rPr>
          <w:lang w:val="vi-VN"/>
        </w:rPr>
        <w:t>Khách hàng muốn thực hiện các chức năng trên không nhất thiết phải là thành viên của hệ thống. Hệ thống sẽ tự nhận dạng các người sử dụng không đăng nhập và lưu lại thông tin của người sử dụng ý kèm với các đánh giá của họ về sản phẩm để lần sau nếu họ quay lại thì hệ thống đã có dữ liệu của lần truy nhập trước nhằm tư vấn tốt hơn.</w:t>
      </w:r>
    </w:p>
    <w:p w14:paraId="18E1B06E" w14:textId="77777777" w:rsidR="00A0419C" w:rsidRPr="00D742D9" w:rsidRDefault="00A0419C" w:rsidP="00A0419C">
      <w:pPr>
        <w:rPr>
          <w:lang w:val="vi-VN"/>
        </w:rPr>
      </w:pPr>
      <w:r w:rsidRPr="00D742D9">
        <w:rPr>
          <w:lang w:val="vi-VN"/>
        </w:rPr>
        <w:lastRenderedPageBreak/>
        <w:t>Nếu khách hàng đăng nhập vào hệ thống. Hệ thống sẽ dựa vào thông tin về tính cách, sở thích của khách hàng để tư vấn những sản phẩm theo thông tin vừa thu thập.</w:t>
      </w:r>
    </w:p>
    <w:p w14:paraId="253A2EB9" w14:textId="77777777" w:rsidR="00A0419C" w:rsidRPr="00D742D9" w:rsidRDefault="00A0419C" w:rsidP="00A0419C">
      <w:pPr>
        <w:rPr>
          <w:lang w:val="vi-VN"/>
        </w:rPr>
      </w:pPr>
      <w:r w:rsidRPr="00D742D9">
        <w:rPr>
          <w:lang w:val="vi-VN"/>
        </w:rPr>
        <w:t>Ngoài ra hệ thống còn cung cấp các công cụ quản trị như quản trị khách hàng, quản trị thông tin về thương hiệu và sản phẩm, quản trị đơn hàng, quản trị bán hàng, thống kê doanh số bán hàng, công cụ cho người quản trị có thể xuất thông tin đánh giá của người dùng trên sản phẩm để huấn luyện lại mô hình của giải thuật và chức năng kiểm tra hiệu quả hệ thống gợi ý sản phẩm.</w:t>
      </w:r>
    </w:p>
    <w:p w14:paraId="441F42FA" w14:textId="77777777" w:rsidR="00A0419C" w:rsidRPr="002F72C9" w:rsidRDefault="00A0419C" w:rsidP="00A0419C">
      <w:pPr>
        <w:pStyle w:val="ListParagraph"/>
        <w:numPr>
          <w:ilvl w:val="0"/>
          <w:numId w:val="5"/>
        </w:numPr>
        <w:rPr>
          <w:lang w:val="vi-VN"/>
        </w:rPr>
      </w:pPr>
      <w:r>
        <w:rPr>
          <w:b/>
          <w:lang w:val="vi-VN"/>
        </w:rPr>
        <w:t>Kỳ vọng ở hệ thống mới</w:t>
      </w:r>
    </w:p>
    <w:p w14:paraId="7E594D81" w14:textId="77777777" w:rsidR="00A0419C" w:rsidRPr="00D742D9" w:rsidRDefault="00A0419C" w:rsidP="00A0419C">
      <w:pPr>
        <w:rPr>
          <w:lang w:val="vi-VN"/>
        </w:rPr>
      </w:pPr>
      <w:r w:rsidRPr="00D742D9">
        <w:rPr>
          <w:lang w:val="vi-VN"/>
        </w:rPr>
        <w:t>Để việc bán hàng trực tuyến đạt được hiệu quả như mong đợi thì hệ thống cần phải đạt được những yêu cầu sau</w:t>
      </w:r>
    </w:p>
    <w:p w14:paraId="42FF4227" w14:textId="77777777" w:rsidR="00A0419C" w:rsidRPr="002D498E" w:rsidRDefault="00A0419C" w:rsidP="00A0419C">
      <w:pPr>
        <w:rPr>
          <w:b/>
        </w:rPr>
      </w:pPr>
      <w:r w:rsidRPr="002D498E">
        <w:rPr>
          <w:b/>
        </w:rPr>
        <w:t xml:space="preserve">Về phía người dùng: </w:t>
      </w:r>
    </w:p>
    <w:p w14:paraId="5599A869" w14:textId="77777777" w:rsidR="00A0419C" w:rsidRDefault="00A0419C" w:rsidP="00A0419C">
      <w:pPr>
        <w:pStyle w:val="ListParagraph"/>
        <w:numPr>
          <w:ilvl w:val="0"/>
          <w:numId w:val="22"/>
        </w:numPr>
      </w:pPr>
      <w:r>
        <w:t>Có chức năng tư vấn thông minh sản phẩm cho người sử dụng dựa vào mục đích của người sử dụng.</w:t>
      </w:r>
    </w:p>
    <w:p w14:paraId="02DEA09C" w14:textId="77777777" w:rsidR="00A0419C" w:rsidRDefault="00A0419C" w:rsidP="00A0419C">
      <w:pPr>
        <w:pStyle w:val="ListParagraph"/>
        <w:numPr>
          <w:ilvl w:val="0"/>
          <w:numId w:val="22"/>
        </w:numPr>
      </w:pPr>
      <w:r>
        <w:t>Hiển thị danh mục sản phẩm đồng thời gợi ý các sản phẩm liên quan, đi kèm.</w:t>
      </w:r>
    </w:p>
    <w:p w14:paraId="31C439B2" w14:textId="77777777" w:rsidR="00A0419C" w:rsidRDefault="00A0419C" w:rsidP="00A0419C">
      <w:pPr>
        <w:pStyle w:val="ListParagraph"/>
        <w:numPr>
          <w:ilvl w:val="0"/>
          <w:numId w:val="22"/>
        </w:numPr>
      </w:pPr>
      <w:r>
        <w:t>Giao diện bắt mắt, dễ sử dụng</w:t>
      </w:r>
    </w:p>
    <w:p w14:paraId="4FE61DE8" w14:textId="77777777" w:rsidR="00A0419C" w:rsidRDefault="00A0419C" w:rsidP="00A0419C">
      <w:pPr>
        <w:pStyle w:val="ListParagraph"/>
        <w:numPr>
          <w:ilvl w:val="0"/>
          <w:numId w:val="22"/>
        </w:numPr>
      </w:pPr>
      <w:r>
        <w:t>Chức năng tìm kiếm mạnh mẽ, chính xác.</w:t>
      </w:r>
    </w:p>
    <w:p w14:paraId="4A163F9F" w14:textId="77777777" w:rsidR="00A0419C" w:rsidRDefault="00A0419C" w:rsidP="00A0419C">
      <w:pPr>
        <w:pStyle w:val="ListParagraph"/>
        <w:numPr>
          <w:ilvl w:val="0"/>
          <w:numId w:val="22"/>
        </w:numPr>
      </w:pPr>
      <w:r>
        <w:t>Hệ thống đặt hàng, thanh toán điện tử (Đăng nhập)</w:t>
      </w:r>
    </w:p>
    <w:p w14:paraId="529397A5" w14:textId="77777777" w:rsidR="00A0419C" w:rsidRDefault="00A0419C" w:rsidP="00A0419C">
      <w:pPr>
        <w:pStyle w:val="ListParagraph"/>
        <w:numPr>
          <w:ilvl w:val="0"/>
          <w:numId w:val="22"/>
        </w:numPr>
      </w:pPr>
      <w:r>
        <w:t>Hệ thống chat Online với nhân viên bán hàng.</w:t>
      </w:r>
    </w:p>
    <w:p w14:paraId="032D6977" w14:textId="77777777" w:rsidR="00A0419C" w:rsidRDefault="00A0419C" w:rsidP="00A0419C">
      <w:pPr>
        <w:pStyle w:val="ListParagraph"/>
        <w:numPr>
          <w:ilvl w:val="0"/>
          <w:numId w:val="22"/>
        </w:numPr>
      </w:pPr>
      <w:r>
        <w:t>Tạo tài khoản trên hệ thống, có thể đăng nhập thông qua mạng xã hội.</w:t>
      </w:r>
    </w:p>
    <w:p w14:paraId="0033A984" w14:textId="77777777" w:rsidR="00A0419C" w:rsidRPr="002D498E" w:rsidRDefault="00A0419C" w:rsidP="00A0419C">
      <w:pPr>
        <w:rPr>
          <w:b/>
        </w:rPr>
      </w:pPr>
      <w:r w:rsidRPr="002D498E">
        <w:rPr>
          <w:b/>
        </w:rPr>
        <w:t>Về phía người quản trị:</w:t>
      </w:r>
    </w:p>
    <w:p w14:paraId="58FAD1AB" w14:textId="77777777" w:rsidR="00A0419C" w:rsidRDefault="00A0419C" w:rsidP="00A0419C">
      <w:pPr>
        <w:pStyle w:val="ListParagraph"/>
        <w:numPr>
          <w:ilvl w:val="0"/>
          <w:numId w:val="23"/>
        </w:numPr>
      </w:pPr>
      <w:r>
        <w:t>Hệ thống cho phép thêm sửa xóa danh mục sản phẩm cũng như sản phẩm.</w:t>
      </w:r>
    </w:p>
    <w:p w14:paraId="294A7E1C" w14:textId="77777777" w:rsidR="00A0419C" w:rsidRDefault="00A0419C" w:rsidP="00A0419C">
      <w:pPr>
        <w:pStyle w:val="ListParagraph"/>
        <w:numPr>
          <w:ilvl w:val="0"/>
          <w:numId w:val="23"/>
        </w:numPr>
      </w:pPr>
      <w:r>
        <w:t>Lập bảng biểu, báo cáo thống kê</w:t>
      </w:r>
    </w:p>
    <w:p w14:paraId="29D4BE75" w14:textId="77777777" w:rsidR="00A0419C" w:rsidRDefault="00A0419C" w:rsidP="00A0419C">
      <w:pPr>
        <w:pStyle w:val="ListParagraph"/>
        <w:numPr>
          <w:ilvl w:val="0"/>
          <w:numId w:val="23"/>
        </w:numPr>
      </w:pPr>
      <w:r>
        <w:t>Lưu lại toàn bộ thông tin của người dùng làm cơ sở căn cứ để chăm sóc khách hàng.</w:t>
      </w:r>
    </w:p>
    <w:p w14:paraId="619B5084" w14:textId="77777777" w:rsidR="00A0419C" w:rsidRDefault="00A0419C" w:rsidP="00A0419C">
      <w:pPr>
        <w:pStyle w:val="ListParagraph"/>
        <w:numPr>
          <w:ilvl w:val="0"/>
          <w:numId w:val="23"/>
        </w:numPr>
      </w:pPr>
      <w:r>
        <w:t>Hệ thống nhập xuất kho, lập hóa đơn, xuất hóa đơn</w:t>
      </w:r>
    </w:p>
    <w:p w14:paraId="1E6CB2C5" w14:textId="77777777" w:rsidR="00A0419C" w:rsidRPr="002D498E" w:rsidRDefault="00A0419C" w:rsidP="00A0419C">
      <w:pPr>
        <w:rPr>
          <w:b/>
        </w:rPr>
      </w:pPr>
      <w:r w:rsidRPr="002D498E">
        <w:rPr>
          <w:b/>
        </w:rPr>
        <w:t>Về phía hệ thống</w:t>
      </w:r>
    </w:p>
    <w:p w14:paraId="4B12E8BD" w14:textId="77777777" w:rsidR="00A0419C" w:rsidRDefault="00A0419C" w:rsidP="00A0419C">
      <w:pPr>
        <w:pStyle w:val="ListParagraph"/>
        <w:numPr>
          <w:ilvl w:val="0"/>
          <w:numId w:val="24"/>
        </w:numPr>
      </w:pPr>
      <w:r>
        <w:t>Phát triển được hệ thống nhắn tin tự động cho khách hàng khi họ xác nhận đăt hàng, hoặc những ngày lễ tết, chăm sóc khách hàng bằng những ưu đãi, khuyến mãi như tự động gửi lời chúc sinh nhật đến khách hàng kèm mã giảm giá.</w:t>
      </w:r>
    </w:p>
    <w:p w14:paraId="2F7764D7" w14:textId="77777777" w:rsidR="00A0419C" w:rsidRPr="002D498E" w:rsidRDefault="00A0419C" w:rsidP="00A0419C">
      <w:pPr>
        <w:pStyle w:val="ListParagraph"/>
        <w:numPr>
          <w:ilvl w:val="0"/>
          <w:numId w:val="24"/>
        </w:numPr>
      </w:pPr>
      <w:r>
        <w:t xml:space="preserve">Phát triển hệ thống quản lý hàng hóa trên các trang thương mại điện tử như lazada, vatgia … </w:t>
      </w:r>
    </w:p>
    <w:p w14:paraId="12645F34" w14:textId="77777777" w:rsidR="00A0419C" w:rsidRPr="00182E7A" w:rsidRDefault="00A0419C" w:rsidP="00A0419C">
      <w:pPr>
        <w:rPr>
          <w:b/>
        </w:rPr>
      </w:pPr>
      <w:bookmarkStart w:id="38" w:name="_Toc465004642"/>
      <w:bookmarkStart w:id="39" w:name="_Toc465004889"/>
      <w:bookmarkStart w:id="40" w:name="_Toc465005095"/>
      <w:r w:rsidRPr="00182E7A">
        <w:rPr>
          <w:b/>
        </w:rPr>
        <w:t>Về giao diện</w:t>
      </w:r>
      <w:bookmarkEnd w:id="38"/>
      <w:bookmarkEnd w:id="39"/>
      <w:bookmarkEnd w:id="40"/>
    </w:p>
    <w:p w14:paraId="2FA5123A" w14:textId="77777777" w:rsidR="00A0419C" w:rsidRDefault="00A0419C" w:rsidP="00A0419C">
      <w:pPr>
        <w:pStyle w:val="ListParagraph"/>
        <w:numPr>
          <w:ilvl w:val="0"/>
          <w:numId w:val="1"/>
        </w:numPr>
      </w:pPr>
      <w:r>
        <w:t>Giao diện sử dụng màu sắc êm dịu, hài hoà, không quá sặc sỡ khiến người dùng khó chịu.</w:t>
      </w:r>
    </w:p>
    <w:p w14:paraId="6AB907B8" w14:textId="77777777" w:rsidR="00A0419C" w:rsidRDefault="00A0419C" w:rsidP="00A0419C">
      <w:pPr>
        <w:pStyle w:val="ListParagraph"/>
        <w:numPr>
          <w:ilvl w:val="0"/>
          <w:numId w:val="1"/>
        </w:numPr>
      </w:pPr>
      <w:r>
        <w:t>Giao diện thống nhất ở tất cả các trang</w:t>
      </w:r>
    </w:p>
    <w:p w14:paraId="576A1714" w14:textId="77777777" w:rsidR="00A0419C" w:rsidRDefault="00A0419C" w:rsidP="00A0419C">
      <w:pPr>
        <w:pStyle w:val="ListParagraph"/>
        <w:numPr>
          <w:ilvl w:val="0"/>
          <w:numId w:val="1"/>
        </w:numPr>
      </w:pPr>
      <w:r>
        <w:t>Giao diện được trình bày đơn giản, dễ dàng quản lý khiến người dùng cảm thấy dễ sử dụng ngay sau lần sử dụng đầu tiên.</w:t>
      </w:r>
    </w:p>
    <w:p w14:paraId="1C043010" w14:textId="77777777" w:rsidR="00A0419C" w:rsidRPr="00182E7A" w:rsidRDefault="00A0419C" w:rsidP="00A0419C">
      <w:pPr>
        <w:rPr>
          <w:b/>
        </w:rPr>
      </w:pPr>
      <w:bookmarkStart w:id="41" w:name="_Toc465004643"/>
      <w:bookmarkStart w:id="42" w:name="_Toc465004890"/>
      <w:bookmarkStart w:id="43" w:name="_Toc465005096"/>
      <w:r w:rsidRPr="00182E7A">
        <w:rPr>
          <w:b/>
        </w:rPr>
        <w:t>Về dữ liệu</w:t>
      </w:r>
      <w:bookmarkEnd w:id="41"/>
      <w:bookmarkEnd w:id="42"/>
      <w:bookmarkEnd w:id="43"/>
    </w:p>
    <w:p w14:paraId="67B48876" w14:textId="77777777" w:rsidR="00A0419C" w:rsidRDefault="00A0419C" w:rsidP="00A0419C">
      <w:pPr>
        <w:pStyle w:val="ListParagraph"/>
        <w:numPr>
          <w:ilvl w:val="0"/>
          <w:numId w:val="1"/>
        </w:numPr>
      </w:pPr>
      <w:r>
        <w:lastRenderedPageBreak/>
        <w:t>Dữ liệu được lưu trữ bằng hệ quản trị CSDL MySQL.</w:t>
      </w:r>
    </w:p>
    <w:p w14:paraId="13E40EFB" w14:textId="77777777" w:rsidR="00A0419C" w:rsidRDefault="00A0419C" w:rsidP="00A0419C">
      <w:pPr>
        <w:pStyle w:val="ListParagraph"/>
        <w:numPr>
          <w:ilvl w:val="0"/>
          <w:numId w:val="1"/>
        </w:numPr>
      </w:pPr>
      <w:r>
        <w:t>Hệ thống các trường trong CSDL được thiết kế khoa học, hợp lý, đảm bảo tốc độ thực thi nhanh.</w:t>
      </w:r>
    </w:p>
    <w:p w14:paraId="2F1F6D2E" w14:textId="77777777" w:rsidR="00A0419C" w:rsidRDefault="00A0419C" w:rsidP="00A0419C">
      <w:pPr>
        <w:pStyle w:val="ListParagraph"/>
        <w:numPr>
          <w:ilvl w:val="0"/>
          <w:numId w:val="1"/>
        </w:numPr>
      </w:pPr>
      <w:r>
        <w:t>CSDL được backup để đề phòng trường hợp hệ thống bị lỗi, dễ dàng restore.</w:t>
      </w:r>
    </w:p>
    <w:p w14:paraId="63AC47D0" w14:textId="77777777" w:rsidR="00A0419C" w:rsidRPr="00182E7A" w:rsidRDefault="00A0419C" w:rsidP="00A0419C">
      <w:pPr>
        <w:rPr>
          <w:b/>
        </w:rPr>
      </w:pPr>
      <w:bookmarkStart w:id="44" w:name="_Toc465004644"/>
      <w:bookmarkStart w:id="45" w:name="_Toc465004891"/>
      <w:bookmarkStart w:id="46" w:name="_Toc465005097"/>
      <w:r w:rsidRPr="00182E7A">
        <w:rPr>
          <w:b/>
        </w:rPr>
        <w:t>Về bảo mật.</w:t>
      </w:r>
      <w:bookmarkEnd w:id="44"/>
      <w:bookmarkEnd w:id="45"/>
      <w:bookmarkEnd w:id="46"/>
    </w:p>
    <w:p w14:paraId="634BE90D" w14:textId="77777777" w:rsidR="00A0419C" w:rsidRDefault="00A0419C" w:rsidP="00A0419C">
      <w:pPr>
        <w:pStyle w:val="ListParagraph"/>
        <w:numPr>
          <w:ilvl w:val="0"/>
          <w:numId w:val="1"/>
        </w:numPr>
      </w:pPr>
      <w:r>
        <w:t>Hệ thống phân quyền cho người dùng, từ đó có thể quản lý các tác vụ mà mỗi tài khoản được sử dụng.</w:t>
      </w:r>
    </w:p>
    <w:p w14:paraId="7238868A" w14:textId="77777777" w:rsidR="00A0419C" w:rsidRDefault="00A0419C" w:rsidP="00A0419C">
      <w:pPr>
        <w:pStyle w:val="ListParagraph"/>
        <w:numPr>
          <w:ilvl w:val="0"/>
          <w:numId w:val="1"/>
        </w:numPr>
      </w:pPr>
      <w:r>
        <w:t>Hệ thống sử dụng các chuỗi bắt lỗi nhập vào, tránh các tình trạng sai sót dữ liệu, hư hỏng hệ thống.</w:t>
      </w:r>
    </w:p>
    <w:p w14:paraId="2F8D8243" w14:textId="77777777" w:rsidR="00A0419C" w:rsidRPr="00A0419C" w:rsidRDefault="00A0419C" w:rsidP="00A0419C">
      <w:pPr>
        <w:ind w:firstLine="0"/>
      </w:pPr>
    </w:p>
    <w:p w14:paraId="5DE7071A" w14:textId="73765BF2" w:rsidR="00A0419C" w:rsidRDefault="00A0419C" w:rsidP="00A0419C">
      <w:pPr>
        <w:pStyle w:val="Heading3"/>
        <w:numPr>
          <w:ilvl w:val="2"/>
          <w:numId w:val="28"/>
        </w:numPr>
      </w:pPr>
      <w:bookmarkStart w:id="47" w:name="_Toc474928437"/>
      <w:r>
        <w:lastRenderedPageBreak/>
        <w:t>Sơ đồ tư duy hệ thống</w:t>
      </w:r>
      <w:bookmarkEnd w:id="47"/>
    </w:p>
    <w:p w14:paraId="73835CBF" w14:textId="43BFEA71" w:rsidR="00A0419C" w:rsidRDefault="00A0419C" w:rsidP="00A0419C">
      <w:pPr>
        <w:ind w:hanging="426"/>
      </w:pPr>
      <w:r>
        <w:rPr>
          <w:rFonts w:cs="Times New Roman"/>
          <w:b/>
          <w:noProof/>
        </w:rPr>
        <w:drawing>
          <wp:inline distT="0" distB="0" distL="0" distR="0" wp14:anchorId="3491D502" wp14:editId="1E2C7BF6">
            <wp:extent cx="6114415" cy="7179874"/>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7 at 8.40.29 AM.png"/>
                    <pic:cNvPicPr/>
                  </pic:nvPicPr>
                  <pic:blipFill>
                    <a:blip r:embed="rId16">
                      <a:extLst>
                        <a:ext uri="{28A0092B-C50C-407E-A947-70E740481C1C}">
                          <a14:useLocalDpi xmlns:a14="http://schemas.microsoft.com/office/drawing/2010/main" val="0"/>
                        </a:ext>
                      </a:extLst>
                    </a:blip>
                    <a:stretch>
                      <a:fillRect/>
                    </a:stretch>
                  </pic:blipFill>
                  <pic:spPr>
                    <a:xfrm>
                      <a:off x="0" y="0"/>
                      <a:ext cx="6119894" cy="7186308"/>
                    </a:xfrm>
                    <a:prstGeom prst="rect">
                      <a:avLst/>
                    </a:prstGeom>
                  </pic:spPr>
                </pic:pic>
              </a:graphicData>
            </a:graphic>
          </wp:inline>
        </w:drawing>
      </w:r>
    </w:p>
    <w:p w14:paraId="055127F3" w14:textId="1389AF90" w:rsidR="00A0419C" w:rsidRPr="00A0419C" w:rsidRDefault="00A0419C" w:rsidP="00A0419C">
      <w:pPr>
        <w:ind w:firstLine="0"/>
        <w:jc w:val="center"/>
      </w:pPr>
      <w:r>
        <w:t>Hình</w:t>
      </w:r>
      <w:r w:rsidR="00CE12C8">
        <w:t xml:space="preserve"> 2</w:t>
      </w:r>
      <w:r>
        <w:t xml:space="preserve"> :Sơ đồ tư duy hệ thống</w:t>
      </w:r>
    </w:p>
    <w:p w14:paraId="264C8189" w14:textId="104D31CB" w:rsidR="00462F01" w:rsidRPr="00462F01" w:rsidRDefault="00EA22B5" w:rsidP="00462F01">
      <w:pPr>
        <w:pStyle w:val="Heading3"/>
      </w:pPr>
      <w:bookmarkStart w:id="48" w:name="_Toc474928438"/>
      <w:r>
        <w:lastRenderedPageBreak/>
        <w:t>2</w:t>
      </w:r>
      <w:r w:rsidR="00A0419C">
        <w:t>.2.3</w:t>
      </w:r>
      <w:r w:rsidR="001861F5">
        <w:t xml:space="preserve">. </w:t>
      </w:r>
      <w:r w:rsidR="00462F01">
        <w:t>Biểu đồ Usecase tổng quát</w:t>
      </w:r>
      <w:bookmarkEnd w:id="48"/>
    </w:p>
    <w:p w14:paraId="6012323E" w14:textId="52D99756" w:rsidR="00530439" w:rsidRDefault="00B56206" w:rsidP="00B56206">
      <w:pPr>
        <w:ind w:hanging="567"/>
      </w:pPr>
      <w:r>
        <w:rPr>
          <w:noProof/>
        </w:rPr>
        <w:drawing>
          <wp:inline distT="0" distB="0" distL="0" distR="0" wp14:anchorId="008F95C3" wp14:editId="2B9C5C51">
            <wp:extent cx="6826638" cy="470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Main.jpg"/>
                    <pic:cNvPicPr/>
                  </pic:nvPicPr>
                  <pic:blipFill>
                    <a:blip r:embed="rId17">
                      <a:extLst>
                        <a:ext uri="{28A0092B-C50C-407E-A947-70E740481C1C}">
                          <a14:useLocalDpi xmlns:a14="http://schemas.microsoft.com/office/drawing/2010/main" val="0"/>
                        </a:ext>
                      </a:extLst>
                    </a:blip>
                    <a:stretch>
                      <a:fillRect/>
                    </a:stretch>
                  </pic:blipFill>
                  <pic:spPr>
                    <a:xfrm>
                      <a:off x="0" y="0"/>
                      <a:ext cx="6841142" cy="4715166"/>
                    </a:xfrm>
                    <a:prstGeom prst="rect">
                      <a:avLst/>
                    </a:prstGeom>
                  </pic:spPr>
                </pic:pic>
              </a:graphicData>
            </a:graphic>
          </wp:inline>
        </w:drawing>
      </w:r>
    </w:p>
    <w:p w14:paraId="351E6DAF" w14:textId="77777777" w:rsidR="00462F01" w:rsidRDefault="00462F01" w:rsidP="00462F01">
      <w:pPr>
        <w:ind w:firstLine="284"/>
        <w:jc w:val="center"/>
      </w:pPr>
      <w:r>
        <w:t>Hình</w:t>
      </w:r>
      <w:r w:rsidR="00926A78">
        <w:t xml:space="preserve"> 3</w:t>
      </w:r>
      <w:r>
        <w:t>: Usecase tổng quát</w:t>
      </w:r>
    </w:p>
    <w:p w14:paraId="6B62A165" w14:textId="77777777" w:rsidR="001861F5" w:rsidRDefault="001861F5" w:rsidP="001861F5"/>
    <w:p w14:paraId="41D6A331" w14:textId="77777777" w:rsidR="00462F01" w:rsidRPr="001861F5" w:rsidRDefault="004F4F9B" w:rsidP="001861F5">
      <w:pPr>
        <w:rPr>
          <w:b/>
        </w:rPr>
      </w:pPr>
      <w:r w:rsidRPr="001861F5">
        <w:rPr>
          <w:b/>
        </w:rPr>
        <w:t>Đặc tả tác nhân</w:t>
      </w:r>
    </w:p>
    <w:tbl>
      <w:tblPr>
        <w:tblStyle w:val="TableGrid"/>
        <w:tblW w:w="0" w:type="auto"/>
        <w:tblLook w:val="04A0" w:firstRow="1" w:lastRow="0" w:firstColumn="1" w:lastColumn="0" w:noHBand="0" w:noVBand="1"/>
      </w:tblPr>
      <w:tblGrid>
        <w:gridCol w:w="679"/>
        <w:gridCol w:w="2751"/>
        <w:gridCol w:w="5625"/>
      </w:tblGrid>
      <w:tr w:rsidR="004F4F9B" w14:paraId="48F35018" w14:textId="77777777" w:rsidTr="004F4F9B">
        <w:tc>
          <w:tcPr>
            <w:tcW w:w="679" w:type="dxa"/>
          </w:tcPr>
          <w:p w14:paraId="623F603F" w14:textId="77777777" w:rsidR="004F4F9B" w:rsidRDefault="004F4F9B" w:rsidP="004F4F9B">
            <w:pPr>
              <w:ind w:firstLine="0"/>
            </w:pPr>
            <w:r>
              <w:t>STT</w:t>
            </w:r>
          </w:p>
        </w:tc>
        <w:tc>
          <w:tcPr>
            <w:tcW w:w="2753" w:type="dxa"/>
          </w:tcPr>
          <w:p w14:paraId="345C3BBC" w14:textId="77777777" w:rsidR="004F4F9B" w:rsidRDefault="004F4F9B" w:rsidP="004F4F9B">
            <w:pPr>
              <w:ind w:firstLine="0"/>
            </w:pPr>
            <w:r>
              <w:t>Tên tác nhân</w:t>
            </w:r>
          </w:p>
        </w:tc>
        <w:tc>
          <w:tcPr>
            <w:tcW w:w="5630" w:type="dxa"/>
          </w:tcPr>
          <w:p w14:paraId="516C75E2" w14:textId="77777777" w:rsidR="004F4F9B" w:rsidRDefault="004F4F9B" w:rsidP="004F4F9B">
            <w:pPr>
              <w:ind w:firstLine="0"/>
            </w:pPr>
            <w:r>
              <w:t>Ca sử dụng</w:t>
            </w:r>
          </w:p>
        </w:tc>
      </w:tr>
      <w:tr w:rsidR="004F4F9B" w:rsidRPr="00D742D9" w14:paraId="3992B78C" w14:textId="77777777" w:rsidTr="004F4F9B">
        <w:tc>
          <w:tcPr>
            <w:tcW w:w="679" w:type="dxa"/>
          </w:tcPr>
          <w:p w14:paraId="39547F43" w14:textId="77777777" w:rsidR="004F4F9B" w:rsidRDefault="004F4F9B" w:rsidP="004F4F9B">
            <w:pPr>
              <w:ind w:firstLine="0"/>
            </w:pPr>
            <w:r>
              <w:t>1</w:t>
            </w:r>
          </w:p>
        </w:tc>
        <w:tc>
          <w:tcPr>
            <w:tcW w:w="2753" w:type="dxa"/>
          </w:tcPr>
          <w:p w14:paraId="79A2FF4F" w14:textId="77777777" w:rsidR="004F4F9B" w:rsidRPr="002B02A7" w:rsidRDefault="004F4F9B" w:rsidP="004F4F9B">
            <w:pPr>
              <w:ind w:firstLine="0"/>
            </w:pPr>
            <w:r>
              <w:t>Người sử dụng</w:t>
            </w:r>
          </w:p>
        </w:tc>
        <w:tc>
          <w:tcPr>
            <w:tcW w:w="5630" w:type="dxa"/>
          </w:tcPr>
          <w:p w14:paraId="7D296EF5" w14:textId="16AE7A9F" w:rsidR="004F4F9B" w:rsidRDefault="00117EAD" w:rsidP="004F4F9B">
            <w:pPr>
              <w:ind w:firstLine="0"/>
            </w:pPr>
            <w:r>
              <w:t>Xem trang chủ, tìm kiếm, giỏ hàng, thanh toán trực tuyến, đăng ký, chat online, tư vấn trực tuyến.</w:t>
            </w:r>
          </w:p>
        </w:tc>
      </w:tr>
      <w:tr w:rsidR="004F4F9B" w:rsidRPr="00D742D9" w14:paraId="73E47317" w14:textId="77777777" w:rsidTr="00D95712">
        <w:trPr>
          <w:trHeight w:val="395"/>
        </w:trPr>
        <w:tc>
          <w:tcPr>
            <w:tcW w:w="679" w:type="dxa"/>
          </w:tcPr>
          <w:p w14:paraId="4C984A27" w14:textId="77777777" w:rsidR="004F4F9B" w:rsidRDefault="004F4F9B" w:rsidP="004F4F9B">
            <w:pPr>
              <w:ind w:firstLine="0"/>
            </w:pPr>
            <w:r>
              <w:t>2</w:t>
            </w:r>
          </w:p>
        </w:tc>
        <w:tc>
          <w:tcPr>
            <w:tcW w:w="2753" w:type="dxa"/>
          </w:tcPr>
          <w:p w14:paraId="0961A146" w14:textId="5717AEDF" w:rsidR="004F4F9B" w:rsidRDefault="00117EAD" w:rsidP="004F4F9B">
            <w:pPr>
              <w:ind w:firstLine="0"/>
            </w:pPr>
            <w:r>
              <w:t>Nhân viên</w:t>
            </w:r>
          </w:p>
        </w:tc>
        <w:tc>
          <w:tcPr>
            <w:tcW w:w="5630" w:type="dxa"/>
          </w:tcPr>
          <w:p w14:paraId="0174AB83" w14:textId="0CEC1CE1" w:rsidR="004F4F9B" w:rsidRDefault="00117EAD" w:rsidP="004F4F9B">
            <w:pPr>
              <w:tabs>
                <w:tab w:val="center" w:pos="2724"/>
              </w:tabs>
              <w:ind w:firstLine="0"/>
            </w:pPr>
            <w:r>
              <w:t>Đăng nhập, quản trị nội dung, quản lý sản phẩm, quản lý khách hàng, quản lý kho hàng, nhập hàng, xuất hàng, bán hàng, báo cáo thống kê, quản lý đối tác, lập hóa đơn, quản lý bảo hành, quản lý đơn hàng.</w:t>
            </w:r>
          </w:p>
        </w:tc>
      </w:tr>
      <w:tr w:rsidR="004F4F9B" w:rsidRPr="00D742D9" w14:paraId="39A114D5" w14:textId="77777777" w:rsidTr="004F4F9B">
        <w:trPr>
          <w:trHeight w:val="744"/>
        </w:trPr>
        <w:tc>
          <w:tcPr>
            <w:tcW w:w="679" w:type="dxa"/>
          </w:tcPr>
          <w:p w14:paraId="1E202388" w14:textId="77777777" w:rsidR="004F4F9B" w:rsidRDefault="004F4F9B" w:rsidP="004F4F9B">
            <w:pPr>
              <w:ind w:firstLine="0"/>
            </w:pPr>
            <w:r>
              <w:t>3</w:t>
            </w:r>
          </w:p>
        </w:tc>
        <w:tc>
          <w:tcPr>
            <w:tcW w:w="2753" w:type="dxa"/>
          </w:tcPr>
          <w:p w14:paraId="51FFE642" w14:textId="34C97977" w:rsidR="004F4F9B" w:rsidRDefault="00117EAD" w:rsidP="004F4F9B">
            <w:pPr>
              <w:ind w:firstLine="0"/>
            </w:pPr>
            <w:r>
              <w:t>Hệ thống</w:t>
            </w:r>
          </w:p>
        </w:tc>
        <w:tc>
          <w:tcPr>
            <w:tcW w:w="5630" w:type="dxa"/>
          </w:tcPr>
          <w:p w14:paraId="61314140" w14:textId="378600F7" w:rsidR="004F4F9B" w:rsidRDefault="00117EAD" w:rsidP="004F4F9B">
            <w:pPr>
              <w:ind w:firstLine="0"/>
            </w:pPr>
            <w:r>
              <w:t>Thống kê doanh thu, hiển thị nội dung, xuất đánh giá của khách hàng, nhắn tin tự động, đánh giá hiệu quả hệ thống.</w:t>
            </w:r>
          </w:p>
        </w:tc>
      </w:tr>
      <w:tr w:rsidR="00117EAD" w:rsidRPr="00D742D9" w14:paraId="0C0A8070" w14:textId="77777777" w:rsidTr="004F4F9B">
        <w:trPr>
          <w:trHeight w:val="744"/>
        </w:trPr>
        <w:tc>
          <w:tcPr>
            <w:tcW w:w="679" w:type="dxa"/>
          </w:tcPr>
          <w:p w14:paraId="741D8714" w14:textId="09EE09A8" w:rsidR="00117EAD" w:rsidRDefault="00117EAD" w:rsidP="004F4F9B">
            <w:pPr>
              <w:ind w:firstLine="0"/>
            </w:pPr>
            <w:r>
              <w:t>4</w:t>
            </w:r>
          </w:p>
        </w:tc>
        <w:tc>
          <w:tcPr>
            <w:tcW w:w="2753" w:type="dxa"/>
          </w:tcPr>
          <w:p w14:paraId="2BD41050" w14:textId="0BF51D28" w:rsidR="00117EAD" w:rsidRDefault="00117EAD" w:rsidP="004F4F9B">
            <w:pPr>
              <w:ind w:firstLine="0"/>
            </w:pPr>
            <w:r>
              <w:t>Admin</w:t>
            </w:r>
          </w:p>
        </w:tc>
        <w:tc>
          <w:tcPr>
            <w:tcW w:w="5630" w:type="dxa"/>
          </w:tcPr>
          <w:p w14:paraId="0182A542" w14:textId="5893260D" w:rsidR="00117EAD" w:rsidRDefault="00117EAD" w:rsidP="004F4F9B">
            <w:pPr>
              <w:ind w:firstLine="0"/>
            </w:pPr>
            <w:r>
              <w:t>Quản lý nhân viên, quản trị hệ thống, đăng nhập.</w:t>
            </w:r>
          </w:p>
        </w:tc>
      </w:tr>
    </w:tbl>
    <w:p w14:paraId="73A90E63" w14:textId="322FDC67" w:rsidR="004F4F9B" w:rsidRPr="00A0419C" w:rsidRDefault="00EA22B5" w:rsidP="004F4F9B">
      <w:pPr>
        <w:pStyle w:val="Heading3"/>
        <w:rPr>
          <w:lang w:val="vi-VN"/>
        </w:rPr>
      </w:pPr>
      <w:bookmarkStart w:id="49" w:name="_Toc474928439"/>
      <w:r w:rsidRPr="00A0419C">
        <w:rPr>
          <w:lang w:val="vi-VN"/>
        </w:rPr>
        <w:lastRenderedPageBreak/>
        <w:t>2.</w:t>
      </w:r>
      <w:r w:rsidR="00A0419C" w:rsidRPr="00A0419C">
        <w:rPr>
          <w:lang w:val="vi-VN"/>
        </w:rPr>
        <w:t>2</w:t>
      </w:r>
      <w:r w:rsidR="001861F5" w:rsidRPr="00A0419C">
        <w:rPr>
          <w:lang w:val="vi-VN"/>
        </w:rPr>
        <w:t>.</w:t>
      </w:r>
      <w:r w:rsidR="00A0419C">
        <w:t>4</w:t>
      </w:r>
      <w:r w:rsidR="001861F5" w:rsidRPr="00A0419C">
        <w:rPr>
          <w:lang w:val="vi-VN"/>
        </w:rPr>
        <w:t xml:space="preserve">. </w:t>
      </w:r>
      <w:r w:rsidR="004F4F9B" w:rsidRPr="00A0419C">
        <w:rPr>
          <w:lang w:val="vi-VN"/>
        </w:rPr>
        <w:t>Đặc tả ca sử dụng</w:t>
      </w:r>
      <w:bookmarkEnd w:id="49"/>
    </w:p>
    <w:p w14:paraId="3799D218" w14:textId="77777777" w:rsidR="004F4F9B" w:rsidRPr="00A0419C" w:rsidRDefault="004F4F9B" w:rsidP="00771E87">
      <w:pPr>
        <w:pStyle w:val="Heading4"/>
        <w:numPr>
          <w:ilvl w:val="0"/>
          <w:numId w:val="5"/>
        </w:numPr>
        <w:rPr>
          <w:lang w:val="vi-VN"/>
        </w:rPr>
      </w:pPr>
      <w:r w:rsidRPr="00A0419C">
        <w:rPr>
          <w:lang w:val="vi-VN"/>
        </w:rPr>
        <w:t>Tài liệu đặc tả ca sử dụng đăng nhập.</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0E06AF" w:rsidRPr="00D742D9" w14:paraId="53B780FF" w14:textId="77777777" w:rsidTr="008A707B">
        <w:trPr>
          <w:trHeight w:val="271"/>
        </w:trPr>
        <w:tc>
          <w:tcPr>
            <w:tcW w:w="9192" w:type="dxa"/>
            <w:gridSpan w:val="2"/>
          </w:tcPr>
          <w:p w14:paraId="231DAC60" w14:textId="77777777" w:rsidR="000E06AF" w:rsidRDefault="000E06AF" w:rsidP="000E06AF">
            <w:pPr>
              <w:pStyle w:val="NoSpacing"/>
            </w:pPr>
            <w:r w:rsidRPr="000E06AF">
              <w:rPr>
                <w:b/>
              </w:rPr>
              <w:t>Tên ca s</w:t>
            </w:r>
            <w:r w:rsidRPr="000E06AF">
              <w:rPr>
                <w:rFonts w:eastAsia="Calibri"/>
                <w:b/>
              </w:rPr>
              <w:t>ử</w:t>
            </w:r>
            <w:r w:rsidRPr="000E06AF">
              <w:rPr>
                <w:b/>
              </w:rPr>
              <w:t xml:space="preserve"> d</w:t>
            </w:r>
            <w:r w:rsidRPr="000E06AF">
              <w:rPr>
                <w:rFonts w:eastAsia="Calibri"/>
                <w:b/>
              </w:rPr>
              <w:t>ụ</w:t>
            </w:r>
            <w:r w:rsidRPr="000E06AF">
              <w:rPr>
                <w:b/>
              </w:rPr>
              <w:t>ng:</w:t>
            </w:r>
            <w:r>
              <w:t>Đăng nhập</w:t>
            </w:r>
          </w:p>
          <w:p w14:paraId="446AA78E" w14:textId="77777777" w:rsidR="000E06AF" w:rsidRPr="00D16223" w:rsidRDefault="000E06AF" w:rsidP="000E06AF">
            <w:pPr>
              <w:pStyle w:val="NoSpacing"/>
            </w:pPr>
            <w:r w:rsidRPr="000E06AF">
              <w:rPr>
                <w:b/>
              </w:rPr>
              <w:t>M</w:t>
            </w:r>
            <w:r w:rsidRPr="000E06AF">
              <w:rPr>
                <w:rFonts w:eastAsia="Calibri"/>
                <w:b/>
              </w:rPr>
              <w:t>ụ</w:t>
            </w:r>
            <w:r w:rsidRPr="000E06AF">
              <w:rPr>
                <w:b/>
              </w:rPr>
              <w:t>c đích</w:t>
            </w:r>
            <w:r w:rsidRPr="00D1737E">
              <w:t>:</w:t>
            </w:r>
            <w:r>
              <w:t>Người dùng và quản trị viên đăng nhập vào web</w:t>
            </w:r>
          </w:p>
          <w:p w14:paraId="4AAAD3C5" w14:textId="77777777" w:rsidR="000E06AF" w:rsidRDefault="000E06AF" w:rsidP="000E06AF">
            <w:pPr>
              <w:pStyle w:val="NoSpacing"/>
            </w:pPr>
            <w:r w:rsidRPr="000E06AF">
              <w:rPr>
                <w:b/>
              </w:rPr>
              <w:t>Tóm l</w:t>
            </w:r>
            <w:r w:rsidRPr="000E06AF">
              <w:rPr>
                <w:rFonts w:eastAsia="Calibri"/>
                <w:b/>
              </w:rPr>
              <w:t>ượ</w:t>
            </w:r>
            <w:r w:rsidRPr="000E06AF">
              <w:rPr>
                <w:b/>
              </w:rPr>
              <w:t>c:</w:t>
            </w:r>
            <w:r>
              <w:t>Người dùng và quản trị viên sử dụng chức năng đăng nhập để thực hiện tác vụ của mình</w:t>
            </w:r>
          </w:p>
          <w:p w14:paraId="168AF699" w14:textId="77777777" w:rsidR="000E06AF" w:rsidRPr="000E06AF" w:rsidRDefault="000E06AF" w:rsidP="000E06AF">
            <w:pPr>
              <w:pStyle w:val="NoSpacing"/>
              <w:rPr>
                <w:b/>
              </w:rPr>
            </w:pPr>
            <w:r w:rsidRPr="000E06AF">
              <w:rPr>
                <w:b/>
              </w:rPr>
              <w:t>Đ</w:t>
            </w:r>
            <w:r w:rsidRPr="000E06AF">
              <w:rPr>
                <w:rFonts w:eastAsia="Calibri"/>
                <w:b/>
              </w:rPr>
              <w:t>ố</w:t>
            </w:r>
            <w:r w:rsidRPr="000E06AF">
              <w:rPr>
                <w:b/>
              </w:rPr>
              <w:t xml:space="preserve">i tác: </w:t>
            </w:r>
          </w:p>
          <w:p w14:paraId="6C2310BD" w14:textId="77777777" w:rsidR="000E06AF" w:rsidRPr="008F4B09" w:rsidRDefault="000E06AF" w:rsidP="000E06AF">
            <w:pPr>
              <w:pStyle w:val="NoSpacing"/>
            </w:pPr>
            <w:r w:rsidRPr="000E06AF">
              <w:rPr>
                <w:b/>
              </w:rPr>
              <w:t>Ngày l</w:t>
            </w:r>
            <w:r w:rsidRPr="000E06AF">
              <w:rPr>
                <w:rFonts w:eastAsia="Calibri"/>
                <w:b/>
              </w:rPr>
              <w:t>ậ</w:t>
            </w:r>
            <w:r w:rsidRPr="000E06AF">
              <w:rPr>
                <w:b/>
              </w:rPr>
              <w:t>p:</w:t>
            </w:r>
            <w:r w:rsidR="001861F5">
              <w:t>07/11</w:t>
            </w:r>
            <w:r>
              <w:t>/2016</w:t>
            </w:r>
          </w:p>
          <w:p w14:paraId="1846159A" w14:textId="77777777" w:rsidR="000E06AF" w:rsidRPr="008F4B09" w:rsidRDefault="000E06AF" w:rsidP="000E06AF">
            <w:pPr>
              <w:pStyle w:val="NoSpacing"/>
            </w:pPr>
            <w:r w:rsidRPr="000E06AF">
              <w:rPr>
                <w:b/>
              </w:rPr>
              <w:t>Phiên b</w:t>
            </w:r>
            <w:r w:rsidRPr="000E06AF">
              <w:rPr>
                <w:rFonts w:eastAsia="Calibri"/>
                <w:b/>
              </w:rPr>
              <w:t>ả</w:t>
            </w:r>
            <w:r w:rsidRPr="000E06AF">
              <w:rPr>
                <w:b/>
              </w:rPr>
              <w:t xml:space="preserve">n: </w:t>
            </w:r>
            <w:r w:rsidRPr="00D16223">
              <w:t xml:space="preserve">1.0          </w:t>
            </w:r>
            <w:r w:rsidRPr="000E06AF">
              <w:rPr>
                <w:b/>
              </w:rPr>
              <w:t>Ch</w:t>
            </w:r>
            <w:r w:rsidRPr="000E06AF">
              <w:rPr>
                <w:rFonts w:eastAsia="Calibri"/>
                <w:b/>
              </w:rPr>
              <w:t>ị</w:t>
            </w:r>
            <w:r w:rsidRPr="000E06AF">
              <w:rPr>
                <w:b/>
              </w:rPr>
              <w:t>u trách nhi</w:t>
            </w:r>
            <w:r w:rsidRPr="000E06AF">
              <w:rPr>
                <w:rFonts w:eastAsia="Calibri"/>
                <w:b/>
              </w:rPr>
              <w:t>ệ</w:t>
            </w:r>
            <w:r w:rsidRPr="000E06AF">
              <w:rPr>
                <w:b/>
              </w:rPr>
              <w:t>m</w:t>
            </w:r>
            <w:r w:rsidRPr="00D1737E">
              <w:t>:</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0E06AF" w:rsidRPr="00D16223" w14:paraId="1D216838" w14:textId="77777777" w:rsidTr="008A707B">
        <w:trPr>
          <w:trHeight w:val="271"/>
        </w:trPr>
        <w:tc>
          <w:tcPr>
            <w:tcW w:w="4330" w:type="dxa"/>
          </w:tcPr>
          <w:p w14:paraId="41DC9E7D" w14:textId="77777777" w:rsidR="000E06AF" w:rsidRPr="00D1737E" w:rsidRDefault="000E06AF" w:rsidP="000E06AF">
            <w:pPr>
              <w:pStyle w:val="NoSpacing"/>
            </w:pPr>
            <w:r w:rsidRPr="00D1737E">
              <w:t xml:space="preserve">Tên Actor: </w:t>
            </w:r>
            <w:r>
              <w:t>User</w:t>
            </w:r>
          </w:p>
        </w:tc>
        <w:tc>
          <w:tcPr>
            <w:tcW w:w="4862" w:type="dxa"/>
          </w:tcPr>
          <w:p w14:paraId="47B8F1CF" w14:textId="77777777" w:rsidR="000E06AF" w:rsidRPr="00D1737E" w:rsidRDefault="000E06AF" w:rsidP="000E06AF">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0E06AF" w:rsidRPr="00D16223" w14:paraId="60462D74" w14:textId="77777777" w:rsidTr="008A707B">
        <w:trPr>
          <w:trHeight w:val="391"/>
        </w:trPr>
        <w:tc>
          <w:tcPr>
            <w:tcW w:w="4330" w:type="dxa"/>
          </w:tcPr>
          <w:p w14:paraId="25A7F3E7" w14:textId="77777777" w:rsidR="000E06AF" w:rsidRPr="00800133" w:rsidRDefault="000E06AF" w:rsidP="000E06AF">
            <w:pPr>
              <w:pStyle w:val="NoSpacing"/>
            </w:pPr>
            <w:r w:rsidRPr="00D16223">
              <w:t>1: Ch</w:t>
            </w:r>
            <w:r w:rsidRPr="00D16223">
              <w:rPr>
                <w:rFonts w:eastAsia="Calibri"/>
              </w:rPr>
              <w:t>ọ</w:t>
            </w:r>
            <w:r w:rsidRPr="00D16223">
              <w:t xml:space="preserve">n </w:t>
            </w:r>
            <w:r>
              <w:t>Đăng nhập.</w:t>
            </w:r>
          </w:p>
        </w:tc>
        <w:tc>
          <w:tcPr>
            <w:tcW w:w="4862" w:type="dxa"/>
          </w:tcPr>
          <w:p w14:paraId="3744AA4D" w14:textId="77777777" w:rsidR="000E06AF" w:rsidRPr="00D16223" w:rsidRDefault="000E06AF" w:rsidP="000E06AF">
            <w:pPr>
              <w:pStyle w:val="NoSpacing"/>
            </w:pPr>
          </w:p>
        </w:tc>
      </w:tr>
      <w:tr w:rsidR="000E06AF" w:rsidRPr="00D742D9" w14:paraId="3FEE6D6C" w14:textId="77777777" w:rsidTr="00A317BA">
        <w:trPr>
          <w:trHeight w:val="659"/>
        </w:trPr>
        <w:tc>
          <w:tcPr>
            <w:tcW w:w="4330" w:type="dxa"/>
          </w:tcPr>
          <w:p w14:paraId="7F4AA10A" w14:textId="77777777" w:rsidR="000E06AF" w:rsidRPr="00D16223" w:rsidRDefault="000E06AF" w:rsidP="000E06AF">
            <w:pPr>
              <w:pStyle w:val="NoSpacing"/>
            </w:pPr>
          </w:p>
        </w:tc>
        <w:tc>
          <w:tcPr>
            <w:tcW w:w="4862" w:type="dxa"/>
          </w:tcPr>
          <w:p w14:paraId="6D10FE08" w14:textId="77777777" w:rsidR="000E06AF" w:rsidRPr="00D16223" w:rsidRDefault="000E06AF" w:rsidP="000E06AF">
            <w:pPr>
              <w:pStyle w:val="NoSpacing"/>
            </w:pPr>
            <w:r w:rsidRPr="00D16223">
              <w:t xml:space="preserve">2: </w:t>
            </w:r>
            <w:r>
              <w:t>Hiển thị giao diện đăng nhập. yêu cầu người dùng điền username và password.</w:t>
            </w:r>
          </w:p>
        </w:tc>
      </w:tr>
      <w:tr w:rsidR="000E06AF" w:rsidRPr="00C7560A" w14:paraId="724D0367" w14:textId="77777777" w:rsidTr="008A707B">
        <w:trPr>
          <w:trHeight w:val="481"/>
        </w:trPr>
        <w:tc>
          <w:tcPr>
            <w:tcW w:w="4330" w:type="dxa"/>
          </w:tcPr>
          <w:p w14:paraId="38E88D18" w14:textId="77777777" w:rsidR="000E06AF" w:rsidRPr="00D16223" w:rsidRDefault="000E06AF" w:rsidP="000E06AF">
            <w:pPr>
              <w:pStyle w:val="NoSpacing"/>
            </w:pPr>
            <w:r w:rsidRPr="00D16223">
              <w:t xml:space="preserve">3: </w:t>
            </w:r>
            <w:r>
              <w:t>Chọn đăng nhập</w:t>
            </w:r>
          </w:p>
        </w:tc>
        <w:tc>
          <w:tcPr>
            <w:tcW w:w="4862" w:type="dxa"/>
          </w:tcPr>
          <w:p w14:paraId="4C79A8C9" w14:textId="77777777" w:rsidR="000E06AF" w:rsidRPr="00D16223" w:rsidRDefault="000E06AF" w:rsidP="000E06AF">
            <w:pPr>
              <w:pStyle w:val="NoSpacing"/>
            </w:pPr>
          </w:p>
        </w:tc>
      </w:tr>
      <w:tr w:rsidR="000E06AF" w:rsidRPr="00D742D9" w14:paraId="2FD0C6CB" w14:textId="77777777" w:rsidTr="008A707B">
        <w:trPr>
          <w:trHeight w:val="479"/>
        </w:trPr>
        <w:tc>
          <w:tcPr>
            <w:tcW w:w="4330" w:type="dxa"/>
          </w:tcPr>
          <w:p w14:paraId="0F888533" w14:textId="77777777" w:rsidR="000E06AF" w:rsidRPr="00D16223" w:rsidRDefault="000E06AF" w:rsidP="000E06AF">
            <w:pPr>
              <w:pStyle w:val="NoSpacing"/>
            </w:pPr>
          </w:p>
        </w:tc>
        <w:tc>
          <w:tcPr>
            <w:tcW w:w="4862" w:type="dxa"/>
          </w:tcPr>
          <w:p w14:paraId="036AB5E5" w14:textId="77777777" w:rsidR="000E06AF" w:rsidRPr="00D16223" w:rsidRDefault="00202586" w:rsidP="000E06AF">
            <w:pPr>
              <w:pStyle w:val="NoSpacing"/>
            </w:pPr>
            <w:r>
              <w:t>4:</w:t>
            </w:r>
            <w:r w:rsidR="000E06AF">
              <w:t xml:space="preserve"> Hệ thống kiểm tra có tồn tại tài khoản hay không, tồn tại thì tiến hành đăng nhập hệ thống, không tồn tại thì thông báo lỗi</w:t>
            </w:r>
          </w:p>
        </w:tc>
      </w:tr>
      <w:tr w:rsidR="000E06AF" w:rsidRPr="00C7560A" w14:paraId="011862FC" w14:textId="77777777" w:rsidTr="00A317BA">
        <w:trPr>
          <w:trHeight w:val="352"/>
        </w:trPr>
        <w:tc>
          <w:tcPr>
            <w:tcW w:w="4330" w:type="dxa"/>
          </w:tcPr>
          <w:p w14:paraId="776720DA" w14:textId="77777777" w:rsidR="000E06AF" w:rsidRPr="00B13010" w:rsidRDefault="000E06AF" w:rsidP="000E06AF">
            <w:pPr>
              <w:pStyle w:val="NoSpacing"/>
            </w:pPr>
            <w:r w:rsidRPr="00D16223">
              <w:t xml:space="preserve">5. </w:t>
            </w:r>
            <w:r>
              <w:t>User thực hiện công việc.</w:t>
            </w:r>
          </w:p>
        </w:tc>
        <w:tc>
          <w:tcPr>
            <w:tcW w:w="4862" w:type="dxa"/>
          </w:tcPr>
          <w:p w14:paraId="4A64337F" w14:textId="77777777" w:rsidR="000E06AF" w:rsidRPr="00D16223" w:rsidRDefault="000E06AF" w:rsidP="000E06AF">
            <w:pPr>
              <w:pStyle w:val="NoSpacing"/>
            </w:pPr>
          </w:p>
        </w:tc>
      </w:tr>
      <w:tr w:rsidR="000E06AF" w:rsidRPr="00D16223" w14:paraId="23DF93C4" w14:textId="77777777" w:rsidTr="008A707B">
        <w:trPr>
          <w:trHeight w:val="479"/>
        </w:trPr>
        <w:tc>
          <w:tcPr>
            <w:tcW w:w="4330" w:type="dxa"/>
          </w:tcPr>
          <w:p w14:paraId="1F9A1AD7" w14:textId="77777777" w:rsidR="000E06AF" w:rsidRPr="00D16223" w:rsidRDefault="000E06AF" w:rsidP="000E06AF">
            <w:pPr>
              <w:pStyle w:val="NoSpacing"/>
            </w:pPr>
          </w:p>
        </w:tc>
        <w:tc>
          <w:tcPr>
            <w:tcW w:w="4862" w:type="dxa"/>
          </w:tcPr>
          <w:p w14:paraId="760473E8" w14:textId="77777777" w:rsidR="000E06AF" w:rsidRPr="00D16223" w:rsidRDefault="000E06AF" w:rsidP="000E06AF">
            <w:pPr>
              <w:pStyle w:val="NoSpacing"/>
            </w:pPr>
            <w:r w:rsidRPr="00D16223">
              <w:t>6. K</w:t>
            </w:r>
            <w:r w:rsidRPr="00D16223">
              <w:rPr>
                <w:rFonts w:eastAsia="Calibri"/>
              </w:rPr>
              <w:t>ế</w:t>
            </w:r>
            <w:r w:rsidRPr="00D16223">
              <w:t>t thúc.</w:t>
            </w:r>
          </w:p>
        </w:tc>
      </w:tr>
      <w:tr w:rsidR="000E06AF" w:rsidRPr="00D742D9" w14:paraId="40445E8D" w14:textId="77777777" w:rsidTr="008A707B">
        <w:trPr>
          <w:trHeight w:val="3037"/>
        </w:trPr>
        <w:tc>
          <w:tcPr>
            <w:tcW w:w="9192" w:type="dxa"/>
            <w:gridSpan w:val="2"/>
          </w:tcPr>
          <w:p w14:paraId="53348777" w14:textId="77777777" w:rsidR="00202586" w:rsidRPr="00202586" w:rsidRDefault="00202586" w:rsidP="00202586">
            <w:pPr>
              <w:pStyle w:val="NoSpacing"/>
              <w:rPr>
                <w:b/>
              </w:rPr>
            </w:pPr>
            <w:r w:rsidRPr="00202586">
              <w:rPr>
                <w:b/>
              </w:rPr>
              <w:t>Kịch bản chính:</w:t>
            </w:r>
          </w:p>
          <w:p w14:paraId="213DC217" w14:textId="77777777" w:rsidR="00202586" w:rsidRPr="00393369" w:rsidRDefault="00202586" w:rsidP="00771E87">
            <w:pPr>
              <w:pStyle w:val="NoSpacing"/>
              <w:numPr>
                <w:ilvl w:val="0"/>
                <w:numId w:val="2"/>
              </w:numPr>
            </w:pPr>
            <w:r w:rsidRPr="00393369">
              <w:t xml:space="preserve">UC bắt đầu khi người dùng </w:t>
            </w:r>
            <w:r>
              <w:t>chọn chức năng đăng nhập.</w:t>
            </w:r>
          </w:p>
          <w:p w14:paraId="594BA85F" w14:textId="77777777" w:rsidR="00202586" w:rsidRPr="00393369" w:rsidRDefault="00202586" w:rsidP="00771E87">
            <w:pPr>
              <w:pStyle w:val="NoSpacing"/>
              <w:numPr>
                <w:ilvl w:val="0"/>
                <w:numId w:val="2"/>
              </w:numPr>
            </w:pPr>
            <w:r w:rsidRPr="00393369">
              <w:t>Hệ thống yêu cầu người dùng nhập thông tin tài khoản và mật khẩu.</w:t>
            </w:r>
          </w:p>
          <w:p w14:paraId="4687314F" w14:textId="77777777" w:rsidR="00202586" w:rsidRPr="00393369" w:rsidRDefault="00202586" w:rsidP="00771E87">
            <w:pPr>
              <w:pStyle w:val="NoSpacing"/>
              <w:numPr>
                <w:ilvl w:val="0"/>
                <w:numId w:val="2"/>
              </w:numPr>
            </w:pPr>
            <w:r w:rsidRPr="00393369">
              <w:t>Người dùng nhập thông tin tài khoản và mật khẩu rồi chọn đăng nhập: A1: Đăng nhập lỗi.</w:t>
            </w:r>
          </w:p>
          <w:p w14:paraId="4B7B73A6" w14:textId="77777777" w:rsidR="00202586" w:rsidRPr="00393369" w:rsidRDefault="00202586" w:rsidP="00771E87">
            <w:pPr>
              <w:pStyle w:val="NoSpacing"/>
              <w:numPr>
                <w:ilvl w:val="0"/>
                <w:numId w:val="2"/>
              </w:numPr>
            </w:pPr>
            <w:r w:rsidRPr="00393369">
              <w:t>Hệ thống chuyển sang màn hình</w:t>
            </w:r>
            <w:r>
              <w:t xml:space="preserve"> giao diện trang chủ và hiển thị chức năng quản lý tài khoản.</w:t>
            </w:r>
          </w:p>
          <w:p w14:paraId="5A1079E0" w14:textId="77777777" w:rsidR="00202586" w:rsidRPr="00393369" w:rsidRDefault="00202586" w:rsidP="00202586">
            <w:pPr>
              <w:pStyle w:val="NoSpacing"/>
            </w:pPr>
          </w:p>
          <w:p w14:paraId="452066A8" w14:textId="77777777" w:rsidR="00202586" w:rsidRPr="00393369" w:rsidRDefault="00202586" w:rsidP="00202586">
            <w:pPr>
              <w:pStyle w:val="NoSpacing"/>
            </w:pPr>
            <w:r w:rsidRPr="00393369">
              <w:t>Luồng phụ:</w:t>
            </w:r>
          </w:p>
          <w:p w14:paraId="070F2489" w14:textId="77777777" w:rsidR="00202586" w:rsidRDefault="00202586" w:rsidP="00202586">
            <w:pPr>
              <w:pStyle w:val="NoSpacing"/>
            </w:pPr>
            <w:r w:rsidRPr="00393369">
              <w:t>A1: Đăng nhập lỗi:</w:t>
            </w:r>
          </w:p>
          <w:p w14:paraId="6AF945A7" w14:textId="77777777" w:rsidR="00202586" w:rsidRDefault="00202586" w:rsidP="00202586">
            <w:pPr>
              <w:pStyle w:val="NoSpacing"/>
            </w:pPr>
            <w:r>
              <w:t xml:space="preserve">- </w:t>
            </w:r>
            <w:r w:rsidRPr="00FE695C">
              <w:t>Hệ thống yêu cầu người dùng nhập lại thông tin tài khoản và mất khẩu.</w:t>
            </w:r>
          </w:p>
          <w:p w14:paraId="77F2061C" w14:textId="77777777" w:rsidR="00202586" w:rsidRDefault="00202586" w:rsidP="00202586">
            <w:pPr>
              <w:pStyle w:val="NoSpacing"/>
            </w:pPr>
            <w:r>
              <w:t xml:space="preserve">- </w:t>
            </w:r>
            <w:r w:rsidRPr="00393369">
              <w:t>Người dùng nhập lại thông tin tài khoản và mật khẩu hoặc kết thúc ca sử dụng.</w:t>
            </w:r>
          </w:p>
          <w:p w14:paraId="1AE1567C"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202586">
              <w:t>Người dùng truy cập vào trang web</w:t>
            </w:r>
            <w:r>
              <w:t>.</w:t>
            </w:r>
          </w:p>
          <w:p w14:paraId="51BFA5B1"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Đăng nhập vào hệ thống.</w:t>
            </w:r>
          </w:p>
        </w:tc>
      </w:tr>
    </w:tbl>
    <w:p w14:paraId="4750411A" w14:textId="77777777" w:rsidR="008A707B" w:rsidRPr="00D742D9" w:rsidRDefault="008A707B" w:rsidP="00771E87">
      <w:pPr>
        <w:pStyle w:val="Heading4"/>
        <w:numPr>
          <w:ilvl w:val="0"/>
          <w:numId w:val="6"/>
        </w:numPr>
        <w:rPr>
          <w:lang w:val="vi-VN"/>
        </w:rPr>
      </w:pPr>
      <w:r w:rsidRPr="00D742D9">
        <w:rPr>
          <w:lang w:val="vi-VN"/>
        </w:rPr>
        <w:t>Tài liệu đặc tả ca sử dụng Xem trang chủ</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6C93DEA9" w14:textId="77777777" w:rsidTr="008A707B">
        <w:trPr>
          <w:trHeight w:val="271"/>
        </w:trPr>
        <w:tc>
          <w:tcPr>
            <w:tcW w:w="9192" w:type="dxa"/>
            <w:gridSpan w:val="2"/>
          </w:tcPr>
          <w:p w14:paraId="6CDE5C95"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:xem trang chủ</w:t>
            </w:r>
          </w:p>
          <w:p w14:paraId="2992ADAD" w14:textId="77777777" w:rsidR="008A707B" w:rsidRPr="00D16223" w:rsidRDefault="008A707B" w:rsidP="008A707B">
            <w:pPr>
              <w:pStyle w:val="NoSpacing"/>
            </w:pPr>
            <w:r w:rsidRPr="00D1737E">
              <w:t>M</w:t>
            </w:r>
            <w:r w:rsidRPr="00D1737E">
              <w:rPr>
                <w:rFonts w:eastAsia="Calibri"/>
              </w:rPr>
              <w:t>ụ</w:t>
            </w:r>
            <w:r w:rsidRPr="00D1737E">
              <w:t>c đích:</w:t>
            </w:r>
            <w:r>
              <w:t xml:space="preserve"> Hiển thị nội dung trang chủ.</w:t>
            </w:r>
          </w:p>
          <w:p w14:paraId="7B1D8EE6" w14:textId="77777777" w:rsidR="008A707B" w:rsidRDefault="008A707B" w:rsidP="008A707B">
            <w:pPr>
              <w:pStyle w:val="NoSpacing"/>
            </w:pPr>
            <w:r w:rsidRPr="00D1737E">
              <w:t>Tóm l</w:t>
            </w:r>
            <w:r w:rsidRPr="00D1737E">
              <w:rPr>
                <w:rFonts w:eastAsia="Calibri"/>
              </w:rPr>
              <w:t>ượ</w:t>
            </w:r>
            <w:r w:rsidRPr="00D1737E">
              <w:t>c:</w:t>
            </w:r>
            <w:r>
              <w:t>Hiển thị nội dung trang chủ.</w:t>
            </w:r>
          </w:p>
          <w:p w14:paraId="38001194" w14:textId="77777777" w:rsidR="008A707B" w:rsidRPr="000C2FC4" w:rsidRDefault="008A707B" w:rsidP="008A707B">
            <w:pPr>
              <w:pStyle w:val="NoSpacing"/>
            </w:pPr>
            <w:r w:rsidRPr="00D1737E">
              <w:t>Đ</w:t>
            </w:r>
            <w:r w:rsidRPr="00D1737E">
              <w:rPr>
                <w:rFonts w:eastAsia="Calibri"/>
              </w:rPr>
              <w:t>ố</w:t>
            </w:r>
            <w:r w:rsidRPr="00D1737E">
              <w:t>i tác:</w:t>
            </w:r>
          </w:p>
          <w:p w14:paraId="75AF36B3"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t>07/06/2016</w:t>
            </w:r>
          </w:p>
          <w:p w14:paraId="5DD26C5C" w14:textId="1EF6F76C" w:rsidR="008A707B" w:rsidRPr="008F4B09" w:rsidRDefault="008A707B" w:rsidP="006957F0">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1861F5">
              <w:t xml:space="preserve">Hoàng </w:t>
            </w:r>
            <w:r w:rsidR="006957F0">
              <w:t>Tuấn Hiệp.</w:t>
            </w:r>
          </w:p>
        </w:tc>
      </w:tr>
      <w:tr w:rsidR="008A707B" w:rsidRPr="00D16223" w14:paraId="09592E1B" w14:textId="77777777" w:rsidTr="008A707B">
        <w:trPr>
          <w:trHeight w:val="271"/>
        </w:trPr>
        <w:tc>
          <w:tcPr>
            <w:tcW w:w="4330" w:type="dxa"/>
          </w:tcPr>
          <w:p w14:paraId="7FD1E00B" w14:textId="77777777" w:rsidR="008A707B" w:rsidRPr="00D1737E" w:rsidRDefault="008A707B" w:rsidP="008A707B">
            <w:pPr>
              <w:pStyle w:val="NoSpacing"/>
            </w:pPr>
            <w:r w:rsidRPr="00D1737E">
              <w:t xml:space="preserve">Tên Actor: </w:t>
            </w:r>
            <w:r>
              <w:t>Người sử dụng</w:t>
            </w:r>
          </w:p>
        </w:tc>
        <w:tc>
          <w:tcPr>
            <w:tcW w:w="4862" w:type="dxa"/>
          </w:tcPr>
          <w:p w14:paraId="318D0081"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16223" w14:paraId="0561437F" w14:textId="77777777" w:rsidTr="008A707B">
        <w:trPr>
          <w:trHeight w:val="391"/>
        </w:trPr>
        <w:tc>
          <w:tcPr>
            <w:tcW w:w="4330" w:type="dxa"/>
          </w:tcPr>
          <w:p w14:paraId="3D4A8219" w14:textId="77777777" w:rsidR="008A707B" w:rsidRPr="00800133" w:rsidRDefault="008A707B" w:rsidP="008A707B">
            <w:pPr>
              <w:pStyle w:val="NoSpacing"/>
            </w:pPr>
            <w:r>
              <w:t>1: Truy cập địa chỉ website</w:t>
            </w:r>
          </w:p>
        </w:tc>
        <w:tc>
          <w:tcPr>
            <w:tcW w:w="4862" w:type="dxa"/>
          </w:tcPr>
          <w:p w14:paraId="6E6DCD13" w14:textId="77777777" w:rsidR="008A707B" w:rsidRPr="00D16223" w:rsidRDefault="008A707B" w:rsidP="008A707B">
            <w:pPr>
              <w:pStyle w:val="NoSpacing"/>
            </w:pPr>
          </w:p>
        </w:tc>
      </w:tr>
      <w:tr w:rsidR="008A707B" w:rsidRPr="00C7560A" w14:paraId="7932E686" w14:textId="77777777" w:rsidTr="008A707B">
        <w:trPr>
          <w:trHeight w:val="660"/>
        </w:trPr>
        <w:tc>
          <w:tcPr>
            <w:tcW w:w="4330" w:type="dxa"/>
          </w:tcPr>
          <w:p w14:paraId="7F6720B2" w14:textId="77777777" w:rsidR="008A707B" w:rsidRPr="00D16223" w:rsidRDefault="008A707B" w:rsidP="008A707B">
            <w:pPr>
              <w:pStyle w:val="NoSpacing"/>
            </w:pPr>
          </w:p>
        </w:tc>
        <w:tc>
          <w:tcPr>
            <w:tcW w:w="4862" w:type="dxa"/>
          </w:tcPr>
          <w:p w14:paraId="325E4A65" w14:textId="77777777" w:rsidR="008A707B" w:rsidRDefault="008A707B" w:rsidP="008A707B">
            <w:pPr>
              <w:pStyle w:val="NoSpacing"/>
            </w:pPr>
            <w:r w:rsidRPr="00D16223">
              <w:t xml:space="preserve">2: </w:t>
            </w:r>
            <w:r>
              <w:t>Lấy dữ liệu từ cơ sở dữ liệu</w:t>
            </w:r>
          </w:p>
          <w:p w14:paraId="6658D6BC" w14:textId="77777777" w:rsidR="008A707B" w:rsidRPr="00D16223" w:rsidRDefault="008A707B" w:rsidP="008A707B">
            <w:pPr>
              <w:pStyle w:val="NoSpacing"/>
            </w:pPr>
            <w:r>
              <w:t>Hiển thị lên trang chủ.</w:t>
            </w:r>
          </w:p>
        </w:tc>
      </w:tr>
      <w:tr w:rsidR="008A707B" w:rsidRPr="00C7560A" w14:paraId="1416153A" w14:textId="77777777" w:rsidTr="008A707B">
        <w:trPr>
          <w:trHeight w:val="481"/>
        </w:trPr>
        <w:tc>
          <w:tcPr>
            <w:tcW w:w="4330" w:type="dxa"/>
          </w:tcPr>
          <w:p w14:paraId="30C2A907" w14:textId="77777777" w:rsidR="008A707B" w:rsidRPr="00D16223" w:rsidRDefault="008A707B" w:rsidP="008A707B">
            <w:pPr>
              <w:pStyle w:val="NoSpacing"/>
            </w:pPr>
            <w:r>
              <w:t>Kết thúc</w:t>
            </w:r>
          </w:p>
        </w:tc>
        <w:tc>
          <w:tcPr>
            <w:tcW w:w="4862" w:type="dxa"/>
          </w:tcPr>
          <w:p w14:paraId="36DB3F3F" w14:textId="77777777" w:rsidR="008A707B" w:rsidRPr="00D16223" w:rsidRDefault="008A707B" w:rsidP="008A707B">
            <w:pPr>
              <w:pStyle w:val="NoSpacing"/>
            </w:pPr>
          </w:p>
        </w:tc>
      </w:tr>
      <w:tr w:rsidR="008A707B" w:rsidRPr="00D742D9" w14:paraId="13456BCC" w14:textId="77777777" w:rsidTr="00A317BA">
        <w:trPr>
          <w:trHeight w:val="1581"/>
        </w:trPr>
        <w:tc>
          <w:tcPr>
            <w:tcW w:w="9192" w:type="dxa"/>
            <w:gridSpan w:val="2"/>
          </w:tcPr>
          <w:p w14:paraId="2E391488"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5ED583AA"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4028FDEE"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Không.</w:t>
            </w:r>
          </w:p>
          <w:p w14:paraId="7FA25FE2"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Không.</w:t>
            </w:r>
          </w:p>
        </w:tc>
      </w:tr>
    </w:tbl>
    <w:p w14:paraId="69452CFA" w14:textId="77777777" w:rsidR="008A707B" w:rsidRPr="00D742D9" w:rsidRDefault="008A707B" w:rsidP="008A707B">
      <w:pPr>
        <w:spacing w:line="240" w:lineRule="auto"/>
        <w:ind w:firstLine="0"/>
        <w:jc w:val="left"/>
        <w:rPr>
          <w:lang w:val="vi-VN"/>
        </w:rPr>
      </w:pPr>
    </w:p>
    <w:p w14:paraId="6611EC57" w14:textId="77777777" w:rsidR="008A707B" w:rsidRPr="00D742D9" w:rsidRDefault="008A707B" w:rsidP="00A336C0">
      <w:pPr>
        <w:pStyle w:val="Heading4"/>
        <w:rPr>
          <w:lang w:val="vi-VN"/>
        </w:rPr>
      </w:pPr>
      <w:r w:rsidRPr="00D742D9">
        <w:rPr>
          <w:lang w:val="vi-VN"/>
        </w:rPr>
        <w:t>Tài liệu đặc tả ca sử dụng Tìm kiếm</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12CF47F9" w14:textId="77777777" w:rsidTr="008A707B">
        <w:trPr>
          <w:trHeight w:val="2127"/>
        </w:trPr>
        <w:tc>
          <w:tcPr>
            <w:tcW w:w="9192" w:type="dxa"/>
            <w:gridSpan w:val="2"/>
          </w:tcPr>
          <w:p w14:paraId="58A4A609"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:Tìm kiếm</w:t>
            </w:r>
          </w:p>
          <w:p w14:paraId="3F829EB5" w14:textId="7F426F32" w:rsidR="008A707B" w:rsidRPr="00D16223" w:rsidRDefault="008A707B" w:rsidP="008A707B">
            <w:pPr>
              <w:pStyle w:val="NoSpacing"/>
            </w:pPr>
            <w:r w:rsidRPr="00D1737E">
              <w:t>M</w:t>
            </w:r>
            <w:r w:rsidRPr="00D1737E">
              <w:rPr>
                <w:rFonts w:eastAsia="Calibri"/>
              </w:rPr>
              <w:t>ụ</w:t>
            </w:r>
            <w:r w:rsidRPr="00D1737E">
              <w:t>c đích:</w:t>
            </w:r>
            <w:r>
              <w:t xml:space="preserve">Tìm kiếm </w:t>
            </w:r>
            <w:r w:rsidR="00B50EFA">
              <w:t>sản phẩm trên trang chủ</w:t>
            </w:r>
            <w:r>
              <w:t>.</w:t>
            </w:r>
          </w:p>
          <w:p w14:paraId="110F4DC3" w14:textId="2B800850" w:rsidR="008A707B" w:rsidRDefault="008A707B" w:rsidP="008A707B">
            <w:pPr>
              <w:pStyle w:val="NoSpacing"/>
            </w:pPr>
            <w:r w:rsidRPr="00D1737E">
              <w:t>Tóm l</w:t>
            </w:r>
            <w:r w:rsidRPr="00D1737E">
              <w:rPr>
                <w:rFonts w:eastAsia="Calibri"/>
              </w:rPr>
              <w:t>ượ</w:t>
            </w:r>
            <w:r w:rsidRPr="00D1737E">
              <w:t>c:</w:t>
            </w:r>
            <w:r w:rsidR="00B50EFA">
              <w:t>Người sử dụng sử dụng chức năng tìm kiếm để tìm kiếm sản phẩm trên trang chủ</w:t>
            </w:r>
            <w:r>
              <w:t>.</w:t>
            </w:r>
          </w:p>
          <w:p w14:paraId="1326FAAC" w14:textId="77777777" w:rsidR="008A707B" w:rsidRPr="000C2FC4" w:rsidRDefault="008A707B" w:rsidP="008A707B">
            <w:pPr>
              <w:pStyle w:val="NoSpacing"/>
            </w:pPr>
            <w:r w:rsidRPr="00D1737E">
              <w:t>Đ</w:t>
            </w:r>
            <w:r w:rsidRPr="00D1737E">
              <w:rPr>
                <w:rFonts w:eastAsia="Calibri"/>
              </w:rPr>
              <w:t>ố</w:t>
            </w:r>
            <w:r w:rsidRPr="00D1737E">
              <w:t>i tác:</w:t>
            </w:r>
          </w:p>
          <w:p w14:paraId="596B613D"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rsidR="001861F5">
              <w:t>07/10</w:t>
            </w:r>
            <w:r>
              <w:t>/2016</w:t>
            </w:r>
          </w:p>
          <w:p w14:paraId="077E4950" w14:textId="2EF36D49" w:rsidR="008A707B" w:rsidRPr="008F4B09" w:rsidRDefault="008A707B" w:rsidP="008A707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B50EFA">
              <w:t>Hoàng Tuấn Hiệp</w:t>
            </w:r>
            <w:r w:rsidRPr="008F4B09">
              <w:t>.</w:t>
            </w:r>
          </w:p>
        </w:tc>
      </w:tr>
      <w:tr w:rsidR="008A707B" w:rsidRPr="00D16223" w14:paraId="5A20292D" w14:textId="77777777" w:rsidTr="008A707B">
        <w:trPr>
          <w:trHeight w:val="271"/>
        </w:trPr>
        <w:tc>
          <w:tcPr>
            <w:tcW w:w="4330" w:type="dxa"/>
          </w:tcPr>
          <w:p w14:paraId="3508E0FE" w14:textId="77777777" w:rsidR="008A707B" w:rsidRPr="00D1737E" w:rsidRDefault="008A707B" w:rsidP="008A707B">
            <w:pPr>
              <w:pStyle w:val="NoSpacing"/>
            </w:pPr>
            <w:r w:rsidRPr="00D1737E">
              <w:t xml:space="preserve">Tên Actor: </w:t>
            </w:r>
            <w:r>
              <w:t>User</w:t>
            </w:r>
          </w:p>
        </w:tc>
        <w:tc>
          <w:tcPr>
            <w:tcW w:w="4862" w:type="dxa"/>
          </w:tcPr>
          <w:p w14:paraId="30AC3954"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742D9" w14:paraId="568552E2" w14:textId="77777777" w:rsidTr="008A707B">
        <w:trPr>
          <w:trHeight w:val="391"/>
        </w:trPr>
        <w:tc>
          <w:tcPr>
            <w:tcW w:w="4330" w:type="dxa"/>
          </w:tcPr>
          <w:p w14:paraId="1ED87F23" w14:textId="77777777" w:rsidR="008A707B" w:rsidRDefault="008A707B" w:rsidP="008A707B">
            <w:pPr>
              <w:pStyle w:val="NoSpacing"/>
            </w:pPr>
            <w:r w:rsidRPr="00D16223">
              <w:t xml:space="preserve">1: </w:t>
            </w:r>
            <w:r>
              <w:t>Gõ từ khóa vào ô tìm kiếm</w:t>
            </w:r>
          </w:p>
          <w:p w14:paraId="729228BE" w14:textId="77777777" w:rsidR="008A707B" w:rsidRPr="00800133" w:rsidRDefault="008A707B" w:rsidP="008A707B">
            <w:pPr>
              <w:pStyle w:val="NoSpacing"/>
            </w:pPr>
            <w:r>
              <w:t>Chọn tiêu chí tìm kiếm và nhấn tìm kiếm.</w:t>
            </w:r>
          </w:p>
        </w:tc>
        <w:tc>
          <w:tcPr>
            <w:tcW w:w="4862" w:type="dxa"/>
          </w:tcPr>
          <w:p w14:paraId="6C3208B7" w14:textId="77777777" w:rsidR="008A707B" w:rsidRPr="00D16223" w:rsidRDefault="008A707B" w:rsidP="008A707B">
            <w:pPr>
              <w:pStyle w:val="NoSpacing"/>
            </w:pPr>
          </w:p>
        </w:tc>
      </w:tr>
      <w:tr w:rsidR="008A707B" w:rsidRPr="00D742D9" w14:paraId="21D8F9FE" w14:textId="77777777" w:rsidTr="00A317BA">
        <w:trPr>
          <w:trHeight w:val="966"/>
        </w:trPr>
        <w:tc>
          <w:tcPr>
            <w:tcW w:w="4330" w:type="dxa"/>
          </w:tcPr>
          <w:p w14:paraId="53C9926D" w14:textId="77777777" w:rsidR="008A707B" w:rsidRPr="00D16223" w:rsidRDefault="008A707B" w:rsidP="008A707B">
            <w:pPr>
              <w:pStyle w:val="NoSpacing"/>
            </w:pPr>
          </w:p>
        </w:tc>
        <w:tc>
          <w:tcPr>
            <w:tcW w:w="4862" w:type="dxa"/>
          </w:tcPr>
          <w:p w14:paraId="77032FC5" w14:textId="77777777" w:rsidR="008A707B" w:rsidRDefault="008A707B" w:rsidP="008A707B">
            <w:pPr>
              <w:pStyle w:val="NoSpacing"/>
            </w:pPr>
            <w:r w:rsidRPr="00D16223">
              <w:t xml:space="preserve">2: </w:t>
            </w:r>
            <w:r>
              <w:t>Tìm kiếm đối tượng dựa vào tiêu chí tìm kiếm trong cơ sở dữ liệu.</w:t>
            </w:r>
          </w:p>
          <w:p w14:paraId="504C800B" w14:textId="77777777" w:rsidR="008A707B" w:rsidRPr="008A707B" w:rsidRDefault="00A336C0" w:rsidP="00A317BA">
            <w:pPr>
              <w:pStyle w:val="NoSpacing"/>
            </w:pPr>
            <w:r>
              <w:t>Hiển thị kết quả tìm kiếm.</w:t>
            </w:r>
          </w:p>
        </w:tc>
      </w:tr>
      <w:tr w:rsidR="008A707B" w:rsidRPr="00D742D9" w14:paraId="6B6AFAF6" w14:textId="77777777" w:rsidTr="008A707B">
        <w:trPr>
          <w:trHeight w:val="481"/>
        </w:trPr>
        <w:tc>
          <w:tcPr>
            <w:tcW w:w="4330" w:type="dxa"/>
          </w:tcPr>
          <w:p w14:paraId="1BFB5081" w14:textId="77777777" w:rsidR="008A707B" w:rsidRPr="00D16223" w:rsidRDefault="008A707B" w:rsidP="008A707B">
            <w:pPr>
              <w:pStyle w:val="NoSpacing"/>
            </w:pPr>
            <w:r w:rsidRPr="00D16223">
              <w:t xml:space="preserve">3: </w:t>
            </w:r>
            <w:r w:rsidR="00A336C0">
              <w:t>Chọn kết quả tìm kiếm.</w:t>
            </w:r>
          </w:p>
        </w:tc>
        <w:tc>
          <w:tcPr>
            <w:tcW w:w="4862" w:type="dxa"/>
          </w:tcPr>
          <w:p w14:paraId="134C266E" w14:textId="77777777" w:rsidR="008A707B" w:rsidRPr="00D16223" w:rsidRDefault="008A707B" w:rsidP="008A707B">
            <w:pPr>
              <w:pStyle w:val="NoSpacing"/>
            </w:pPr>
          </w:p>
        </w:tc>
      </w:tr>
      <w:tr w:rsidR="008A707B" w:rsidRPr="00D742D9" w14:paraId="3BC037F8" w14:textId="77777777" w:rsidTr="008A707B">
        <w:trPr>
          <w:trHeight w:val="479"/>
        </w:trPr>
        <w:tc>
          <w:tcPr>
            <w:tcW w:w="4330" w:type="dxa"/>
          </w:tcPr>
          <w:p w14:paraId="022AA7A2" w14:textId="77777777" w:rsidR="008A707B" w:rsidRPr="00D16223" w:rsidRDefault="008A707B" w:rsidP="008A707B">
            <w:pPr>
              <w:pStyle w:val="NoSpacing"/>
            </w:pPr>
          </w:p>
        </w:tc>
        <w:tc>
          <w:tcPr>
            <w:tcW w:w="4862" w:type="dxa"/>
          </w:tcPr>
          <w:p w14:paraId="396D937F" w14:textId="77777777" w:rsidR="008A707B" w:rsidRPr="00D16223" w:rsidRDefault="008A707B" w:rsidP="008A707B">
            <w:pPr>
              <w:pStyle w:val="NoSpacing"/>
            </w:pPr>
            <w:r w:rsidRPr="00D16223">
              <w:t xml:space="preserve">4: </w:t>
            </w:r>
            <w:r w:rsidR="00A336C0">
              <w:t>Hiển thị nội dung đối tượng được tìm kiếm.</w:t>
            </w:r>
          </w:p>
        </w:tc>
      </w:tr>
      <w:tr w:rsidR="008A707B" w:rsidRPr="00C7560A" w14:paraId="4536FE48" w14:textId="77777777" w:rsidTr="008A707B">
        <w:trPr>
          <w:trHeight w:val="309"/>
        </w:trPr>
        <w:tc>
          <w:tcPr>
            <w:tcW w:w="9192" w:type="dxa"/>
            <w:gridSpan w:val="2"/>
          </w:tcPr>
          <w:p w14:paraId="583004DA" w14:textId="77777777" w:rsidR="008A707B" w:rsidRPr="001700D2" w:rsidRDefault="008A707B" w:rsidP="008A707B">
            <w:pPr>
              <w:pStyle w:val="NoSpacing"/>
            </w:pPr>
            <w:r w:rsidRPr="001700D2">
              <w:t>Kết thúc</w:t>
            </w:r>
          </w:p>
        </w:tc>
      </w:tr>
      <w:tr w:rsidR="008A707B" w:rsidRPr="00D742D9" w14:paraId="293769CA" w14:textId="77777777" w:rsidTr="00A317BA">
        <w:trPr>
          <w:trHeight w:val="1498"/>
        </w:trPr>
        <w:tc>
          <w:tcPr>
            <w:tcW w:w="9192" w:type="dxa"/>
            <w:gridSpan w:val="2"/>
          </w:tcPr>
          <w:p w14:paraId="69C5D6E3"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5D1AE49"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38180EF8"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A336C0">
              <w:t>Không</w:t>
            </w:r>
            <w:r>
              <w:t>.</w:t>
            </w:r>
          </w:p>
          <w:p w14:paraId="0E0321E1"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rsidR="00A336C0">
              <w:t>Không.</w:t>
            </w:r>
          </w:p>
        </w:tc>
      </w:tr>
    </w:tbl>
    <w:p w14:paraId="4DE234F0" w14:textId="77777777" w:rsidR="00A336C0" w:rsidRPr="00D742D9" w:rsidRDefault="00A336C0" w:rsidP="000E06AF">
      <w:pPr>
        <w:rPr>
          <w:lang w:val="vi-VN"/>
        </w:rPr>
      </w:pPr>
    </w:p>
    <w:p w14:paraId="7A15AAC2" w14:textId="77777777" w:rsidR="00A336C0" w:rsidRPr="00D742D9" w:rsidRDefault="00A336C0">
      <w:pPr>
        <w:spacing w:line="240" w:lineRule="auto"/>
        <w:ind w:firstLine="0"/>
        <w:jc w:val="left"/>
        <w:rPr>
          <w:lang w:val="vi-VN"/>
        </w:rPr>
      </w:pPr>
      <w:r w:rsidRPr="00D742D9">
        <w:rPr>
          <w:lang w:val="vi-VN"/>
        </w:rPr>
        <w:br w:type="page"/>
      </w:r>
    </w:p>
    <w:p w14:paraId="2C44D0EF" w14:textId="77777777" w:rsidR="00A336C0" w:rsidRPr="00D742D9" w:rsidRDefault="00A336C0" w:rsidP="00A336C0">
      <w:pPr>
        <w:pStyle w:val="Heading4"/>
        <w:rPr>
          <w:lang w:val="vi-VN"/>
        </w:rPr>
      </w:pPr>
      <w:r w:rsidRPr="00D742D9">
        <w:rPr>
          <w:lang w:val="vi-VN"/>
        </w:rPr>
        <w:lastRenderedPageBreak/>
        <w:t>Tài liệu đặc tả ca sử dụng Quản lý tài khoản.</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A336C0" w:rsidRPr="00D742D9" w14:paraId="43889BE2" w14:textId="77777777" w:rsidTr="00AA438B">
        <w:trPr>
          <w:trHeight w:val="271"/>
        </w:trPr>
        <w:tc>
          <w:tcPr>
            <w:tcW w:w="9192" w:type="dxa"/>
            <w:gridSpan w:val="2"/>
          </w:tcPr>
          <w:p w14:paraId="67102F6C" w14:textId="77777777" w:rsidR="00A336C0" w:rsidRDefault="00A336C0"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tài khoản.</w:t>
            </w:r>
          </w:p>
          <w:p w14:paraId="72F830D3" w14:textId="77777777" w:rsidR="00A336C0" w:rsidRPr="00D16223" w:rsidRDefault="00A336C0" w:rsidP="00AA438B">
            <w:pPr>
              <w:pStyle w:val="NoSpacing"/>
            </w:pPr>
            <w:r w:rsidRPr="00D1737E">
              <w:t>M</w:t>
            </w:r>
            <w:r w:rsidRPr="00D1737E">
              <w:rPr>
                <w:rFonts w:eastAsia="Calibri"/>
              </w:rPr>
              <w:t>ụ</w:t>
            </w:r>
            <w:r w:rsidRPr="00D1737E">
              <w:t>c đích:</w:t>
            </w:r>
            <w:r>
              <w:t>Người dùng quản lý tài khoản.</w:t>
            </w:r>
          </w:p>
          <w:p w14:paraId="367612C0" w14:textId="77777777" w:rsidR="00A336C0" w:rsidRDefault="00A336C0" w:rsidP="00AA438B">
            <w:pPr>
              <w:pStyle w:val="NoSpacing"/>
            </w:pPr>
            <w:r w:rsidRPr="00D1737E">
              <w:t>Tóm l</w:t>
            </w:r>
            <w:r w:rsidRPr="00D1737E">
              <w:rPr>
                <w:rFonts w:eastAsia="Calibri"/>
              </w:rPr>
              <w:t>ượ</w:t>
            </w:r>
            <w:r w:rsidRPr="00D1737E">
              <w:t>c:</w:t>
            </w:r>
            <w:r>
              <w:t>Người dùng sử dụng chức năng quản lý tài khoản để thay đổi, cập nhật thông tin cá nhân, thông tin tài khoản.</w:t>
            </w:r>
          </w:p>
          <w:p w14:paraId="6ABA3294" w14:textId="77777777" w:rsidR="00A336C0" w:rsidRPr="000C2FC4" w:rsidRDefault="00A336C0" w:rsidP="00AA438B">
            <w:pPr>
              <w:pStyle w:val="NoSpacing"/>
            </w:pPr>
            <w:r w:rsidRPr="00D1737E">
              <w:t>Đ</w:t>
            </w:r>
            <w:r w:rsidRPr="00D1737E">
              <w:rPr>
                <w:rFonts w:eastAsia="Calibri"/>
              </w:rPr>
              <w:t>ố</w:t>
            </w:r>
            <w:r w:rsidRPr="00D1737E">
              <w:t>i tác:</w:t>
            </w:r>
            <w:r>
              <w:t>Quản trị viên</w:t>
            </w:r>
          </w:p>
          <w:p w14:paraId="04334803" w14:textId="77777777" w:rsidR="00A336C0" w:rsidRPr="008F4B09" w:rsidRDefault="00A336C0" w:rsidP="00AA438B">
            <w:pPr>
              <w:pStyle w:val="NoSpacing"/>
            </w:pPr>
            <w:r w:rsidRPr="00D1737E">
              <w:t>Ngày l</w:t>
            </w:r>
            <w:r w:rsidRPr="00D1737E">
              <w:rPr>
                <w:rFonts w:eastAsia="Calibri"/>
              </w:rPr>
              <w:t>ậ</w:t>
            </w:r>
            <w:r w:rsidRPr="00D1737E">
              <w:t>p</w:t>
            </w:r>
            <w:r w:rsidRPr="00D16223">
              <w:t xml:space="preserve">: </w:t>
            </w:r>
            <w:r w:rsidR="001861F5">
              <w:t>07/10</w:t>
            </w:r>
            <w:r>
              <w:t>/2016</w:t>
            </w:r>
          </w:p>
          <w:p w14:paraId="3E5E5250" w14:textId="77777777" w:rsidR="00A336C0" w:rsidRPr="008F4B09" w:rsidRDefault="00A336C0"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A336C0" w:rsidRPr="00D16223" w14:paraId="7AF8DAAC" w14:textId="77777777" w:rsidTr="00AA438B">
        <w:trPr>
          <w:trHeight w:val="271"/>
        </w:trPr>
        <w:tc>
          <w:tcPr>
            <w:tcW w:w="4330" w:type="dxa"/>
          </w:tcPr>
          <w:p w14:paraId="6AD0F841" w14:textId="77777777" w:rsidR="00A336C0" w:rsidRPr="00D1737E" w:rsidRDefault="00A336C0" w:rsidP="00AA438B">
            <w:pPr>
              <w:pStyle w:val="NoSpacing"/>
            </w:pPr>
            <w:r w:rsidRPr="00D1737E">
              <w:t xml:space="preserve">Tên Actor: </w:t>
            </w:r>
            <w:r>
              <w:t>User</w:t>
            </w:r>
          </w:p>
        </w:tc>
        <w:tc>
          <w:tcPr>
            <w:tcW w:w="4862" w:type="dxa"/>
          </w:tcPr>
          <w:p w14:paraId="6DD0B691" w14:textId="77777777" w:rsidR="00A336C0" w:rsidRPr="00D1737E" w:rsidRDefault="00A336C0"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A336C0" w:rsidRPr="00D16223" w14:paraId="315D0EA0" w14:textId="77777777" w:rsidTr="00AA438B">
        <w:trPr>
          <w:trHeight w:val="391"/>
        </w:trPr>
        <w:tc>
          <w:tcPr>
            <w:tcW w:w="4330" w:type="dxa"/>
          </w:tcPr>
          <w:p w14:paraId="37E9FE62" w14:textId="77777777" w:rsidR="00A336C0" w:rsidRPr="00800133" w:rsidRDefault="00A336C0" w:rsidP="00AA438B">
            <w:pPr>
              <w:pStyle w:val="NoSpacing"/>
            </w:pPr>
            <w:r w:rsidRPr="00D16223">
              <w:t xml:space="preserve">1: </w:t>
            </w:r>
            <w:r>
              <w:t>Đăng nhập hệ thống</w:t>
            </w:r>
          </w:p>
        </w:tc>
        <w:tc>
          <w:tcPr>
            <w:tcW w:w="4862" w:type="dxa"/>
          </w:tcPr>
          <w:p w14:paraId="26D0BFDB" w14:textId="77777777" w:rsidR="00A336C0" w:rsidRPr="00D16223" w:rsidRDefault="00A336C0" w:rsidP="00AA438B">
            <w:pPr>
              <w:pStyle w:val="NoSpacing"/>
            </w:pPr>
          </w:p>
        </w:tc>
      </w:tr>
      <w:tr w:rsidR="00A336C0" w:rsidRPr="00D742D9" w14:paraId="30352434" w14:textId="77777777" w:rsidTr="00A317BA">
        <w:trPr>
          <w:trHeight w:val="337"/>
        </w:trPr>
        <w:tc>
          <w:tcPr>
            <w:tcW w:w="4330" w:type="dxa"/>
          </w:tcPr>
          <w:p w14:paraId="5A06D056" w14:textId="77777777" w:rsidR="00A336C0" w:rsidRPr="00D16223" w:rsidRDefault="00A336C0" w:rsidP="00AA438B">
            <w:pPr>
              <w:pStyle w:val="NoSpacing"/>
            </w:pPr>
          </w:p>
        </w:tc>
        <w:tc>
          <w:tcPr>
            <w:tcW w:w="4862" w:type="dxa"/>
          </w:tcPr>
          <w:p w14:paraId="527366A2" w14:textId="77777777" w:rsidR="00A336C0" w:rsidRPr="00D16223" w:rsidRDefault="00A336C0" w:rsidP="00AA438B">
            <w:pPr>
              <w:pStyle w:val="NoSpacing"/>
            </w:pPr>
            <w:r w:rsidRPr="00D16223">
              <w:t xml:space="preserve">2: </w:t>
            </w:r>
            <w:r>
              <w:t>Hiển thị chức năng quản lý tài khoản.</w:t>
            </w:r>
          </w:p>
        </w:tc>
      </w:tr>
      <w:tr w:rsidR="00A336C0" w:rsidRPr="00D742D9" w14:paraId="4DD890AC" w14:textId="77777777" w:rsidTr="00AA438B">
        <w:trPr>
          <w:trHeight w:val="481"/>
        </w:trPr>
        <w:tc>
          <w:tcPr>
            <w:tcW w:w="4330" w:type="dxa"/>
          </w:tcPr>
          <w:p w14:paraId="01BAA015" w14:textId="77777777" w:rsidR="00A336C0" w:rsidRPr="00D16223" w:rsidRDefault="00A336C0" w:rsidP="00AA438B">
            <w:pPr>
              <w:pStyle w:val="NoSpacing"/>
            </w:pPr>
            <w:r w:rsidRPr="00D16223">
              <w:t xml:space="preserve">3: </w:t>
            </w:r>
            <w:r>
              <w:t>Chọn quản lý tài khoản.</w:t>
            </w:r>
          </w:p>
        </w:tc>
        <w:tc>
          <w:tcPr>
            <w:tcW w:w="4862" w:type="dxa"/>
          </w:tcPr>
          <w:p w14:paraId="6F9BFA27" w14:textId="77777777" w:rsidR="00A336C0" w:rsidRPr="00D16223" w:rsidRDefault="00A336C0" w:rsidP="00AA438B">
            <w:pPr>
              <w:pStyle w:val="NoSpacing"/>
            </w:pPr>
          </w:p>
        </w:tc>
      </w:tr>
      <w:tr w:rsidR="00A336C0" w:rsidRPr="00D742D9" w14:paraId="4247B83B" w14:textId="77777777" w:rsidTr="00AA438B">
        <w:trPr>
          <w:trHeight w:val="479"/>
        </w:trPr>
        <w:tc>
          <w:tcPr>
            <w:tcW w:w="4330" w:type="dxa"/>
          </w:tcPr>
          <w:p w14:paraId="0832F3A0" w14:textId="77777777" w:rsidR="00A336C0" w:rsidRPr="00D16223" w:rsidRDefault="00A336C0" w:rsidP="00AA438B">
            <w:pPr>
              <w:pStyle w:val="NoSpacing"/>
            </w:pPr>
          </w:p>
        </w:tc>
        <w:tc>
          <w:tcPr>
            <w:tcW w:w="4862" w:type="dxa"/>
          </w:tcPr>
          <w:p w14:paraId="25B8EC23" w14:textId="77777777" w:rsidR="00A336C0" w:rsidRPr="00D16223" w:rsidRDefault="00A336C0" w:rsidP="00AA438B">
            <w:pPr>
              <w:pStyle w:val="NoSpacing"/>
            </w:pPr>
            <w:r w:rsidRPr="00D16223">
              <w:t xml:space="preserve">4: </w:t>
            </w:r>
            <w:r>
              <w:t>Hệ thống hiển thị trang chức năng quản lý tài khoản.</w:t>
            </w:r>
          </w:p>
        </w:tc>
      </w:tr>
      <w:tr w:rsidR="00A336C0" w:rsidRPr="00C7560A" w14:paraId="02BFF74D" w14:textId="77777777" w:rsidTr="00AA438B">
        <w:trPr>
          <w:trHeight w:val="495"/>
        </w:trPr>
        <w:tc>
          <w:tcPr>
            <w:tcW w:w="4330" w:type="dxa"/>
          </w:tcPr>
          <w:p w14:paraId="54738E24" w14:textId="77777777" w:rsidR="00A336C0" w:rsidRDefault="00A336C0" w:rsidP="00A336C0">
            <w:pPr>
              <w:pStyle w:val="NoSpacing"/>
            </w:pPr>
            <w:r w:rsidRPr="00D16223">
              <w:t>5.</w:t>
            </w:r>
            <w:r>
              <w:t>Người dùng chọn mục cần thay đổi.</w:t>
            </w:r>
          </w:p>
          <w:p w14:paraId="7020EBB1" w14:textId="77777777" w:rsidR="00A336C0" w:rsidRPr="00B13010" w:rsidRDefault="00A336C0" w:rsidP="00A336C0">
            <w:pPr>
              <w:pStyle w:val="NoSpacing"/>
            </w:pPr>
            <w:r>
              <w:t xml:space="preserve">Chọn lưu </w:t>
            </w:r>
          </w:p>
        </w:tc>
        <w:tc>
          <w:tcPr>
            <w:tcW w:w="4862" w:type="dxa"/>
          </w:tcPr>
          <w:p w14:paraId="39FEE5BB" w14:textId="77777777" w:rsidR="00A336C0" w:rsidRPr="00D16223" w:rsidRDefault="00A336C0" w:rsidP="00AA438B">
            <w:pPr>
              <w:pStyle w:val="NoSpacing"/>
            </w:pPr>
          </w:p>
        </w:tc>
      </w:tr>
      <w:tr w:rsidR="00A336C0" w:rsidRPr="00D742D9" w14:paraId="6776192F" w14:textId="77777777" w:rsidTr="00AA438B">
        <w:trPr>
          <w:trHeight w:val="479"/>
        </w:trPr>
        <w:tc>
          <w:tcPr>
            <w:tcW w:w="4330" w:type="dxa"/>
          </w:tcPr>
          <w:p w14:paraId="197EF993" w14:textId="77777777" w:rsidR="00A336C0" w:rsidRPr="00D16223" w:rsidRDefault="00A336C0" w:rsidP="00AA438B">
            <w:pPr>
              <w:pStyle w:val="NoSpacing"/>
            </w:pPr>
          </w:p>
        </w:tc>
        <w:tc>
          <w:tcPr>
            <w:tcW w:w="4862" w:type="dxa"/>
          </w:tcPr>
          <w:p w14:paraId="37394383" w14:textId="77777777" w:rsidR="00A336C0" w:rsidRDefault="00A336C0" w:rsidP="00AA438B">
            <w:pPr>
              <w:pStyle w:val="NoSpacing"/>
            </w:pPr>
            <w:r w:rsidRPr="00D16223">
              <w:t xml:space="preserve">6. </w:t>
            </w:r>
            <w:r>
              <w:t>Kiểm tra thông tin hợp lệ. Nếu thông tin hợp lệ thì lưu vào cơ sở dữ liệu.</w:t>
            </w:r>
          </w:p>
          <w:p w14:paraId="2ADFD188" w14:textId="77777777" w:rsidR="00A336C0" w:rsidRPr="00D16223" w:rsidRDefault="00A336C0" w:rsidP="00AA438B">
            <w:pPr>
              <w:pStyle w:val="NoSpacing"/>
            </w:pPr>
            <w:r>
              <w:t>Thông báo kết quả cho người dùng.</w:t>
            </w:r>
          </w:p>
        </w:tc>
      </w:tr>
      <w:tr w:rsidR="00A336C0" w:rsidRPr="00C7560A" w14:paraId="7A088550" w14:textId="77777777" w:rsidTr="00AA438B">
        <w:trPr>
          <w:trHeight w:val="309"/>
        </w:trPr>
        <w:tc>
          <w:tcPr>
            <w:tcW w:w="9192" w:type="dxa"/>
            <w:gridSpan w:val="2"/>
          </w:tcPr>
          <w:p w14:paraId="38B1048E" w14:textId="77777777" w:rsidR="00A336C0" w:rsidRPr="001700D2" w:rsidRDefault="00A336C0" w:rsidP="00AA438B">
            <w:pPr>
              <w:pStyle w:val="NoSpacing"/>
            </w:pPr>
            <w:r w:rsidRPr="001700D2">
              <w:t>Kết thúc</w:t>
            </w:r>
          </w:p>
        </w:tc>
      </w:tr>
      <w:tr w:rsidR="00A336C0" w:rsidRPr="00D742D9" w14:paraId="615C2515" w14:textId="77777777" w:rsidTr="001861F5">
        <w:trPr>
          <w:trHeight w:val="2253"/>
        </w:trPr>
        <w:tc>
          <w:tcPr>
            <w:tcW w:w="9192" w:type="dxa"/>
            <w:gridSpan w:val="2"/>
          </w:tcPr>
          <w:p w14:paraId="33EF4413" w14:textId="77777777" w:rsidR="00A336C0" w:rsidRPr="00D16223" w:rsidRDefault="00A336C0" w:rsidP="00AA438B">
            <w:pPr>
              <w:pStyle w:val="NoSpacing"/>
            </w:pPr>
          </w:p>
          <w:p w14:paraId="7D136A09" w14:textId="77777777" w:rsidR="00A336C0" w:rsidRPr="00D1737E" w:rsidRDefault="00A336C0"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CD7D301" w14:textId="77777777" w:rsidR="00A336C0" w:rsidRDefault="00A336C0" w:rsidP="00AA438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2EC6B165" w14:textId="77777777" w:rsidR="00A336C0" w:rsidRPr="00D16223" w:rsidRDefault="00A336C0" w:rsidP="00AA438B">
            <w:pPr>
              <w:pStyle w:val="NoSpacing"/>
            </w:pPr>
            <w:r>
              <w:t>+ Người dùng không thể thay đổi tên đăng nhập, email đăng ký.</w:t>
            </w:r>
          </w:p>
          <w:p w14:paraId="1790360D"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Đăng nhập hệ thống.</w:t>
            </w:r>
          </w:p>
          <w:p w14:paraId="127659B5"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Thông báo sau thay đổi thông tin tài khoản.</w:t>
            </w:r>
          </w:p>
        </w:tc>
      </w:tr>
    </w:tbl>
    <w:p w14:paraId="5CDECD5A" w14:textId="77777777" w:rsidR="00202586" w:rsidRPr="00D742D9" w:rsidRDefault="00202586" w:rsidP="00AA438B">
      <w:pPr>
        <w:pStyle w:val="Heading4"/>
        <w:rPr>
          <w:lang w:val="vi-VN"/>
        </w:rPr>
      </w:pPr>
      <w:r w:rsidRPr="00D742D9">
        <w:rPr>
          <w:lang w:val="vi-VN"/>
        </w:rPr>
        <w:t>Tài liệu đặc tả ca sử dụng Quản lý user.</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202586" w:rsidRPr="00D742D9" w14:paraId="0F9EF821" w14:textId="77777777" w:rsidTr="00AA438B">
        <w:trPr>
          <w:trHeight w:val="271"/>
        </w:trPr>
        <w:tc>
          <w:tcPr>
            <w:tcW w:w="9192" w:type="dxa"/>
            <w:gridSpan w:val="2"/>
          </w:tcPr>
          <w:p w14:paraId="6A78DE85" w14:textId="77777777" w:rsidR="00202586" w:rsidRDefault="00202586"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user</w:t>
            </w:r>
          </w:p>
          <w:p w14:paraId="39FD7294" w14:textId="77777777" w:rsidR="00202586" w:rsidRPr="00D16223" w:rsidRDefault="00202586" w:rsidP="00AA438B">
            <w:pPr>
              <w:pStyle w:val="NoSpacing"/>
            </w:pPr>
            <w:r w:rsidRPr="00D1737E">
              <w:t>M</w:t>
            </w:r>
            <w:r w:rsidRPr="00D1737E">
              <w:rPr>
                <w:rFonts w:eastAsia="Calibri"/>
              </w:rPr>
              <w:t>ụ</w:t>
            </w:r>
            <w:r w:rsidRPr="00D1737E">
              <w:t>c đích:</w:t>
            </w:r>
            <w:r>
              <w:t>Giúp quản trị viên quản lý thông tin của người dùng.</w:t>
            </w:r>
          </w:p>
          <w:p w14:paraId="4B215E93" w14:textId="77777777" w:rsidR="00202586" w:rsidRPr="000C2FC4" w:rsidRDefault="00202586" w:rsidP="00202586">
            <w:pPr>
              <w:pStyle w:val="NoSpacing"/>
            </w:pPr>
            <w:r w:rsidRPr="00D1737E">
              <w:t>Tóm l</w:t>
            </w:r>
            <w:r w:rsidRPr="00D1737E">
              <w:rPr>
                <w:rFonts w:eastAsia="Calibri"/>
              </w:rPr>
              <w:t>ượ</w:t>
            </w:r>
            <w:r w:rsidRPr="00D1737E">
              <w:t>c:</w:t>
            </w:r>
            <w:r>
              <w:t xml:space="preserve"> Quản trị viên chọn chức năng quản lý thông tin người dùng để xem danh sách người dùng.</w:t>
            </w:r>
          </w:p>
          <w:p w14:paraId="5A35F9D4" w14:textId="77777777" w:rsidR="00202586" w:rsidRPr="008F4B09" w:rsidRDefault="00202586" w:rsidP="00AA438B">
            <w:pPr>
              <w:pStyle w:val="NoSpacing"/>
            </w:pPr>
            <w:r w:rsidRPr="00D1737E">
              <w:t>Ngày l</w:t>
            </w:r>
            <w:r w:rsidRPr="00D1737E">
              <w:rPr>
                <w:rFonts w:eastAsia="Calibri"/>
              </w:rPr>
              <w:t>ậ</w:t>
            </w:r>
            <w:r w:rsidRPr="00D1737E">
              <w:t>p</w:t>
            </w:r>
            <w:r w:rsidRPr="00D16223">
              <w:t xml:space="preserve">: </w:t>
            </w:r>
            <w:r>
              <w:t>07/06/2016</w:t>
            </w:r>
          </w:p>
          <w:p w14:paraId="63BE1E58" w14:textId="77777777" w:rsidR="00202586" w:rsidRPr="008F4B09" w:rsidRDefault="00202586"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202586" w:rsidRPr="00D16223" w14:paraId="19556927" w14:textId="77777777" w:rsidTr="00AA438B">
        <w:trPr>
          <w:trHeight w:val="271"/>
        </w:trPr>
        <w:tc>
          <w:tcPr>
            <w:tcW w:w="4330" w:type="dxa"/>
          </w:tcPr>
          <w:p w14:paraId="60A1BB84" w14:textId="77777777" w:rsidR="00202586" w:rsidRPr="00D1737E" w:rsidRDefault="00202586" w:rsidP="00AA438B">
            <w:pPr>
              <w:pStyle w:val="NoSpacing"/>
            </w:pPr>
            <w:r w:rsidRPr="00D1737E">
              <w:t xml:space="preserve">Tên Actor: </w:t>
            </w:r>
            <w:r>
              <w:t>Quản trị viên (Admin)</w:t>
            </w:r>
          </w:p>
        </w:tc>
        <w:tc>
          <w:tcPr>
            <w:tcW w:w="4862" w:type="dxa"/>
          </w:tcPr>
          <w:p w14:paraId="37A39344" w14:textId="77777777" w:rsidR="00202586" w:rsidRPr="00D1737E" w:rsidRDefault="00202586"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202586" w:rsidRPr="00D16223" w14:paraId="3DBAF4AE" w14:textId="77777777" w:rsidTr="00AA438B">
        <w:trPr>
          <w:trHeight w:val="391"/>
        </w:trPr>
        <w:tc>
          <w:tcPr>
            <w:tcW w:w="4330" w:type="dxa"/>
          </w:tcPr>
          <w:p w14:paraId="7CAFC1A6" w14:textId="77777777" w:rsidR="00202586" w:rsidRPr="00800133" w:rsidRDefault="00202586" w:rsidP="00AA438B">
            <w:pPr>
              <w:pStyle w:val="NoSpacing"/>
            </w:pPr>
            <w:r w:rsidRPr="00D16223">
              <w:t xml:space="preserve">1: </w:t>
            </w:r>
            <w:r>
              <w:t>Đăng nhập hệ thống</w:t>
            </w:r>
          </w:p>
        </w:tc>
        <w:tc>
          <w:tcPr>
            <w:tcW w:w="4862" w:type="dxa"/>
          </w:tcPr>
          <w:p w14:paraId="7DA4FE41" w14:textId="77777777" w:rsidR="00202586" w:rsidRPr="00D16223" w:rsidRDefault="00202586" w:rsidP="00AA438B">
            <w:pPr>
              <w:pStyle w:val="NoSpacing"/>
            </w:pPr>
          </w:p>
        </w:tc>
      </w:tr>
      <w:tr w:rsidR="00202586" w:rsidRPr="00D742D9" w14:paraId="6B21B79D" w14:textId="77777777" w:rsidTr="00A317BA">
        <w:trPr>
          <w:trHeight w:val="617"/>
        </w:trPr>
        <w:tc>
          <w:tcPr>
            <w:tcW w:w="4330" w:type="dxa"/>
          </w:tcPr>
          <w:p w14:paraId="484994CC" w14:textId="77777777" w:rsidR="00202586" w:rsidRPr="00D16223" w:rsidRDefault="00202586" w:rsidP="00AA438B">
            <w:pPr>
              <w:pStyle w:val="NoSpacing"/>
            </w:pPr>
          </w:p>
        </w:tc>
        <w:tc>
          <w:tcPr>
            <w:tcW w:w="4862" w:type="dxa"/>
          </w:tcPr>
          <w:p w14:paraId="49DE2AEE" w14:textId="77777777" w:rsidR="00202586" w:rsidRPr="00D16223" w:rsidRDefault="00202586" w:rsidP="00AA438B">
            <w:pPr>
              <w:pStyle w:val="NoSpacing"/>
            </w:pPr>
            <w:r w:rsidRPr="00D16223">
              <w:t xml:space="preserve">2: </w:t>
            </w:r>
            <w:r>
              <w:t>Hiển thị giao diện quản trị.</w:t>
            </w:r>
          </w:p>
        </w:tc>
      </w:tr>
      <w:tr w:rsidR="00202586" w:rsidRPr="00D742D9" w14:paraId="57D19B1A" w14:textId="77777777" w:rsidTr="00AA438B">
        <w:trPr>
          <w:trHeight w:val="481"/>
        </w:trPr>
        <w:tc>
          <w:tcPr>
            <w:tcW w:w="4330" w:type="dxa"/>
          </w:tcPr>
          <w:p w14:paraId="078DE2FF" w14:textId="77777777" w:rsidR="00202586" w:rsidRPr="00D16223" w:rsidRDefault="00202586" w:rsidP="00AA438B">
            <w:pPr>
              <w:pStyle w:val="NoSpacing"/>
            </w:pPr>
            <w:r w:rsidRPr="00D16223">
              <w:t xml:space="preserve">3: </w:t>
            </w:r>
            <w:r>
              <w:t>Chọn chức năng quản lý user</w:t>
            </w:r>
          </w:p>
        </w:tc>
        <w:tc>
          <w:tcPr>
            <w:tcW w:w="4862" w:type="dxa"/>
          </w:tcPr>
          <w:p w14:paraId="694A05E9" w14:textId="77777777" w:rsidR="00202586" w:rsidRPr="00D16223" w:rsidRDefault="00202586" w:rsidP="00AA438B">
            <w:pPr>
              <w:pStyle w:val="NoSpacing"/>
            </w:pPr>
          </w:p>
        </w:tc>
      </w:tr>
      <w:tr w:rsidR="00202586" w:rsidRPr="00D742D9" w14:paraId="469D863B" w14:textId="77777777" w:rsidTr="00AA438B">
        <w:trPr>
          <w:trHeight w:val="479"/>
        </w:trPr>
        <w:tc>
          <w:tcPr>
            <w:tcW w:w="4330" w:type="dxa"/>
          </w:tcPr>
          <w:p w14:paraId="1F381E06" w14:textId="77777777" w:rsidR="00202586" w:rsidRPr="00D16223" w:rsidRDefault="00202586" w:rsidP="00AA438B">
            <w:pPr>
              <w:pStyle w:val="NoSpacing"/>
            </w:pPr>
          </w:p>
        </w:tc>
        <w:tc>
          <w:tcPr>
            <w:tcW w:w="4862" w:type="dxa"/>
          </w:tcPr>
          <w:p w14:paraId="46E47D08" w14:textId="77777777" w:rsidR="00202586" w:rsidRPr="00D16223" w:rsidRDefault="00202586" w:rsidP="00AA438B">
            <w:pPr>
              <w:pStyle w:val="NoSpacing"/>
            </w:pPr>
            <w:r w:rsidRPr="00D16223">
              <w:t xml:space="preserve">4: </w:t>
            </w:r>
            <w:r>
              <w:t>Hiển thị danh sách User</w:t>
            </w:r>
          </w:p>
        </w:tc>
      </w:tr>
      <w:tr w:rsidR="00202586" w:rsidRPr="00D742D9" w14:paraId="113FACF1" w14:textId="77777777" w:rsidTr="00AA438B">
        <w:trPr>
          <w:trHeight w:val="479"/>
        </w:trPr>
        <w:tc>
          <w:tcPr>
            <w:tcW w:w="4330" w:type="dxa"/>
          </w:tcPr>
          <w:p w14:paraId="2433559C" w14:textId="77777777" w:rsidR="00202586" w:rsidRPr="00D16223" w:rsidRDefault="00202586" w:rsidP="00AA438B">
            <w:pPr>
              <w:pStyle w:val="NoSpacing"/>
            </w:pPr>
            <w:r>
              <w:t>5: Chọn hành động cho mỗi user.</w:t>
            </w:r>
          </w:p>
        </w:tc>
        <w:tc>
          <w:tcPr>
            <w:tcW w:w="4862" w:type="dxa"/>
          </w:tcPr>
          <w:p w14:paraId="606802C8" w14:textId="77777777" w:rsidR="00202586" w:rsidRPr="00D16223" w:rsidRDefault="00202586" w:rsidP="00AA438B">
            <w:pPr>
              <w:pStyle w:val="NoSpacing"/>
            </w:pPr>
          </w:p>
        </w:tc>
      </w:tr>
      <w:tr w:rsidR="00202586" w:rsidRPr="00D742D9" w14:paraId="26EED9E1" w14:textId="77777777" w:rsidTr="00AA438B">
        <w:trPr>
          <w:trHeight w:val="479"/>
        </w:trPr>
        <w:tc>
          <w:tcPr>
            <w:tcW w:w="4330" w:type="dxa"/>
          </w:tcPr>
          <w:p w14:paraId="52DA5DCF" w14:textId="77777777" w:rsidR="00202586" w:rsidRPr="00D16223" w:rsidRDefault="00202586" w:rsidP="00AA438B">
            <w:pPr>
              <w:pStyle w:val="NoSpacing"/>
            </w:pPr>
          </w:p>
        </w:tc>
        <w:tc>
          <w:tcPr>
            <w:tcW w:w="4862" w:type="dxa"/>
          </w:tcPr>
          <w:p w14:paraId="1E4DBA40" w14:textId="77777777" w:rsidR="00202586" w:rsidRPr="00D16223" w:rsidRDefault="00202586" w:rsidP="00AA438B">
            <w:pPr>
              <w:pStyle w:val="NoSpacing"/>
            </w:pPr>
            <w:r>
              <w:t>6</w:t>
            </w:r>
            <w:r w:rsidRPr="00D16223">
              <w:t xml:space="preserve">: </w:t>
            </w:r>
            <w:r>
              <w:t>Cảnh báo, yêu cầu xác nhận hành động.</w:t>
            </w:r>
          </w:p>
        </w:tc>
      </w:tr>
      <w:tr w:rsidR="00AA438B" w:rsidRPr="00C7560A" w14:paraId="5D42F387" w14:textId="77777777" w:rsidTr="00AA438B">
        <w:trPr>
          <w:trHeight w:val="479"/>
        </w:trPr>
        <w:tc>
          <w:tcPr>
            <w:tcW w:w="4330" w:type="dxa"/>
          </w:tcPr>
          <w:p w14:paraId="34296228" w14:textId="77777777" w:rsidR="00AA438B" w:rsidRDefault="00AA438B" w:rsidP="00AA438B">
            <w:pPr>
              <w:pStyle w:val="NoSpacing"/>
            </w:pPr>
            <w:r>
              <w:lastRenderedPageBreak/>
              <w:t>7. Xác nhận hành động</w:t>
            </w:r>
          </w:p>
        </w:tc>
        <w:tc>
          <w:tcPr>
            <w:tcW w:w="4862" w:type="dxa"/>
          </w:tcPr>
          <w:p w14:paraId="32A77512" w14:textId="77777777" w:rsidR="00AA438B" w:rsidRPr="00D16223" w:rsidRDefault="00AA438B" w:rsidP="00AA438B">
            <w:pPr>
              <w:pStyle w:val="NoSpacing"/>
            </w:pPr>
          </w:p>
        </w:tc>
      </w:tr>
      <w:tr w:rsidR="00AA438B" w:rsidRPr="00D742D9" w14:paraId="2C0B308B" w14:textId="77777777" w:rsidTr="00AA438B">
        <w:trPr>
          <w:trHeight w:val="479"/>
        </w:trPr>
        <w:tc>
          <w:tcPr>
            <w:tcW w:w="4330" w:type="dxa"/>
          </w:tcPr>
          <w:p w14:paraId="6C856086" w14:textId="77777777" w:rsidR="00AA438B" w:rsidRPr="00D16223" w:rsidRDefault="00AA438B" w:rsidP="00AA438B">
            <w:pPr>
              <w:pStyle w:val="NoSpacing"/>
            </w:pPr>
          </w:p>
        </w:tc>
        <w:tc>
          <w:tcPr>
            <w:tcW w:w="4862" w:type="dxa"/>
          </w:tcPr>
          <w:p w14:paraId="53D4F6C1" w14:textId="77777777" w:rsidR="00AA438B" w:rsidRPr="00D16223" w:rsidRDefault="00AA438B" w:rsidP="00AA438B">
            <w:pPr>
              <w:pStyle w:val="NoSpacing"/>
            </w:pPr>
            <w:r>
              <w:t>8. Cập nhật dữ liệu, thông báo kết quả.</w:t>
            </w:r>
          </w:p>
        </w:tc>
      </w:tr>
      <w:tr w:rsidR="00AA438B" w:rsidRPr="00C7560A" w14:paraId="19606916" w14:textId="77777777" w:rsidTr="00AA438B">
        <w:trPr>
          <w:trHeight w:val="309"/>
        </w:trPr>
        <w:tc>
          <w:tcPr>
            <w:tcW w:w="9192" w:type="dxa"/>
            <w:gridSpan w:val="2"/>
          </w:tcPr>
          <w:p w14:paraId="44520396" w14:textId="77777777" w:rsidR="00AA438B" w:rsidRPr="001700D2" w:rsidRDefault="00AA438B" w:rsidP="00AA438B">
            <w:pPr>
              <w:pStyle w:val="NoSpacing"/>
            </w:pPr>
            <w:r w:rsidRPr="001700D2">
              <w:t>Kết thúc</w:t>
            </w:r>
          </w:p>
        </w:tc>
      </w:tr>
      <w:tr w:rsidR="00AA438B" w:rsidRPr="00D742D9" w14:paraId="7EE80EF1" w14:textId="77777777" w:rsidTr="00A317BA">
        <w:trPr>
          <w:trHeight w:val="2769"/>
        </w:trPr>
        <w:tc>
          <w:tcPr>
            <w:tcW w:w="9192" w:type="dxa"/>
            <w:gridSpan w:val="2"/>
          </w:tcPr>
          <w:p w14:paraId="22AC316F" w14:textId="77777777" w:rsidR="00AA438B" w:rsidRPr="00D16223" w:rsidRDefault="00AA438B" w:rsidP="00AA438B">
            <w:pPr>
              <w:pStyle w:val="NoSpacing"/>
            </w:pPr>
          </w:p>
          <w:p w14:paraId="42F12AE4" w14:textId="77777777" w:rsidR="00AA438B" w:rsidRPr="00D1737E" w:rsidRDefault="00AA438B"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3907562E"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chọn danh mục quả</w:t>
            </w:r>
            <w:r>
              <w:rPr>
                <w:szCs w:val="26"/>
              </w:rPr>
              <w:t xml:space="preserve">n lý user </w:t>
            </w:r>
            <w:r w:rsidRPr="00393369">
              <w:rPr>
                <w:szCs w:val="26"/>
              </w:rPr>
              <w:t>trên thanh menu.</w:t>
            </w:r>
          </w:p>
          <w:p w14:paraId="6981E505"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Kịch bản chính: </w:t>
            </w:r>
          </w:p>
          <w:p w14:paraId="373BE781"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UC bắt đầu khi nhân viên chọn chức năng quản lý </w:t>
            </w:r>
            <w:r>
              <w:rPr>
                <w:szCs w:val="26"/>
              </w:rPr>
              <w:t>người dùng</w:t>
            </w:r>
            <w:r w:rsidRPr="00393369">
              <w:rPr>
                <w:szCs w:val="26"/>
              </w:rPr>
              <w:t>.</w:t>
            </w:r>
          </w:p>
          <w:p w14:paraId="102D0EEA"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Hệ thống hiển thị danh sách khách hàng và thông tin tóm tắt từng </w:t>
            </w:r>
            <w:r>
              <w:rPr>
                <w:szCs w:val="26"/>
              </w:rPr>
              <w:t>người dùng</w:t>
            </w:r>
            <w:r w:rsidRPr="00393369">
              <w:rPr>
                <w:szCs w:val="26"/>
              </w:rPr>
              <w:t xml:space="preserve">, </w:t>
            </w:r>
            <w:r>
              <w:rPr>
                <w:szCs w:val="26"/>
              </w:rPr>
              <w:t>quản trị viên</w:t>
            </w:r>
            <w:r w:rsidRPr="00393369">
              <w:rPr>
                <w:szCs w:val="26"/>
              </w:rPr>
              <w:t xml:space="preserve"> có thể chọn từng </w:t>
            </w:r>
            <w:r>
              <w:rPr>
                <w:szCs w:val="26"/>
              </w:rPr>
              <w:t>user</w:t>
            </w:r>
            <w:r w:rsidRPr="00393369">
              <w:rPr>
                <w:szCs w:val="26"/>
              </w:rPr>
              <w:t xml:space="preserve"> để xem thông tin chi tiết. </w:t>
            </w:r>
          </w:p>
          <w:p w14:paraId="2BA1F2B0" w14:textId="77777777" w:rsidR="00AA438B" w:rsidRPr="00D16223" w:rsidRDefault="00AA438B" w:rsidP="00AA438B">
            <w:pPr>
              <w:pStyle w:val="NoSpacing"/>
            </w:pPr>
          </w:p>
        </w:tc>
      </w:tr>
    </w:tbl>
    <w:p w14:paraId="30849184" w14:textId="46C97335" w:rsidR="00202586" w:rsidRPr="00D742D9" w:rsidRDefault="00202586" w:rsidP="00AA438B">
      <w:pPr>
        <w:spacing w:line="240" w:lineRule="auto"/>
        <w:ind w:firstLine="0"/>
        <w:jc w:val="left"/>
        <w:rPr>
          <w:lang w:val="vi-VN"/>
        </w:rPr>
      </w:pPr>
    </w:p>
    <w:p w14:paraId="3FD8147B" w14:textId="77777777" w:rsidR="001861F5" w:rsidRPr="00D742D9" w:rsidRDefault="001861F5" w:rsidP="001861F5">
      <w:pPr>
        <w:pStyle w:val="Heading4"/>
        <w:rPr>
          <w:lang w:val="vi-VN"/>
        </w:rPr>
      </w:pPr>
      <w:r w:rsidRPr="00D742D9">
        <w:rPr>
          <w:lang w:val="vi-VN"/>
        </w:rPr>
        <w:t>Tài liệu đặc tả ca sử dụng báo cáo thống kê.</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1861F5" w:rsidRPr="00D742D9" w14:paraId="07A320D6" w14:textId="77777777" w:rsidTr="00C20296">
        <w:trPr>
          <w:trHeight w:val="271"/>
        </w:trPr>
        <w:tc>
          <w:tcPr>
            <w:tcW w:w="9192" w:type="dxa"/>
            <w:gridSpan w:val="2"/>
          </w:tcPr>
          <w:p w14:paraId="5F9688B3" w14:textId="77777777" w:rsidR="001861F5" w:rsidRDefault="001861F5" w:rsidP="00C20296">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:Báo cáo thống kê.</w:t>
            </w:r>
          </w:p>
          <w:p w14:paraId="2D0728F3" w14:textId="393EE67A" w:rsidR="001861F5" w:rsidRPr="00D16223" w:rsidRDefault="001861F5" w:rsidP="00C20296">
            <w:pPr>
              <w:pStyle w:val="NoSpacing"/>
            </w:pPr>
            <w:r w:rsidRPr="00D1737E">
              <w:t>M</w:t>
            </w:r>
            <w:r w:rsidRPr="00D1737E">
              <w:rPr>
                <w:rFonts w:eastAsia="Calibri"/>
              </w:rPr>
              <w:t>ụ</w:t>
            </w:r>
            <w:r w:rsidRPr="00D1737E">
              <w:t>c đích:</w:t>
            </w:r>
            <w:r w:rsidR="00D742D9" w:rsidRPr="00D742D9">
              <w:t>Giúp quản trị viên nắm được các số liệu thống kê</w:t>
            </w:r>
            <w:r>
              <w:t>.</w:t>
            </w:r>
          </w:p>
          <w:p w14:paraId="06BAB7AA" w14:textId="77777777" w:rsidR="001861F5" w:rsidRPr="000C2FC4" w:rsidRDefault="001861F5" w:rsidP="00C20296">
            <w:pPr>
              <w:pStyle w:val="NoSpacing"/>
            </w:pPr>
            <w:r w:rsidRPr="00D1737E">
              <w:t>Tóm l</w:t>
            </w:r>
            <w:r w:rsidRPr="00D1737E">
              <w:rPr>
                <w:rFonts w:eastAsia="Calibri"/>
              </w:rPr>
              <w:t>ượ</w:t>
            </w:r>
            <w:r w:rsidRPr="00D1737E">
              <w:t>c:</w:t>
            </w:r>
            <w:r>
              <w:t xml:space="preserve"> Quản trị viên chọn chức năng thống kê. Chọn tiêu chí thống kê.</w:t>
            </w:r>
          </w:p>
          <w:p w14:paraId="4424AFE0" w14:textId="77777777" w:rsidR="001861F5" w:rsidRPr="008F4B09" w:rsidRDefault="001861F5" w:rsidP="00C20296">
            <w:pPr>
              <w:pStyle w:val="NoSpacing"/>
            </w:pPr>
            <w:r w:rsidRPr="00D1737E">
              <w:t>Ngày l</w:t>
            </w:r>
            <w:r w:rsidRPr="00D1737E">
              <w:rPr>
                <w:rFonts w:eastAsia="Calibri"/>
              </w:rPr>
              <w:t>ậ</w:t>
            </w:r>
            <w:r w:rsidRPr="00D1737E">
              <w:t>p</w:t>
            </w:r>
            <w:r w:rsidRPr="00D16223">
              <w:t xml:space="preserve">: </w:t>
            </w:r>
            <w:r>
              <w:t>07/10/2016</w:t>
            </w:r>
          </w:p>
          <w:p w14:paraId="4E7C0A47" w14:textId="77777777" w:rsidR="001861F5" w:rsidRPr="008F4B09" w:rsidRDefault="001861F5" w:rsidP="00C20296">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1861F5" w:rsidRPr="00D16223" w14:paraId="4C5E6D02" w14:textId="77777777" w:rsidTr="00C20296">
        <w:trPr>
          <w:trHeight w:val="271"/>
        </w:trPr>
        <w:tc>
          <w:tcPr>
            <w:tcW w:w="4330" w:type="dxa"/>
          </w:tcPr>
          <w:p w14:paraId="182F5975" w14:textId="0ED01B64" w:rsidR="001861F5" w:rsidRPr="00D742D9" w:rsidRDefault="001861F5" w:rsidP="00D742D9">
            <w:pPr>
              <w:pStyle w:val="NoSpacing"/>
              <w:rPr>
                <w:lang w:val="en-US"/>
              </w:rPr>
            </w:pPr>
            <w:r w:rsidRPr="00D1737E">
              <w:t xml:space="preserve">Tên Actor: </w:t>
            </w:r>
            <w:r w:rsidR="00D742D9">
              <w:rPr>
                <w:lang w:val="en-US"/>
              </w:rPr>
              <w:t>Nhân viên / Admin</w:t>
            </w:r>
          </w:p>
        </w:tc>
        <w:tc>
          <w:tcPr>
            <w:tcW w:w="4862" w:type="dxa"/>
          </w:tcPr>
          <w:p w14:paraId="6B879B51" w14:textId="77777777" w:rsidR="001861F5" w:rsidRPr="00D1737E" w:rsidRDefault="001861F5" w:rsidP="00C20296">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1861F5" w:rsidRPr="00D16223" w14:paraId="2CEAC18A" w14:textId="77777777" w:rsidTr="00C20296">
        <w:trPr>
          <w:trHeight w:val="391"/>
        </w:trPr>
        <w:tc>
          <w:tcPr>
            <w:tcW w:w="4330" w:type="dxa"/>
          </w:tcPr>
          <w:p w14:paraId="5D88C5DC" w14:textId="77777777" w:rsidR="001861F5" w:rsidRPr="00800133" w:rsidRDefault="001861F5" w:rsidP="00C20296">
            <w:pPr>
              <w:pStyle w:val="NoSpacing"/>
            </w:pPr>
            <w:r w:rsidRPr="00D16223">
              <w:t xml:space="preserve">1: </w:t>
            </w:r>
            <w:r>
              <w:t>Đăng nhập hệ thống</w:t>
            </w:r>
          </w:p>
        </w:tc>
        <w:tc>
          <w:tcPr>
            <w:tcW w:w="4862" w:type="dxa"/>
          </w:tcPr>
          <w:p w14:paraId="631B647C" w14:textId="77777777" w:rsidR="001861F5" w:rsidRPr="00D16223" w:rsidRDefault="001861F5" w:rsidP="00C20296">
            <w:pPr>
              <w:pStyle w:val="NoSpacing"/>
            </w:pPr>
          </w:p>
        </w:tc>
      </w:tr>
      <w:tr w:rsidR="001861F5" w:rsidRPr="00D742D9" w14:paraId="28BFBE63" w14:textId="77777777" w:rsidTr="00A317BA">
        <w:trPr>
          <w:trHeight w:val="480"/>
        </w:trPr>
        <w:tc>
          <w:tcPr>
            <w:tcW w:w="4330" w:type="dxa"/>
          </w:tcPr>
          <w:p w14:paraId="450F9277" w14:textId="77777777" w:rsidR="001861F5" w:rsidRPr="00D16223" w:rsidRDefault="001861F5" w:rsidP="00C20296">
            <w:pPr>
              <w:pStyle w:val="NoSpacing"/>
            </w:pPr>
          </w:p>
        </w:tc>
        <w:tc>
          <w:tcPr>
            <w:tcW w:w="4862" w:type="dxa"/>
          </w:tcPr>
          <w:p w14:paraId="0172B614" w14:textId="77777777" w:rsidR="001861F5" w:rsidRPr="00D16223" w:rsidRDefault="001861F5" w:rsidP="00C20296">
            <w:pPr>
              <w:pStyle w:val="NoSpacing"/>
            </w:pPr>
            <w:r w:rsidRPr="00D16223">
              <w:t xml:space="preserve">2: </w:t>
            </w:r>
            <w:r>
              <w:t>Hiển thị giao diện quản trị.</w:t>
            </w:r>
          </w:p>
        </w:tc>
      </w:tr>
      <w:tr w:rsidR="001861F5" w:rsidRPr="00D742D9" w14:paraId="4B4B39BE" w14:textId="77777777" w:rsidTr="00C20296">
        <w:trPr>
          <w:trHeight w:val="481"/>
        </w:trPr>
        <w:tc>
          <w:tcPr>
            <w:tcW w:w="4330" w:type="dxa"/>
          </w:tcPr>
          <w:p w14:paraId="5EF79A61" w14:textId="77777777" w:rsidR="001861F5" w:rsidRPr="00D16223" w:rsidRDefault="001861F5" w:rsidP="00C20296">
            <w:pPr>
              <w:pStyle w:val="NoSpacing"/>
            </w:pPr>
            <w:r w:rsidRPr="00D16223">
              <w:t xml:space="preserve">3: </w:t>
            </w:r>
            <w:r>
              <w:t>Chọn chức năng thống kê</w:t>
            </w:r>
          </w:p>
        </w:tc>
        <w:tc>
          <w:tcPr>
            <w:tcW w:w="4862" w:type="dxa"/>
          </w:tcPr>
          <w:p w14:paraId="5BEA6C57" w14:textId="77777777" w:rsidR="001861F5" w:rsidRPr="00D16223" w:rsidRDefault="001861F5" w:rsidP="00C20296">
            <w:pPr>
              <w:pStyle w:val="NoSpacing"/>
            </w:pPr>
          </w:p>
        </w:tc>
      </w:tr>
      <w:tr w:rsidR="001861F5" w:rsidRPr="00D742D9" w14:paraId="47CDDFFF" w14:textId="77777777" w:rsidTr="00C20296">
        <w:trPr>
          <w:trHeight w:val="479"/>
        </w:trPr>
        <w:tc>
          <w:tcPr>
            <w:tcW w:w="4330" w:type="dxa"/>
          </w:tcPr>
          <w:p w14:paraId="1FF31CB2" w14:textId="77777777" w:rsidR="001861F5" w:rsidRPr="00D16223" w:rsidRDefault="001861F5" w:rsidP="00C20296">
            <w:pPr>
              <w:pStyle w:val="NoSpacing"/>
            </w:pPr>
          </w:p>
        </w:tc>
        <w:tc>
          <w:tcPr>
            <w:tcW w:w="4862" w:type="dxa"/>
          </w:tcPr>
          <w:p w14:paraId="4CA09701" w14:textId="77777777" w:rsidR="001861F5" w:rsidRPr="00D16223" w:rsidRDefault="001861F5" w:rsidP="00C20296">
            <w:pPr>
              <w:pStyle w:val="NoSpacing"/>
            </w:pPr>
            <w:r w:rsidRPr="00D16223">
              <w:t xml:space="preserve">4: </w:t>
            </w:r>
            <w:r>
              <w:t>Hiển thị danh sách thống kê</w:t>
            </w:r>
          </w:p>
        </w:tc>
      </w:tr>
      <w:tr w:rsidR="001861F5" w:rsidRPr="00D742D9" w14:paraId="7F633097" w14:textId="77777777" w:rsidTr="00C20296">
        <w:trPr>
          <w:trHeight w:val="479"/>
        </w:trPr>
        <w:tc>
          <w:tcPr>
            <w:tcW w:w="4330" w:type="dxa"/>
          </w:tcPr>
          <w:p w14:paraId="40172349" w14:textId="77777777" w:rsidR="001861F5" w:rsidRPr="00D16223" w:rsidRDefault="001861F5" w:rsidP="00C20296">
            <w:pPr>
              <w:pStyle w:val="NoSpacing"/>
            </w:pPr>
            <w:r>
              <w:t xml:space="preserve">5: Chọn </w:t>
            </w:r>
            <w:r w:rsidR="005734CD">
              <w:t>tiêu chí thống kê</w:t>
            </w:r>
          </w:p>
        </w:tc>
        <w:tc>
          <w:tcPr>
            <w:tcW w:w="4862" w:type="dxa"/>
          </w:tcPr>
          <w:p w14:paraId="52B185B4" w14:textId="77777777" w:rsidR="001861F5" w:rsidRPr="00D16223" w:rsidRDefault="001861F5" w:rsidP="00C20296">
            <w:pPr>
              <w:pStyle w:val="NoSpacing"/>
            </w:pPr>
          </w:p>
        </w:tc>
      </w:tr>
      <w:tr w:rsidR="001861F5" w:rsidRPr="00D742D9" w14:paraId="083E9A15" w14:textId="77777777" w:rsidTr="00C20296">
        <w:trPr>
          <w:trHeight w:val="479"/>
        </w:trPr>
        <w:tc>
          <w:tcPr>
            <w:tcW w:w="4330" w:type="dxa"/>
          </w:tcPr>
          <w:p w14:paraId="1B4C07C5" w14:textId="77777777" w:rsidR="001861F5" w:rsidRPr="00D16223" w:rsidRDefault="001861F5" w:rsidP="00C20296">
            <w:pPr>
              <w:pStyle w:val="NoSpacing"/>
            </w:pPr>
          </w:p>
        </w:tc>
        <w:tc>
          <w:tcPr>
            <w:tcW w:w="4862" w:type="dxa"/>
          </w:tcPr>
          <w:p w14:paraId="4ED2CE3B" w14:textId="77777777" w:rsidR="001861F5" w:rsidRPr="00D16223" w:rsidRDefault="001861F5" w:rsidP="00C20296">
            <w:pPr>
              <w:pStyle w:val="NoSpacing"/>
            </w:pPr>
            <w:r>
              <w:t>6</w:t>
            </w:r>
            <w:r w:rsidRPr="00D16223">
              <w:t xml:space="preserve">: </w:t>
            </w:r>
            <w:r w:rsidR="005734CD">
              <w:t>Hiển thị danh sách thống kê theo tiêu chí</w:t>
            </w:r>
            <w:r>
              <w:t>.</w:t>
            </w:r>
          </w:p>
        </w:tc>
      </w:tr>
      <w:tr w:rsidR="001861F5" w:rsidRPr="00C7560A" w14:paraId="630F4364" w14:textId="77777777" w:rsidTr="00C20296">
        <w:trPr>
          <w:trHeight w:val="309"/>
        </w:trPr>
        <w:tc>
          <w:tcPr>
            <w:tcW w:w="9192" w:type="dxa"/>
            <w:gridSpan w:val="2"/>
          </w:tcPr>
          <w:p w14:paraId="64A9D9A4" w14:textId="77777777" w:rsidR="001861F5" w:rsidRPr="001700D2" w:rsidRDefault="001861F5" w:rsidP="00C20296">
            <w:pPr>
              <w:pStyle w:val="NoSpacing"/>
            </w:pPr>
            <w:r w:rsidRPr="001700D2">
              <w:t>Kết thúc</w:t>
            </w:r>
          </w:p>
        </w:tc>
      </w:tr>
      <w:tr w:rsidR="001861F5" w:rsidRPr="00D742D9" w14:paraId="048D84DB" w14:textId="77777777" w:rsidTr="00A317BA">
        <w:trPr>
          <w:trHeight w:val="1371"/>
        </w:trPr>
        <w:tc>
          <w:tcPr>
            <w:tcW w:w="9192" w:type="dxa"/>
            <w:gridSpan w:val="2"/>
          </w:tcPr>
          <w:p w14:paraId="5B9932DC" w14:textId="77777777" w:rsidR="001861F5" w:rsidRPr="00D1737E" w:rsidRDefault="001861F5" w:rsidP="00C20296">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1F411277" w14:textId="77777777" w:rsidR="005734CD" w:rsidRDefault="001861F5"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w:t>
            </w:r>
            <w:r>
              <w:rPr>
                <w:szCs w:val="26"/>
              </w:rPr>
              <w:t xml:space="preserve">n chức năng </w:t>
            </w:r>
            <w:r w:rsidR="005734CD">
              <w:rPr>
                <w:szCs w:val="26"/>
              </w:rPr>
              <w:t>Thống kê trên thanh menu.</w:t>
            </w:r>
          </w:p>
          <w:p w14:paraId="1E6E3254" w14:textId="77777777" w:rsidR="005734CD" w:rsidRPr="005734CD" w:rsidRDefault="005734CD" w:rsidP="00771E87">
            <w:pPr>
              <w:pStyle w:val="ListParagraph"/>
              <w:numPr>
                <w:ilvl w:val="0"/>
                <w:numId w:val="3"/>
              </w:numPr>
              <w:spacing w:after="160" w:line="256" w:lineRule="auto"/>
              <w:rPr>
                <w:szCs w:val="26"/>
              </w:rPr>
            </w:pPr>
            <w:r>
              <w:rPr>
                <w:szCs w:val="26"/>
              </w:rPr>
              <w:t>Người sử dụng đăng nhập vào hệ thống.</w:t>
            </w:r>
          </w:p>
        </w:tc>
      </w:tr>
    </w:tbl>
    <w:p w14:paraId="442E6BD9" w14:textId="5ACFB674" w:rsidR="00EA22B5" w:rsidRPr="00D742D9" w:rsidRDefault="00EA22B5" w:rsidP="0073670A">
      <w:pPr>
        <w:spacing w:line="240" w:lineRule="auto"/>
        <w:ind w:firstLine="0"/>
        <w:jc w:val="left"/>
        <w:rPr>
          <w:lang w:val="vi-VN"/>
        </w:rPr>
      </w:pPr>
    </w:p>
    <w:p w14:paraId="6D9774E0" w14:textId="77777777" w:rsidR="00EA22B5" w:rsidRPr="00D742D9" w:rsidRDefault="00EA22B5">
      <w:pPr>
        <w:spacing w:line="240" w:lineRule="auto"/>
        <w:ind w:firstLine="0"/>
        <w:jc w:val="left"/>
        <w:rPr>
          <w:lang w:val="vi-VN"/>
        </w:rPr>
      </w:pPr>
      <w:r w:rsidRPr="00D742D9">
        <w:rPr>
          <w:lang w:val="vi-VN"/>
        </w:rPr>
        <w:br w:type="page"/>
      </w:r>
    </w:p>
    <w:p w14:paraId="0AE77DAC" w14:textId="3F13286F" w:rsidR="00EA22B5" w:rsidRDefault="00EA22B5" w:rsidP="00EA22B5">
      <w:pPr>
        <w:pStyle w:val="Heading3"/>
        <w:rPr>
          <w:lang w:val="vi-VN"/>
        </w:rPr>
      </w:pPr>
      <w:bookmarkStart w:id="50" w:name="_Toc474928440"/>
      <w:r w:rsidRPr="00D742D9">
        <w:rPr>
          <w:lang w:val="vi-VN"/>
        </w:rPr>
        <w:lastRenderedPageBreak/>
        <w:t>2.</w:t>
      </w:r>
      <w:r w:rsidR="00A0419C" w:rsidRPr="00A0419C">
        <w:rPr>
          <w:lang w:val="vi-VN"/>
        </w:rPr>
        <w:t>2</w:t>
      </w:r>
      <w:r w:rsidRPr="00D742D9">
        <w:rPr>
          <w:lang w:val="vi-VN"/>
        </w:rPr>
        <w:t>.</w:t>
      </w:r>
      <w:r w:rsidR="00A0419C" w:rsidRPr="00A0419C">
        <w:rPr>
          <w:lang w:val="vi-VN"/>
        </w:rPr>
        <w:t>5</w:t>
      </w:r>
      <w:r w:rsidRPr="00D742D9">
        <w:rPr>
          <w:lang w:val="vi-VN"/>
        </w:rPr>
        <w:t>. Gi</w:t>
      </w:r>
      <w:r>
        <w:rPr>
          <w:lang w:val="vi-VN"/>
        </w:rPr>
        <w:t>ải thuật xử lý chính trong hệ thống</w:t>
      </w:r>
      <w:bookmarkEnd w:id="50"/>
    </w:p>
    <w:p w14:paraId="539A2023" w14:textId="7CB3F1E2" w:rsidR="00EA22B5" w:rsidRPr="00D742D9" w:rsidRDefault="00732A8A" w:rsidP="00EA22B5">
      <w:pPr>
        <w:rPr>
          <w:b/>
          <w:lang w:val="vi-VN"/>
        </w:rPr>
      </w:pPr>
      <w:r>
        <w:rPr>
          <w:b/>
          <w:noProof/>
        </w:rPr>
        <mc:AlternateContent>
          <mc:Choice Requires="wpg">
            <w:drawing>
              <wp:anchor distT="0" distB="0" distL="114300" distR="114300" simplePos="0" relativeHeight="251622400" behindDoc="0" locked="0" layoutInCell="1" allowOverlap="1" wp14:anchorId="7A502280" wp14:editId="30D95A57">
                <wp:simplePos x="0" y="0"/>
                <wp:positionH relativeFrom="column">
                  <wp:posOffset>1264920</wp:posOffset>
                </wp:positionH>
                <wp:positionV relativeFrom="paragraph">
                  <wp:posOffset>311150</wp:posOffset>
                </wp:positionV>
                <wp:extent cx="3796665" cy="4112895"/>
                <wp:effectExtent l="25400" t="0" r="38735" b="27305"/>
                <wp:wrapTopAndBottom/>
                <wp:docPr id="78" name="Group 78"/>
                <wp:cNvGraphicFramePr/>
                <a:graphic xmlns:a="http://schemas.openxmlformats.org/drawingml/2006/main">
                  <a:graphicData uri="http://schemas.microsoft.com/office/word/2010/wordprocessingGroup">
                    <wpg:wgp>
                      <wpg:cNvGrpSpPr/>
                      <wpg:grpSpPr>
                        <a:xfrm>
                          <a:off x="0" y="0"/>
                          <a:ext cx="3796665" cy="4112895"/>
                          <a:chOff x="0" y="0"/>
                          <a:chExt cx="4914628" cy="5834652"/>
                        </a:xfrm>
                      </wpg:grpSpPr>
                      <wps:wsp>
                        <wps:cNvPr id="41" name="Parallelogram 41"/>
                        <wps:cNvSpPr/>
                        <wps:spPr>
                          <a:xfrm>
                            <a:off x="0" y="1153886"/>
                            <a:ext cx="2740025" cy="44831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38E723B" w14:textId="4F14F95F" w:rsidR="008D2A00" w:rsidRPr="00563638" w:rsidRDefault="008D2A00" w:rsidP="00563638">
                              <w:pPr>
                                <w:ind w:firstLine="0"/>
                                <w:jc w:val="center"/>
                                <w:rPr>
                                  <w:lang w:val="vi-VN"/>
                                </w:rPr>
                              </w:pPr>
                              <w:r>
                                <w:rPr>
                                  <w:lang w:val="vi-VN"/>
                                </w:rPr>
                                <w:t>Nhập thông tin đăng ký</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2" name="Diamond 42"/>
                        <wps:cNvSpPr/>
                        <wps:spPr>
                          <a:xfrm>
                            <a:off x="359228" y="1948543"/>
                            <a:ext cx="2057400" cy="1714500"/>
                          </a:xfrm>
                          <a:prstGeom prst="diamond">
                            <a:avLst/>
                          </a:prstGeom>
                        </wps:spPr>
                        <wps:style>
                          <a:lnRef idx="2">
                            <a:schemeClr val="dk1"/>
                          </a:lnRef>
                          <a:fillRef idx="1">
                            <a:schemeClr val="lt1"/>
                          </a:fillRef>
                          <a:effectRef idx="0">
                            <a:schemeClr val="dk1"/>
                          </a:effectRef>
                          <a:fontRef idx="minor">
                            <a:schemeClr val="dk1"/>
                          </a:fontRef>
                        </wps:style>
                        <wps:txbx>
                          <w:txbxContent>
                            <w:p w14:paraId="30430D69" w14:textId="65609F9B" w:rsidR="008D2A00" w:rsidRPr="00563638" w:rsidRDefault="008D2A00" w:rsidP="00563638">
                              <w:pPr>
                                <w:ind w:firstLine="0"/>
                                <w:jc w:val="center"/>
                                <w:rPr>
                                  <w:lang w:val="vi-VN"/>
                                </w:rPr>
                              </w:pPr>
                              <w:r>
                                <w:rPr>
                                  <w:lang w:val="vi-VN"/>
                                </w:rP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arallelogram 46"/>
                        <wps:cNvSpPr/>
                        <wps:spPr>
                          <a:xfrm>
                            <a:off x="3091543" y="2623457"/>
                            <a:ext cx="1823085" cy="45974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21C8B5C7" w14:textId="66014AB6" w:rsidR="008D2A00" w:rsidRPr="00563638" w:rsidRDefault="008D2A00" w:rsidP="00563638">
                              <w:pPr>
                                <w:ind w:firstLine="0"/>
                                <w:jc w:val="center"/>
                                <w:rPr>
                                  <w:lang w:val="vi-VN"/>
                                </w:rPr>
                              </w:pPr>
                              <w:r>
                                <w:rPr>
                                  <w:lang w:val="vi-VN"/>
                                </w:rPr>
                                <w:t>Báo lỗi</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48" name="Rectangle 48"/>
                        <wps:cNvSpPr/>
                        <wps:spPr>
                          <a:xfrm>
                            <a:off x="10886" y="4332514"/>
                            <a:ext cx="2857500" cy="571500"/>
                          </a:xfrm>
                          <a:prstGeom prst="rect">
                            <a:avLst/>
                          </a:prstGeom>
                        </wps:spPr>
                        <wps:style>
                          <a:lnRef idx="2">
                            <a:schemeClr val="dk1"/>
                          </a:lnRef>
                          <a:fillRef idx="1">
                            <a:schemeClr val="lt1"/>
                          </a:fillRef>
                          <a:effectRef idx="0">
                            <a:schemeClr val="dk1"/>
                          </a:effectRef>
                          <a:fontRef idx="minor">
                            <a:schemeClr val="dk1"/>
                          </a:fontRef>
                        </wps:style>
                        <wps:txbx>
                          <w:txbxContent>
                            <w:p w14:paraId="3170B00E" w14:textId="5519F08E" w:rsidR="008D2A00" w:rsidRPr="00563638" w:rsidRDefault="008D2A00" w:rsidP="00563638">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1143000" y="0"/>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382486" y="468086"/>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8" name="Straight Arrow Connector 68"/>
                        <wps:cNvCnPr/>
                        <wps:spPr>
                          <a:xfrm>
                            <a:off x="1382486" y="160020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2405743" y="2852057"/>
                            <a:ext cx="6858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0" name="Straight Arrow Connector 70"/>
                        <wps:cNvCnPr/>
                        <wps:spPr>
                          <a:xfrm>
                            <a:off x="1382486" y="3657600"/>
                            <a:ext cx="0" cy="6858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2" name="Straight Arrow Connector 72"/>
                        <wps:cNvCnPr/>
                        <wps:spPr>
                          <a:xfrm>
                            <a:off x="1382486" y="4909457"/>
                            <a:ext cx="0" cy="4572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3" name="Oval 73"/>
                        <wps:cNvSpPr/>
                        <wps:spPr>
                          <a:xfrm>
                            <a:off x="1143000" y="5366657"/>
                            <a:ext cx="467995" cy="46799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4005943" y="228600"/>
                            <a:ext cx="0" cy="2400300"/>
                          </a:xfrm>
                          <a:prstGeom prst="line">
                            <a:avLst/>
                          </a:prstGeom>
                        </wps:spPr>
                        <wps:style>
                          <a:lnRef idx="2">
                            <a:schemeClr val="dk1"/>
                          </a:lnRef>
                          <a:fillRef idx="1">
                            <a:schemeClr val="lt1"/>
                          </a:fillRef>
                          <a:effectRef idx="0">
                            <a:schemeClr val="dk1"/>
                          </a:effectRef>
                          <a:fontRef idx="minor">
                            <a:schemeClr val="dk1"/>
                          </a:fontRef>
                        </wps:style>
                        <wps:bodyPr/>
                      </wps:wsp>
                      <wps:wsp>
                        <wps:cNvPr id="75" name="Straight Arrow Connector 75"/>
                        <wps:cNvCnPr/>
                        <wps:spPr>
                          <a:xfrm flipH="1">
                            <a:off x="1600200" y="228600"/>
                            <a:ext cx="2400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76" name="Text Box 76"/>
                        <wps:cNvSpPr txBox="1"/>
                        <wps:spPr>
                          <a:xfrm>
                            <a:off x="2525486" y="2514600"/>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8602E1" w14:textId="5967E27F" w:rsidR="008D2A00" w:rsidRPr="00732A8A" w:rsidRDefault="008D2A00" w:rsidP="00732A8A">
                              <w:pPr>
                                <w:ind w:firstLine="0"/>
                                <w:rPr>
                                  <w:lang w:val="vi-VN"/>
                                </w:rPr>
                              </w:pPr>
                              <w:r>
                                <w:rPr>
                                  <w:lang w:val="vi-VN"/>
                                </w:rPr>
                                <w:t>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1343" y="3766457"/>
                            <a:ext cx="802005"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7F28103" w14:textId="462F22D7" w:rsidR="008D2A00" w:rsidRPr="00732A8A" w:rsidRDefault="008D2A00" w:rsidP="00732A8A">
                              <w:pPr>
                                <w:ind w:firstLine="0"/>
                                <w:rPr>
                                  <w:lang w:val="vi-VN"/>
                                </w:rPr>
                              </w:pPr>
                              <w:r>
                                <w:rPr>
                                  <w:lang w:val="vi-VN"/>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A502280" id="Group_x0020_78" o:spid="_x0000_s1026" style="position:absolute;left:0;text-align:left;margin-left:99.6pt;margin-top:24.5pt;width:298.95pt;height:323.85pt;z-index:251622400" coordsize="4914628,58346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">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_x0020_41" o:spid="_x0000_s1027" type="#_x0000_t7" style="position:absolute;top:1153886;width:2740025;height:4483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fzewQAA&#10;ANsAAAAPAAAAZHJzL2Rvd25yZXYueG1sRI/disIwFITvBd8hHGFvRNOKiFajiKB45+8DHJpjW2xO&#10;ShJt9+2NsLCXw8x8w6w2nanFm5yvLCtIxwkI4tzqigsF99t+NAfhA7LG2jIp+CUPm3W/t8JM25Yv&#10;9L6GQkQI+wwVlCE0mZQ+L8mgH9uGOHoP6wyGKF0htcM2wk0tJ0kykwYrjgslNrQrKX9eX0aBOS+G&#10;yfRc3epjW+xOk0PqTvNUqZ9Bt12CCNSF//Bf+6gVTFP4fo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H83sEAAADbAAAADwAAAAAAAAAAAAAAAACXAgAAZHJzL2Rvd25y&#10;ZXYueG1sUEsFBgAAAAAEAAQA9QAAAIUDAAAAAA==&#10;" adj="884" fillcolor="white [3201]" strokecolor="black [3200]" strokeweight="1pt">
                  <v:textbox inset="0">
                    <w:txbxContent>
                      <w:p w14:paraId="238E723B" w14:textId="4F14F95F" w:rsidR="008D2A00" w:rsidRPr="00563638" w:rsidRDefault="008D2A00" w:rsidP="00563638">
                        <w:pPr>
                          <w:ind w:firstLine="0"/>
                          <w:jc w:val="center"/>
                          <w:rPr>
                            <w:lang w:val="vi-VN"/>
                          </w:rPr>
                        </w:pPr>
                        <w:r>
                          <w:rPr>
                            <w:lang w:val="vi-VN"/>
                          </w:rPr>
                          <w:t>Nhập thông tin đăng ký</w:t>
                        </w:r>
                      </w:p>
                    </w:txbxContent>
                  </v:textbox>
                </v:shape>
                <v:shapetype id="_x0000_t4" coordsize="21600,21600" o:spt="4" path="m10800,0l0,10800,10800,21600,21600,10800xe">
                  <v:stroke joinstyle="miter"/>
                  <v:path gradientshapeok="t" o:connecttype="rect" textboxrect="5400,5400,16200,16200"/>
                </v:shapetype>
                <v:shape id="Diamond_x0020_42" o:spid="_x0000_s1028" type="#_x0000_t4" style="position:absolute;left:359228;top:1948543;width:2057400;height:1714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yxDxAAA&#10;ANsAAAAPAAAAZHJzL2Rvd25yZXYueG1sRI9Ba8JAFITvBf/D8oTe6kaxVaKrBEHQY1MPentmn9lg&#10;9m3Irknqr+8WCj0OM/MNs94OthYdtb5yrGA6SUAQF05XXCo4fe3fliB8QNZYOyYF3+Rhuxm9rDHV&#10;rudP6vJQighhn6ICE0KTSukLQxb9xDXE0bu51mKIsi2lbrGPcFvLWZJ8SIsVxwWDDe0MFff8YRU8&#10;z++LJL90fTY/7KaVW2ZXc8yUeh0P2QpEoCH8h//aB61gPoPfL/EHyM0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ssQ8QAAADbAAAADwAAAAAAAAAAAAAAAACXAgAAZHJzL2Rv&#10;d25yZXYueG1sUEsFBgAAAAAEAAQA9QAAAIgDAAAAAA==&#10;" fillcolor="white [3201]" strokecolor="black [3200]" strokeweight="1pt">
                  <v:textbox>
                    <w:txbxContent>
                      <w:p w14:paraId="30430D69" w14:textId="65609F9B" w:rsidR="008D2A00" w:rsidRPr="00563638" w:rsidRDefault="008D2A00" w:rsidP="00563638">
                        <w:pPr>
                          <w:ind w:firstLine="0"/>
                          <w:jc w:val="center"/>
                          <w:rPr>
                            <w:lang w:val="vi-VN"/>
                          </w:rPr>
                        </w:pPr>
                        <w:r>
                          <w:rPr>
                            <w:lang w:val="vi-VN"/>
                          </w:rPr>
                          <w:t>Kiểm tra thông tin</w:t>
                        </w:r>
                      </w:p>
                    </w:txbxContent>
                  </v:textbox>
                </v:shape>
                <v:shape id="Parallelogram_x0020_46" o:spid="_x0000_s1029" type="#_x0000_t7" style="position:absolute;left:3091543;top:2623457;width:1823085;height:4597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wYvwwAA&#10;ANsAAAAPAAAAZHJzL2Rvd25yZXYueG1sRI9Bi8IwFITvwv6H8Ba82XRlEa1GWXWFPShi9eLt0Tzb&#10;YvNSmqh1f70RBI/DzHzDTGatqcSVGldaVvAVxSCIM6tLzhUc9qveEITzyBory6TgTg5m04/OBBNt&#10;b7yja+pzESDsElRQeF8nUrqsIIMusjVx8E62MeiDbHKpG7wFuKlkP44H0mDJYaHAmhYFZef0YhSk&#10;vKG9X+Xrzen3LLfz0f/yaJdKdT/bnzEIT61/h1/tP63gewDPL+EHy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KwYvwwAAANsAAAAPAAAAAAAAAAAAAAAAAJcCAABkcnMvZG93&#10;bnJldi54bWxQSwUGAAAAAAQABAD1AAAAhwMAAAAA&#10;" adj="1362" fillcolor="white [3201]" strokecolor="black [3200]" strokeweight="1pt">
                  <v:textbox inset="0">
                    <w:txbxContent>
                      <w:p w14:paraId="21C8B5C7" w14:textId="66014AB6" w:rsidR="008D2A00" w:rsidRPr="00563638" w:rsidRDefault="008D2A00" w:rsidP="00563638">
                        <w:pPr>
                          <w:ind w:firstLine="0"/>
                          <w:jc w:val="center"/>
                          <w:rPr>
                            <w:lang w:val="vi-VN"/>
                          </w:rPr>
                        </w:pPr>
                        <w:r>
                          <w:rPr>
                            <w:lang w:val="vi-VN"/>
                          </w:rPr>
                          <w:t>Báo lỗi</w:t>
                        </w:r>
                      </w:p>
                    </w:txbxContent>
                  </v:textbox>
                </v:shape>
                <v:rect id="Rectangle_x0020_48" o:spid="_x0000_s1030" style="position:absolute;left:10886;top:4332514;width:28575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xDHwAAA&#10;ANsAAAAPAAAAZHJzL2Rvd25yZXYueG1sRE/LisIwFN0L/kO4A+40HREf1SgiDgyMKD4WLi/NnbZM&#10;c1OSTFv/3iwEl4fzXm06U4mGnC8tK/gcJSCIM6tLzhXcrl/DOQgfkDVWlknBgzxs1v3eClNtWz5T&#10;cwm5iCHsU1RQhFCnUvqsIIN+ZGviyP1aZzBE6HKpHbYx3FRynCRTabDk2FBgTbuCsr/Lv1FgT+Wj&#10;2rrFsTnQ7P5zCknbTfdKDT667RJEoC68xS/3t1YwiWPjl/gD5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dxDHwAAAANsAAAAPAAAAAAAAAAAAAAAAAJcCAABkcnMvZG93bnJl&#10;di54bWxQSwUGAAAAAAQABAD1AAAAhAMAAAAA&#10;" fillcolor="white [3201]" strokecolor="black [3200]" strokeweight="1pt">
                  <v:textbox>
                    <w:txbxContent>
                      <w:p w14:paraId="3170B00E" w14:textId="5519F08E" w:rsidR="008D2A00" w:rsidRPr="00563638" w:rsidRDefault="008D2A00" w:rsidP="00563638">
                        <w:pPr>
                          <w:ind w:firstLine="0"/>
                          <w:jc w:val="center"/>
                          <w:rPr>
                            <w:lang w:val="vi-VN"/>
                          </w:rPr>
                        </w:pPr>
                        <w:r>
                          <w:rPr>
                            <w:lang w:val="vi-VN"/>
                          </w:rPr>
                          <w:t>Lưu thông tin vào cơ sở dữ liệu</w:t>
                        </w:r>
                      </w:p>
                    </w:txbxContent>
                  </v:textbox>
                </v:rect>
                <v:oval id="Oval_x0020_66" o:spid="_x0000_s1031" style="position:absolute;left:1143000;width:467995;height:467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JgxQAA&#10;ANsAAAAPAAAAZHJzL2Rvd25yZXYueG1sRI9Ba8JAFITvBf/D8oTedGNoY0ldRQJCC71oe7C3R/Y1&#10;G82+DdmNSfvrXUHocZiZb5jVZrSNuFDna8cKFvMEBHHpdM2Vgq/P3ewFhA/IGhvHpOCXPGzWk4cV&#10;5toNvKfLIVQiQtjnqMCE0OZS+tKQRT93LXH0flxnMUTZVVJ3OES4bWSaJJm0WHNcMNhSYag8H3qr&#10;4M8+fezffZbsTt/H53pY9iYteqUep+P2FUSgMfyH7+03rSDL4PYl/gC5v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G38mDFAAAA2wAAAA8AAAAAAAAAAAAAAAAAlwIAAGRycy9k&#10;b3ducmV2LnhtbFBLBQYAAAAABAAEAPUAAACJAwAAAAA=&#10;" fillcolor="black [3200]" strokecolor="black [1600]" strokeweight="1pt">
                  <v:stroke joinstyle="miter"/>
                </v:oval>
                <v:shapetype id="_x0000_t32" coordsize="21600,21600" o:spt="32" o:oned="t" path="m0,0l21600,21600e" filled="f">
                  <v:path arrowok="t" fillok="f" o:connecttype="none"/>
                  <o:lock v:ext="edit" shapetype="t"/>
                </v:shapetype>
                <v:shape id="Straight_x0020_Arrow_x0020_Connector_x0020_67" o:spid="_x0000_s1032" type="#_x0000_t32" style="position:absolute;left:1382486;top:468086;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nSowcEAAADbAAAADwAAAGRycy9kb3ducmV2LnhtbESPzarCMBSE94LvEI7gTlNd6LUaRQWh&#10;G7n4uz40x7bYnJQkan37G0G4y2FmvmEWq9bU4knOV5YVjIYJCOLc6ooLBefTbvADwgdkjbVlUvAm&#10;D6tlt7PAVNsXH+h5DIWIEPYpKihDaFIpfV6SQT+0DXH0btYZDFG6QmqHrwg3tRwnyUQarDgulNjQ&#10;tqT8fnwYBdtNtn/ssvHv5Tpqi4uTfnYPXql+r13PQQRqw3/42860gskUPl/iD5DL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dKjBwQAAANsAAAAPAAAAAAAAAAAAAAAA&#10;AKECAABkcnMvZG93bnJldi54bWxQSwUGAAAAAAQABAD5AAAAjwMAAAAA&#10;" filled="t" fillcolor="white [3201]" strokecolor="black [3200]" strokeweight="1pt">
                  <v:stroke endarrow="block" joinstyle="miter"/>
                </v:shape>
                <v:shape id="Straight_x0020_Arrow_x0020_Connector_x0020_68" o:spid="_x0000_s1033" type="#_x0000_t32" style="position:absolute;left:1382486;top:160020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8s7wAAADbAAAADwAAAGRycy9kb3ducmV2LnhtbERPuwrCMBTdBf8hXMFNUx1Eq1FUELqI&#10;+JwvzbUtNjcliVr/3gyC4+G8F6vW1OJFzleWFYyGCQji3OqKCwWX824wBeEDssbaMin4kIfVsttZ&#10;YKrtm4/0OoVCxBD2KSooQ2hSKX1ekkE/tA1x5O7WGQwRukJqh+8Ybmo5TpKJNFhxbCixoW1J+eP0&#10;NAq2m2z/3GXjw/U2aourk372CF6pfq9dz0EEasNf/HNnWsEkjo1f4g+Qyy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O+s8s7wAAADbAAAADwAAAAAAAAAAAAAAAAChAgAA&#10;ZHJzL2Rvd25yZXYueG1sUEsFBgAAAAAEAAQA+QAAAIoDAAAAAA==&#10;" filled="t" fillcolor="white [3201]" strokecolor="black [3200]" strokeweight="1pt">
                  <v:stroke endarrow="block" joinstyle="miter"/>
                </v:shape>
                <v:shape id="Straight_x0020_Arrow_x0020_Connector_x0020_69" o:spid="_x0000_s1034" type="#_x0000_t32" style="position:absolute;left:2405743;top:2852057;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eZKMIAAADbAAAADwAAAGRycy9kb3ducmV2LnhtbESPQWvCQBSE7wX/w/KE3upGD1Kja1BB&#10;yEWkVj0/ss8kJPs27K5J+u/dQqHHYWa+YTbZaFrRk/O1ZQXzWQKCuLC65lLB9fv48QnCB2SNrWVS&#10;8EMesu3kbYOptgN/UX8JpYgQ9ikqqELoUil9UZFBP7MdcfQe1hkMUbpSaodDhJtWLpJkKQ3WHBcq&#10;7OhQUdFcnkbBYZ+fnsd8cb7d52N5c9KvmuCVep+OuzWIQGP4D/+1c61guYLfL/EHyO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KeZKMIAAADbAAAADwAAAAAAAAAAAAAA&#10;AAChAgAAZHJzL2Rvd25yZXYueG1sUEsFBgAAAAAEAAQA+QAAAJADAAAAAA==&#10;" filled="t" fillcolor="white [3201]" strokecolor="black [3200]" strokeweight="1pt">
                  <v:stroke endarrow="block" joinstyle="miter"/>
                </v:shape>
                <v:shape id="Straight_x0020_Arrow_x0020_Connector_x0020_70" o:spid="_x0000_s1035" type="#_x0000_t32" style="position:absolute;left:1382486;top:3657600;width:0;height:685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SmaMAAAADbAAAADwAAAGRycy9kb3ducmV2LnhtbERPz2vCMBS+D/wfwhN2m2l7mK4axQlC&#10;LyLq9Pxonm2xeSlJbLv/3hwGO358v1eb0bSiJ+cbywrSWQKCuLS64UrBz2X/sQDhA7LG1jIp+CUP&#10;m/XkbYW5tgOfqD+HSsQQ9jkqqEPocil9WZNBP7MdceTu1hkMEbpKaodDDDetzJLkUxpsODbU2NGu&#10;pvJxfhoFu+/i8NwX2fF6S8fq6qT/egSv1Pt03C5BBBrDv/jPXWgF87g+fok/QK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BEpmjAAAAA2wAAAA8AAAAAAAAAAAAAAAAA&#10;oQIAAGRycy9kb3ducmV2LnhtbFBLBQYAAAAABAAEAPkAAACOAwAAAAA=&#10;" filled="t" fillcolor="white [3201]" strokecolor="black [3200]" strokeweight="1pt">
                  <v:stroke endarrow="block" joinstyle="miter"/>
                </v:shape>
                <v:shape id="Straight_x0020_Arrow_x0020_Connector_x0020_72" o:spid="_x0000_s1036" type="#_x0000_t32" style="position:absolute;left:1382486;top:4909457;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9qdhMIAAADbAAAADwAAAGRycy9kb3ducmV2LnhtbESPT4vCMBTE78J+h/AWvGlqD+pWo+wK&#10;Qi+L+G/Pj+bZFpuXkqTa/fZGEDwOM/MbZrnuTSNu5HxtWcFknIAgLqyuuVRwOm5HcxA+IGtsLJOC&#10;f/KwXn0Mlphpe+c93Q6hFBHCPkMFVQhtJqUvKjLox7Yljt7FOoMhSldK7fAe4aaRaZJMpcGa40KF&#10;LW0qKq6HzijY/OS/3TZPd+e/SV+enfRf1+CVGn723wsQgfrwDr/auVYwS+H5Jf4AuXo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9qdhMIAAADbAAAADwAAAAAAAAAAAAAA&#10;AAChAgAAZHJzL2Rvd25yZXYueG1sUEsFBgAAAAAEAAQA+QAAAJADAAAAAA==&#10;" filled="t" fillcolor="white [3201]" strokecolor="black [3200]" strokeweight="1pt">
                  <v:stroke endarrow="block" joinstyle="miter"/>
                </v:shape>
                <v:oval id="Oval_x0020_73" o:spid="_x0000_s1037" style="position:absolute;left:1143000;top:5366657;width:467995;height:4679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GcclxQAA&#10;ANsAAAAPAAAAZHJzL2Rvd25yZXYueG1sRI9Ba8JAFITvgv9heUJvutFWLambIILQQi9aD/b2yL5m&#10;02bfhuzGpP56tyD0OMzMN8wmH2wtLtT6yrGC+SwBQVw4XXGp4PSxnz6D8AFZY+2YFPyShzwbjzaY&#10;atfzgS7HUIoIYZ+iAhNCk0rpC0MW/cw1xNH7cq3FEGVbSt1iH+G2loskWUmLFccFgw3tDBU/x84q&#10;uNqn98ObXyX778/zsurXnVnsOqUeJsP2BUSgIfyH7+1XrWD9CH9f4g+Q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QZxyXFAAAA2wAAAA8AAAAAAAAAAAAAAAAAlwIAAGRycy9k&#10;b3ducmV2LnhtbFBLBQYAAAAABAAEAPUAAACJAwAAAAA=&#10;" fillcolor="black [3200]" strokecolor="black [1600]" strokeweight="1pt">
                  <v:stroke joinstyle="miter"/>
                </v:oval>
                <v:line id="Straight_x0020_Connector_x0020_74" o:spid="_x0000_s1038" style="position:absolute;flip:y;visibility:visible;mso-wrap-style:square" from="4005943,228600" to="4005943,26289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R3icQAAADbAAAADwAAAGRycy9kb3ducmV2LnhtbESP0WrCQBRE3wv+w3KFvjWb1tCG1FVU&#10;KBFKQW0/4JK9TUKyd8Pu1sS/dwuCj8PMnGGW68n04kzOt5YVPCcpCOLK6pZrBT/fH085CB+QNfaW&#10;ScGFPKxXs4clFtqOfKTzKdQiQtgXqKAJYSik9FVDBn1iB+Lo/VpnMETpaqkdjhFuevmSpq/SYMtx&#10;ocGBdg1V3enPKMi/snp06e44+cMiLLrPctvtS6Ue59PmHUSgKdzDt/ZeK3jL4P9L/AFyd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NHeJxAAAANsAAAAPAAAAAAAAAAAA&#10;AAAAAKECAABkcnMvZG93bnJldi54bWxQSwUGAAAAAAQABAD5AAAAkgMAAAAA&#10;" filled="t" fillcolor="white [3201]" strokecolor="black [3200]" strokeweight="1pt">
                  <v:stroke joinstyle="miter"/>
                </v:line>
                <v:shape id="Straight_x0020_Arrow_x0020_Connector_x0020_75" o:spid="_x0000_s1039" type="#_x0000_t32" style="position:absolute;left:1600200;top:228600;width:24003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xpW5MMAAADbAAAADwAAAGRycy9kb3ducmV2LnhtbESPQYvCMBSE78L+h/CEvWnqwupSjSKC&#10;KIsIaj3s7dE802LzUppYu//eCILHYWa+YWaLzlaipcaXjhWMhgkI4tzpko2C7LQe/IDwAVlj5ZgU&#10;/JOHxfyjN8NUuzsfqD0GIyKEfYoKihDqVEqfF2TRD11NHL2LayyGKBsjdYP3CLeV/EqSsbRYclwo&#10;sKZVQfn1eLMK/i4jXG2My3aTfXb+vZlza3Ct1Ge/W05BBOrCO/xqb7WCyTc8v8QfIO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caVuTDAAAA2wAAAA8AAAAAAAAAAAAA&#10;AAAAoQIAAGRycy9kb3ducmV2LnhtbFBLBQYAAAAABAAEAPkAAACRAwAAAAA=&#10;" filled="t" fillcolor="white [3201]" strokecolor="black [3200]" strokeweight="1pt">
                  <v:stroke endarrow="block" joinstyle="miter"/>
                </v:shape>
                <v:shapetype id="_x0000_t202" coordsize="21600,21600" o:spt="202" path="m0,0l0,21600,21600,21600,21600,0xe">
                  <v:stroke joinstyle="miter"/>
                  <v:path gradientshapeok="t" o:connecttype="rect"/>
                </v:shapetype>
                <v:shape id="Text_x0020_Box_x0020_76" o:spid="_x0000_s1040" type="#_x0000_t202" style="position:absolute;left:2525486;top:2514600;width:80200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X3FbwwAA&#10;ANsAAAAPAAAAZHJzL2Rvd25yZXYueG1sRI9Bi8IwEIXvwv6HMAvebKqC7lajqCC4Bw/q7n1sxrbY&#10;TGoTa9dfbwTB4+PN+9686bw1pWiodoVlBf0oBkGcWl1wpuD3sO59gXAeWWNpmRT8k4P57KMzxUTb&#10;G++o2ftMBAi7BBXk3leJlC7NyaCLbEUcvJOtDfog60zqGm8Bbko5iOORNFhwaMixolVO6Xl/NeGN&#10;5u84/PYL69z2NFj+3HF7PF+U6n62iwkIT61/H7/SG61gPILnlgA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X3FbwwAAANsAAAAPAAAAAAAAAAAAAAAAAJcCAABkcnMvZG93&#10;bnJldi54bWxQSwUGAAAAAAQABAD1AAAAhwMAAAAA&#10;" filled="f" stroked="f" strokeweight="1pt">
                  <v:textbox>
                    <w:txbxContent>
                      <w:p w14:paraId="5E8602E1" w14:textId="5967E27F" w:rsidR="008D2A00" w:rsidRPr="00732A8A" w:rsidRDefault="008D2A00" w:rsidP="00732A8A">
                        <w:pPr>
                          <w:ind w:firstLine="0"/>
                          <w:rPr>
                            <w:lang w:val="vi-VN"/>
                          </w:rPr>
                        </w:pPr>
                        <w:r>
                          <w:rPr>
                            <w:lang w:val="vi-VN"/>
                          </w:rPr>
                          <w:t>Sai</w:t>
                        </w:r>
                      </w:p>
                    </w:txbxContent>
                  </v:textbox>
                </v:shape>
                <v:shape id="Text_x0020_Box_x0020_77" o:spid="_x0000_s1041" type="#_x0000_t202" style="position:absolute;left:1491343;top:3766457;width:80200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9TAxAAA&#10;ANsAAAAPAAAAZHJzL2Rvd25yZXYueG1sRI9Ba8JAEIXvBf/DMkJvdaNC1egmqCC0Bw9N9T5mxySY&#10;nY3ZNUn767uFQo+PN+978zbpYGrRUesqywqmkwgEcW51xYWC0+fhZQnCeWSNtWVS8EUO0mT0tMFY&#10;254/qMt8IQKEXYwKSu+bWEqXl2TQTWxDHLyrbQ36INtC6hb7ADe1nEXRqzRYcWgosaF9Sfkte5jw&#10;Rne+zFd+a507Xme79288Xm53pZ7Hw3YNwtPg/4//0m9awWIBv1sCAGTy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PUwMQAAADbAAAADwAAAAAAAAAAAAAAAACXAgAAZHJzL2Rv&#10;d25yZXYueG1sUEsFBgAAAAAEAAQA9QAAAIgDAAAAAA==&#10;" filled="f" stroked="f" strokeweight="1pt">
                  <v:textbox>
                    <w:txbxContent>
                      <w:p w14:paraId="67F28103" w14:textId="462F22D7" w:rsidR="008D2A00" w:rsidRPr="00732A8A" w:rsidRDefault="008D2A00" w:rsidP="00732A8A">
                        <w:pPr>
                          <w:ind w:firstLine="0"/>
                          <w:rPr>
                            <w:lang w:val="vi-VN"/>
                          </w:rPr>
                        </w:pPr>
                        <w:r>
                          <w:rPr>
                            <w:lang w:val="vi-VN"/>
                          </w:rPr>
                          <w:t>Đúng</w:t>
                        </w:r>
                      </w:p>
                    </w:txbxContent>
                  </v:textbox>
                </v:shape>
                <w10:wrap type="topAndBottom"/>
              </v:group>
            </w:pict>
          </mc:Fallback>
        </mc:AlternateContent>
      </w:r>
      <w:r w:rsidR="00EA22B5" w:rsidRPr="00D742D9">
        <w:rPr>
          <w:b/>
          <w:lang w:val="vi-VN"/>
        </w:rPr>
        <w:t>a. Giải thuật đăng ký thành viên</w:t>
      </w:r>
    </w:p>
    <w:p w14:paraId="2A3B5095" w14:textId="2420D4B9" w:rsidR="00732A8A" w:rsidRPr="00D742D9" w:rsidRDefault="00732A8A" w:rsidP="00732A8A">
      <w:pPr>
        <w:spacing w:line="240" w:lineRule="auto"/>
        <w:ind w:firstLine="0"/>
        <w:jc w:val="center"/>
        <w:rPr>
          <w:lang w:val="vi-VN"/>
        </w:rPr>
      </w:pPr>
      <w:r w:rsidRPr="00D742D9">
        <w:rPr>
          <w:lang w:val="vi-VN"/>
        </w:rPr>
        <w:t>Hình</w:t>
      </w:r>
      <w:r w:rsidR="00CE12C8" w:rsidRPr="00CE12C8">
        <w:rPr>
          <w:lang w:val="vi-VN"/>
        </w:rPr>
        <w:t xml:space="preserve"> 4</w:t>
      </w:r>
      <w:r w:rsidRPr="00D742D9">
        <w:rPr>
          <w:lang w:val="vi-VN"/>
        </w:rPr>
        <w:t>: Giải thuật đăng ký thành viên</w:t>
      </w:r>
    </w:p>
    <w:p w14:paraId="3D8F5D38" w14:textId="5D3A647D" w:rsidR="00732A8A" w:rsidRDefault="00732A8A" w:rsidP="00732A8A">
      <w:pPr>
        <w:spacing w:line="240" w:lineRule="auto"/>
        <w:ind w:firstLine="0"/>
      </w:pPr>
      <w:r>
        <w:t xml:space="preserve">Ý nghĩa: </w:t>
      </w:r>
    </w:p>
    <w:p w14:paraId="5F4F78E3" w14:textId="2439C36C" w:rsidR="00732A8A" w:rsidRDefault="00732A8A" w:rsidP="00BC59DB">
      <w:pPr>
        <w:pStyle w:val="ListParagraph"/>
        <w:numPr>
          <w:ilvl w:val="0"/>
          <w:numId w:val="25"/>
        </w:numPr>
        <w:spacing w:line="240" w:lineRule="auto"/>
      </w:pPr>
      <w:r>
        <w:t>Để sử dụng chức năng thanh toán trực tuyến và để cho hệ thống tư vấn tốt hơn thì người dùng phải là thành viên của hệ thống.</w:t>
      </w:r>
    </w:p>
    <w:p w14:paraId="25A107C5" w14:textId="2CEE5DAD" w:rsidR="00732A8A" w:rsidRDefault="00732A8A" w:rsidP="00BC59DB">
      <w:pPr>
        <w:pStyle w:val="ListParagraph"/>
        <w:numPr>
          <w:ilvl w:val="0"/>
          <w:numId w:val="25"/>
        </w:numPr>
        <w:spacing w:line="240" w:lineRule="auto"/>
      </w:pPr>
      <w:r>
        <w:t>Khách hàng nhập các thông tin được cung cấp trong biểu mẫu.</w:t>
      </w:r>
    </w:p>
    <w:p w14:paraId="5BCA5F9A" w14:textId="7FA18979" w:rsidR="00732A8A" w:rsidRDefault="00732A8A" w:rsidP="00BC59DB">
      <w:pPr>
        <w:pStyle w:val="ListParagraph"/>
        <w:numPr>
          <w:ilvl w:val="0"/>
          <w:numId w:val="25"/>
        </w:numPr>
        <w:spacing w:line="240" w:lineRule="auto"/>
      </w:pPr>
      <w:r>
        <w:t>Hệ thống sẽ kiểm tra thông tin mà khách hàng nhập. Đặc biệt là khách hàng không được nhập trùng với tên đăng nhập đã có. Nếu khách hàng nhập trùng tên đăng nhập, hệ thống sẽ báo lỗi.</w:t>
      </w:r>
    </w:p>
    <w:p w14:paraId="3BCCFF7D" w14:textId="77777777" w:rsidR="00732A8A" w:rsidRDefault="00732A8A" w:rsidP="00BC59DB">
      <w:pPr>
        <w:pStyle w:val="ListParagraph"/>
        <w:numPr>
          <w:ilvl w:val="0"/>
          <w:numId w:val="25"/>
        </w:numPr>
        <w:spacing w:line="240" w:lineRule="auto"/>
      </w:pPr>
      <w:r>
        <w:t>Sau khi khách hàng đã đăng ký, khách hàng có thể đăng nhập vào hệ thống để thực hiện các chức năng được liệt kê.</w:t>
      </w:r>
    </w:p>
    <w:p w14:paraId="48B184A4" w14:textId="6D1482C6" w:rsidR="00732A8A" w:rsidRDefault="00732A8A" w:rsidP="00732A8A">
      <w:pPr>
        <w:spacing w:line="240" w:lineRule="auto"/>
        <w:ind w:firstLine="0"/>
      </w:pPr>
      <w:r>
        <w:t xml:space="preserve"> </w:t>
      </w:r>
    </w:p>
    <w:p w14:paraId="0B19851E" w14:textId="125A4447" w:rsidR="00732A8A" w:rsidRPr="00732A8A" w:rsidRDefault="00732A8A" w:rsidP="00732A8A">
      <w:pPr>
        <w:spacing w:line="240" w:lineRule="auto"/>
        <w:ind w:firstLine="0"/>
        <w:jc w:val="left"/>
      </w:pPr>
      <w:r>
        <w:br w:type="page"/>
      </w:r>
    </w:p>
    <w:p w14:paraId="5C0DB037" w14:textId="2E61D981" w:rsidR="00732A8A" w:rsidRDefault="00732A8A" w:rsidP="00732A8A">
      <w:pPr>
        <w:spacing w:line="240" w:lineRule="auto"/>
        <w:ind w:firstLine="0"/>
        <w:rPr>
          <w:b/>
        </w:rPr>
      </w:pPr>
    </w:p>
    <w:p w14:paraId="66DCB9FD" w14:textId="7AE201FA" w:rsidR="001861F5" w:rsidRDefault="00884D89" w:rsidP="0073670A">
      <w:pPr>
        <w:spacing w:line="240" w:lineRule="auto"/>
        <w:ind w:firstLine="0"/>
        <w:jc w:val="left"/>
        <w:rPr>
          <w:b/>
        </w:rPr>
      </w:pPr>
      <w:r>
        <w:rPr>
          <w:b/>
          <w:noProof/>
        </w:rPr>
        <mc:AlternateContent>
          <mc:Choice Requires="wpg">
            <w:drawing>
              <wp:anchor distT="0" distB="0" distL="114300" distR="114300" simplePos="0" relativeHeight="251644928" behindDoc="0" locked="0" layoutInCell="1" allowOverlap="1" wp14:anchorId="13017AA4" wp14:editId="31C21EE7">
                <wp:simplePos x="0" y="0"/>
                <wp:positionH relativeFrom="column">
                  <wp:posOffset>800100</wp:posOffset>
                </wp:positionH>
                <wp:positionV relativeFrom="paragraph">
                  <wp:posOffset>340360</wp:posOffset>
                </wp:positionV>
                <wp:extent cx="3453130" cy="4352290"/>
                <wp:effectExtent l="0" t="0" r="52070" b="16510"/>
                <wp:wrapTopAndBottom/>
                <wp:docPr id="97" name="Group 97"/>
                <wp:cNvGraphicFramePr/>
                <a:graphic xmlns:a="http://schemas.openxmlformats.org/drawingml/2006/main">
                  <a:graphicData uri="http://schemas.microsoft.com/office/word/2010/wordprocessingGroup">
                    <wpg:wgp>
                      <wpg:cNvGrpSpPr/>
                      <wpg:grpSpPr>
                        <a:xfrm>
                          <a:off x="0" y="0"/>
                          <a:ext cx="3453130" cy="4352290"/>
                          <a:chOff x="-205254" y="0"/>
                          <a:chExt cx="4916803" cy="6479631"/>
                        </a:xfrm>
                      </wpg:grpSpPr>
                      <wps:wsp>
                        <wps:cNvPr id="80" name="Parallelogram 80"/>
                        <wps:cNvSpPr/>
                        <wps:spPr>
                          <a:xfrm>
                            <a:off x="0" y="1110343"/>
                            <a:ext cx="2631137" cy="430529"/>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962EA14" w14:textId="43B45356" w:rsidR="008D2A00" w:rsidRPr="00563638" w:rsidRDefault="008D2A00" w:rsidP="00732A8A">
                              <w:pPr>
                                <w:ind w:firstLine="0"/>
                                <w:jc w:val="center"/>
                                <w:rPr>
                                  <w:lang w:val="vi-VN"/>
                                </w:rPr>
                              </w:pPr>
                              <w:r>
                                <w:rPr>
                                  <w:lang w:val="vi-VN"/>
                                </w:rPr>
                                <w:t>Nhập thông tin đánh giá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Diamond 81"/>
                        <wps:cNvSpPr/>
                        <wps:spPr>
                          <a:xfrm>
                            <a:off x="337457" y="1872343"/>
                            <a:ext cx="1975639" cy="1646499"/>
                          </a:xfrm>
                          <a:prstGeom prst="diamond">
                            <a:avLst/>
                          </a:prstGeom>
                        </wps:spPr>
                        <wps:style>
                          <a:lnRef idx="2">
                            <a:schemeClr val="dk1"/>
                          </a:lnRef>
                          <a:fillRef idx="1">
                            <a:schemeClr val="lt1"/>
                          </a:fillRef>
                          <a:effectRef idx="0">
                            <a:schemeClr val="dk1"/>
                          </a:effectRef>
                          <a:fontRef idx="minor">
                            <a:schemeClr val="dk1"/>
                          </a:fontRef>
                        </wps:style>
                        <wps:txbx>
                          <w:txbxContent>
                            <w:p w14:paraId="075A36A1" w14:textId="77777777" w:rsidR="008D2A00" w:rsidRPr="00563638" w:rsidRDefault="008D2A00" w:rsidP="00732A8A">
                              <w:pPr>
                                <w:ind w:firstLine="0"/>
                                <w:jc w:val="center"/>
                                <w:rPr>
                                  <w:lang w:val="vi-VN"/>
                                </w:rPr>
                              </w:pPr>
                              <w:r>
                                <w:rPr>
                                  <w:lang w:val="vi-VN"/>
                                </w:rPr>
                                <w:t>Kiểm tra thông tin</w:t>
                              </w:r>
                            </w:p>
                          </w:txbxContent>
                        </wps:txbx>
                        <wps:bodyPr rot="0" spcFirstLastPara="0" vertOverflow="overflow" horzOverflow="overflow" vert="horz" wrap="square" lIns="0" tIns="0" rIns="36000" bIns="0" numCol="1" spcCol="0" rtlCol="0" fromWordArt="0" anchor="ctr" anchorCtr="0" forceAA="0" compatLnSpc="1">
                          <a:prstTxWarp prst="textNoShape">
                            <a:avLst/>
                          </a:prstTxWarp>
                          <a:noAutofit/>
                        </wps:bodyPr>
                      </wps:wsp>
                      <wps:wsp>
                        <wps:cNvPr id="82" name="Parallelogram 82"/>
                        <wps:cNvSpPr/>
                        <wps:spPr>
                          <a:xfrm>
                            <a:off x="2960914" y="2514600"/>
                            <a:ext cx="1750635" cy="441506"/>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7A56D45" w14:textId="77777777" w:rsidR="008D2A00" w:rsidRPr="00563638" w:rsidRDefault="008D2A00" w:rsidP="00732A8A">
                              <w:pPr>
                                <w:ind w:firstLine="0"/>
                                <w:jc w:val="center"/>
                                <w:rPr>
                                  <w:lang w:val="vi-VN"/>
                                </w:rPr>
                              </w:pPr>
                              <w:r>
                                <w:rPr>
                                  <w:lang w:val="vi-VN"/>
                                </w:rPr>
                                <w:t>Báo lỗi</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84" name="Oval 84"/>
                        <wps:cNvSpPr/>
                        <wps:spPr>
                          <a:xfrm>
                            <a:off x="1099457" y="0"/>
                            <a:ext cx="449397" cy="44943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85" name="Straight Arrow Connector 85"/>
                        <wps:cNvCnPr/>
                        <wps:spPr>
                          <a:xfrm>
                            <a:off x="1328057" y="446315"/>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3" name="Rectangle 83"/>
                        <wps:cNvSpPr/>
                        <wps:spPr>
                          <a:xfrm>
                            <a:off x="-205254" y="4158343"/>
                            <a:ext cx="3129305" cy="548834"/>
                          </a:xfrm>
                          <a:prstGeom prst="rect">
                            <a:avLst/>
                          </a:prstGeom>
                        </wps:spPr>
                        <wps:style>
                          <a:lnRef idx="2">
                            <a:schemeClr val="dk1"/>
                          </a:lnRef>
                          <a:fillRef idx="1">
                            <a:schemeClr val="lt1"/>
                          </a:fillRef>
                          <a:effectRef idx="0">
                            <a:schemeClr val="dk1"/>
                          </a:effectRef>
                          <a:fontRef idx="minor">
                            <a:schemeClr val="dk1"/>
                          </a:fontRef>
                        </wps:style>
                        <wps:txbx>
                          <w:txbxContent>
                            <w:p w14:paraId="63691C64" w14:textId="77777777" w:rsidR="008D2A00" w:rsidRPr="00563638" w:rsidRDefault="008D2A00" w:rsidP="00732A8A">
                              <w:pPr>
                                <w:ind w:firstLine="0"/>
                                <w:jc w:val="center"/>
                                <w:rPr>
                                  <w:lang w:val="vi-VN"/>
                                </w:rPr>
                              </w:pPr>
                              <w:r>
                                <w:rPr>
                                  <w:lang w:val="vi-VN"/>
                                </w:rPr>
                                <w:t>Lưu thông tin vào cơ sở dữ liệu</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s:wsp>
                        <wps:cNvPr id="86" name="Straight Arrow Connector 86"/>
                        <wps:cNvCnPr/>
                        <wps:spPr>
                          <a:xfrm>
                            <a:off x="1328057" y="1534886"/>
                            <a:ext cx="0" cy="3293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7" name="Straight Arrow Connector 87"/>
                        <wps:cNvCnPr/>
                        <wps:spPr>
                          <a:xfrm>
                            <a:off x="2307771" y="2743200"/>
                            <a:ext cx="658546"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8" name="Straight Arrow Connector 88"/>
                        <wps:cNvCnPr/>
                        <wps:spPr>
                          <a:xfrm>
                            <a:off x="1328057" y="3516086"/>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flipV="1">
                            <a:off x="3842657" y="217715"/>
                            <a:ext cx="0" cy="2305100"/>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Arrow Connector 92"/>
                        <wps:cNvCnPr/>
                        <wps:spPr>
                          <a:xfrm flipH="1">
                            <a:off x="1534885" y="217715"/>
                            <a:ext cx="2304912"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9" name="Straight Arrow Connector 89"/>
                        <wps:cNvCnPr/>
                        <wps:spPr>
                          <a:xfrm>
                            <a:off x="1328057" y="4713515"/>
                            <a:ext cx="0" cy="4390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Text Box 93"/>
                        <wps:cNvSpPr txBox="1"/>
                        <wps:spPr>
                          <a:xfrm>
                            <a:off x="2427514" y="2416629"/>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320E689" w14:textId="77777777" w:rsidR="008D2A00" w:rsidRPr="00732A8A" w:rsidRDefault="008D2A00" w:rsidP="00732A8A">
                              <w:pPr>
                                <w:ind w:firstLine="0"/>
                                <w:rPr>
                                  <w:lang w:val="vi-VN"/>
                                </w:rPr>
                              </w:pPr>
                              <w:r>
                                <w:rPr>
                                  <w:lang w:val="vi-VN"/>
                                </w:rPr>
                                <w:t>Sai</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4" name="Text Box 94"/>
                        <wps:cNvSpPr txBox="1"/>
                        <wps:spPr>
                          <a:xfrm>
                            <a:off x="1436914" y="3614057"/>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060220" w14:textId="77777777" w:rsidR="008D2A00" w:rsidRPr="00732A8A" w:rsidRDefault="008D2A00" w:rsidP="00732A8A">
                              <w:pPr>
                                <w:ind w:firstLine="0"/>
                                <w:rPr>
                                  <w:lang w:val="vi-VN"/>
                                </w:rPr>
                              </w:pPr>
                              <w:r>
                                <w:rPr>
                                  <w:lang w:val="vi-VN"/>
                                </w:rPr>
                                <w:t>Đúng</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wps:wsp>
                        <wps:cNvPr id="90" name="Oval 90"/>
                        <wps:cNvSpPr/>
                        <wps:spPr>
                          <a:xfrm>
                            <a:off x="1143000" y="6030686"/>
                            <a:ext cx="448945" cy="4489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95" name="Parallelogram 95"/>
                        <wps:cNvSpPr/>
                        <wps:spPr>
                          <a:xfrm>
                            <a:off x="0" y="5148943"/>
                            <a:ext cx="2630805" cy="4298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F3B46E8" w14:textId="3734AEF0" w:rsidR="008D2A00" w:rsidRPr="00563638" w:rsidRDefault="008D2A00" w:rsidP="00BC59DB">
                              <w:pPr>
                                <w:ind w:firstLine="0"/>
                                <w:jc w:val="center"/>
                                <w:rPr>
                                  <w:lang w:val="vi-VN"/>
                                </w:rPr>
                              </w:pPr>
                              <w:r>
                                <w:rPr>
                                  <w:lang w:val="vi-VN"/>
                                </w:rPr>
                                <w:t>Hiển thị thông tin đánh giá</w:t>
                              </w:r>
                            </w:p>
                          </w:txbxContent>
                        </wps:txbx>
                        <wps:bodyPr rot="0" spcFirstLastPara="0" vertOverflow="overflow" horzOverflow="overflow" vert="horz" wrap="square" lIns="0" tIns="45720" rIns="91440" bIns="0" numCol="1" spcCol="0" rtlCol="0" fromWordArt="0" anchor="ctr" anchorCtr="0" forceAA="0" compatLnSpc="1">
                          <a:prstTxWarp prst="textNoShape">
                            <a:avLst/>
                          </a:prstTxWarp>
                          <a:noAutofit/>
                        </wps:bodyPr>
                      </wps:wsp>
                      <wps:wsp>
                        <wps:cNvPr id="96" name="Straight Arrow Connector 96"/>
                        <wps:cNvCnPr/>
                        <wps:spPr>
                          <a:xfrm>
                            <a:off x="1371600" y="5573486"/>
                            <a:ext cx="0" cy="4387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13017AA4" id="Group_x0020_97" o:spid="_x0000_s1042" style="position:absolute;margin-left:63pt;margin-top:26.8pt;width:271.9pt;height:342.7pt;z-index:251644928;mso-width-relative:margin;mso-height-relative:margin" coordorigin="-205254" coordsize="4916803,64796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">
                <v:shape id="Parallelogram_x0020_80" o:spid="_x0000_s1043" type="#_x0000_t7" style="position:absolute;top:1110343;width:2631137;height:4305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oAivwAA&#10;ANsAAAAPAAAAZHJzL2Rvd25yZXYueG1sRE/LagIxFN0L/YdwC91pRqEio1FUrBRciI8PuEyuk8HJ&#10;TUiiTvv1ZiG4PJz3bNHZVtwpxMaxguGgAEFcOd1wreB8+ulPQMSErLF1TAr+KMJi/tGbYandgw90&#10;P6Za5BCOJSowKflSylgZshgHzhNn7uKCxZRhqKUO+MjhtpWjohhLiw3nBoOe1oaq6/FmFeys9Jfd&#10;/2Z73UrPq/13OA9NUOrrs1tOQSTq0lv8cv9qBZO8Pn/JP0DO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jygCK/AAAA2wAAAA8AAAAAAAAAAAAAAAAAlwIAAGRycy9kb3ducmV2&#10;LnhtbFBLBQYAAAAABAAEAPUAAACDAwAAAAA=&#10;" adj="884" fillcolor="white [3201]" strokecolor="black [3200]" strokeweight="1pt">
                  <v:textbox inset="0,0,0,0">
                    <w:txbxContent>
                      <w:p w14:paraId="4962EA14" w14:textId="43B45356" w:rsidR="008D2A00" w:rsidRPr="00563638" w:rsidRDefault="008D2A00" w:rsidP="00732A8A">
                        <w:pPr>
                          <w:ind w:firstLine="0"/>
                          <w:jc w:val="center"/>
                          <w:rPr>
                            <w:lang w:val="vi-VN"/>
                          </w:rPr>
                        </w:pPr>
                        <w:r>
                          <w:rPr>
                            <w:lang w:val="vi-VN"/>
                          </w:rPr>
                          <w:t>Nhập thông tin đánh giá</w:t>
                        </w:r>
                      </w:p>
                    </w:txbxContent>
                  </v:textbox>
                </v:shape>
                <v:shape id="Diamond_x0020_81" o:spid="_x0000_s1044" type="#_x0000_t4" style="position:absolute;left:337457;top:1872343;width:1975639;height:16464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mZXxAAA&#10;ANsAAAAPAAAAZHJzL2Rvd25yZXYueG1sRI9Ba8JAFITvQv/D8gRvurFSCambIKVa8SKm7aG3R/Y1&#10;mzb7NmS3mv57VxA8DjPzDbMqBtuKE/W+caxgPktAEFdON1wr+HjfTFMQPiBrbB2Tgn/yUOQPoxVm&#10;2p35SKcy1CJC2GeowITQZVL6ypBFP3MdcfS+XW8xRNnXUvd4jnDbysckWUqLDccFgx29GKp+yz+r&#10;YHHg6rMzrz/tV7rf8hMttm87VmoyHtbPIAIN4R6+tXdaQTqH65f4A2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0ZmV8QAAADbAAAADwAAAAAAAAAAAAAAAACXAgAAZHJzL2Rv&#10;d25yZXYueG1sUEsFBgAAAAAEAAQA9QAAAIgDAAAAAA==&#10;" fillcolor="white [3201]" strokecolor="black [3200]" strokeweight="1pt">
                  <v:textbox inset="0,0,1mm,0">
                    <w:txbxContent>
                      <w:p w14:paraId="075A36A1" w14:textId="77777777" w:rsidR="008D2A00" w:rsidRPr="00563638" w:rsidRDefault="008D2A00" w:rsidP="00732A8A">
                        <w:pPr>
                          <w:ind w:firstLine="0"/>
                          <w:jc w:val="center"/>
                          <w:rPr>
                            <w:lang w:val="vi-VN"/>
                          </w:rPr>
                        </w:pPr>
                        <w:r>
                          <w:rPr>
                            <w:lang w:val="vi-VN"/>
                          </w:rPr>
                          <w:t>Kiểm tra thông tin</w:t>
                        </w:r>
                      </w:p>
                    </w:txbxContent>
                  </v:textbox>
                </v:shape>
                <v:shape id="Parallelogram_x0020_82" o:spid="_x0000_s1045" type="#_x0000_t7" style="position:absolute;left:2960914;top:2514600;width:1750635;height:4415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wHJxAAA&#10;ANsAAAAPAAAAZHJzL2Rvd25yZXYueG1sRI9PawIxFMTvhX6H8ArearYeimyNIqK0RdD67/7cPJPF&#10;zct2E3X10xuh0OMwM79hBqPWVeJMTSg9K3jrZiCIC69LNgq2m9lrH0SIyBorz6TgSgFGw+enAeba&#10;X3hF53U0IkE45KjAxljnUobCksPQ9TVx8g6+cRiTbIzUDV4S3FWyl2Xv0mHJacFiTRNLxXF9cgri&#10;7373OTffdn8z07L9WYTZdVko1Xlpxx8gIrXxP/zX/tIK+j14fEk/QA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MBycQAAADbAAAADwAAAAAAAAAAAAAAAACXAgAAZHJzL2Rv&#10;d25yZXYueG1sUEsFBgAAAAAEAAQA9QAAAIgDAAAAAA==&#10;" adj="1362" fillcolor="white [3201]" strokecolor="black [3200]" strokeweight="1pt">
                  <v:textbox inset="0,,,0">
                    <w:txbxContent>
                      <w:p w14:paraId="17A56D45" w14:textId="77777777" w:rsidR="008D2A00" w:rsidRPr="00563638" w:rsidRDefault="008D2A00" w:rsidP="00732A8A">
                        <w:pPr>
                          <w:ind w:firstLine="0"/>
                          <w:jc w:val="center"/>
                          <w:rPr>
                            <w:lang w:val="vi-VN"/>
                          </w:rPr>
                        </w:pPr>
                        <w:r>
                          <w:rPr>
                            <w:lang w:val="vi-VN"/>
                          </w:rPr>
                          <w:t>Báo lỗi</w:t>
                        </w:r>
                      </w:p>
                    </w:txbxContent>
                  </v:textbox>
                </v:shape>
                <v:oval id="Oval_x0020_84" o:spid="_x0000_s1046" style="position:absolute;left:1099457;width:449397;height:4494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eqbwgAA&#10;ANsAAAAPAAAAZHJzL2Rvd25yZXYueG1sRI9Ba8JAFITvBf/D8gRvzabRSkhdRQVBj7UVenxmX7PB&#10;7NuQXU38965Q6HGYmW+YxWqwjbhR52vHCt6SFARx6XTNlYLvr91rDsIHZI2NY1JwJw+r5ehlgYV2&#10;PX/S7RgqESHsC1RgQmgLKX1pyKJPXEscvV/XWQxRdpXUHfYRbhuZpelcWqw5LhhsaWuovByvVkF/&#10;yH7yy93QIZvS+86X51O/OSs1GQ/rDxCBhvAf/mvvtYJ8Bs8v8Q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6pvCAAAA2wAAAA8AAAAAAAAAAAAAAAAAlwIAAGRycy9kb3du&#10;cmV2LnhtbFBLBQYAAAAABAAEAPUAAACGAwAAAAA=&#10;" fillcolor="black [3200]" strokecolor="black [1600]" strokeweight="1pt">
                  <v:stroke joinstyle="miter"/>
                  <v:textbox inset=",,,1mm"/>
                </v:oval>
                <v:shape id="Straight_x0020_Arrow_x0020_Connector_x0020_85" o:spid="_x0000_s1047" type="#_x0000_t32" style="position:absolute;left:1328057;top:446315;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Z118MAAADbAAAADwAAAGRycy9kb3ducmV2LnhtbESPT2vCQBTE7wW/w/KE3urGQItGV7EB&#10;IRcpjX/Oj+wzCWbfht3VpN/eLRR6HGbmN8x6O5pOPMj51rKC+SwBQVxZ3XKt4HTcvy1A+ICssbNM&#10;Cn7Iw3YzeVljpu3A3/QoQy0ihH2GCpoQ+kxKXzVk0M9sTxy9q3UGQ5SultrhEOGmk2mSfEiDLceF&#10;BnvKG6pu5d0oyD+Lw31fpF/ny3ysz0765S14pV6n424FItAY/sN/7UIrWLzD75f4A+TmC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XmddfDAAAA2wAAAA8AAAAAAAAAAAAA&#10;AAAAoQIAAGRycy9kb3ducmV2LnhtbFBLBQYAAAAABAAEAPkAAACRAwAAAAA=&#10;" filled="t" fillcolor="white [3201]" strokecolor="black [3200]" strokeweight="1pt">
                  <v:stroke endarrow="block" joinstyle="miter"/>
                </v:shape>
                <v:rect id="Rectangle_x0020_83" o:spid="_x0000_s1048" style="position:absolute;left:-205254;top:4158343;width:3129305;height:5488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wt+AwwAA&#10;ANsAAAAPAAAAZHJzL2Rvd25yZXYueG1sRI9BawIxFITvBf9DeEJvNbtK63ZrFBEsPbQHtT/gkbzu&#10;BjcvSxLd7b9vBKHHYWa+YVab0XXiSiFazwrKWQGCWHtjuVHwfdo/VSBiQjbYeSYFvxRhs548rLA2&#10;fuADXY+pERnCsUYFbUp9LWXULTmMM98TZ+/HB4cpy9BIE3DIcNfJeVG8SIeW80KLPe1a0ufjxSkw&#10;5dKG51f9FYfqXHZ6+EzvNir1OB23byASjek/fG9/GAXVAm5f8g+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wt+AwwAAANsAAAAPAAAAAAAAAAAAAAAAAJcCAABkcnMvZG93&#10;bnJldi54bWxQSwUGAAAAAAQABAD1AAAAhwMAAAAA&#10;" fillcolor="white [3201]" strokecolor="black [3200]" strokeweight="1pt">
                  <v:textbox inset=",,,0">
                    <w:txbxContent>
                      <w:p w14:paraId="63691C64" w14:textId="77777777" w:rsidR="008D2A00" w:rsidRPr="00563638" w:rsidRDefault="008D2A00" w:rsidP="00732A8A">
                        <w:pPr>
                          <w:ind w:firstLine="0"/>
                          <w:jc w:val="center"/>
                          <w:rPr>
                            <w:lang w:val="vi-VN"/>
                          </w:rPr>
                        </w:pPr>
                        <w:r>
                          <w:rPr>
                            <w:lang w:val="vi-VN"/>
                          </w:rPr>
                          <w:t>Lưu thông tin vào cơ sở dữ liệu</w:t>
                        </w:r>
                      </w:p>
                    </w:txbxContent>
                  </v:textbox>
                </v:rect>
                <v:shape id="Straight_x0020_Arrow_x0020_Connector_x0020_86" o:spid="_x0000_s1049" type="#_x0000_t32" style="position:absolute;left:1328057;top:1534886;width:0;height:329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TroMAAAADbAAAADwAAAGRycy9kb3ducmV2LnhtbESPzarCMBSE9xd8h3AEd9dUF6LVKCoI&#10;3Yj4uz40x7bYnJQkan17Iwguh5n5hpktWlOLBzlfWVYw6CcgiHOrKy4UnI6b/zEIH5A11pZJwYs8&#10;LOadvxmm2j55T49DKESEsE9RQRlCk0rp85IM+r5tiKN3tc5giNIVUjt8Rrip5TBJRtJgxXGhxIbW&#10;JeW3w90oWK+y7X2TDXfny6Atzk76yS14pXrddjkFEagNv/C3nWkF4xF8vsQfIO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U066DAAAAA2wAAAA8AAAAAAAAAAAAAAAAA&#10;oQIAAGRycy9kb3ducmV2LnhtbFBLBQYAAAAABAAEAPkAAACOAwAAAAA=&#10;" filled="t" fillcolor="white [3201]" strokecolor="black [3200]" strokeweight="1pt">
                  <v:stroke endarrow="block" joinstyle="miter"/>
                </v:shape>
                <v:shape id="Straight_x0020_Arrow_x0020_Connector_x0020_87" o:spid="_x0000_s1050" type="#_x0000_t32" style="position:absolute;left:2307771;top:2743200;width:65854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OO8MAAADbAAAADwAAAGRycy9kb3ducmV2LnhtbESPT2vCQBTE7wW/w/KE3urGHFqNrmID&#10;Qi5SGv+cH9lnEsy+DburSb+9Wyj0OMzMb5j1djSdeJDzrWUF81kCgriyuuVawem4f1uA8AFZY2eZ&#10;FPyQh+1m8rLGTNuBv+lRhlpECPsMFTQh9JmUvmrIoJ/Znjh6V+sMhihdLbXDIcJNJ9MkeZcGW44L&#10;DfaUN1TdyrtRkH8Wh/u+SL/Ol/lYn530y1vwSr1Ox90KRKAx/If/2oVWsPiA3y/xB8jN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p4TjvDAAAA2wAAAA8AAAAAAAAAAAAA&#10;AAAAoQIAAGRycy9kb3ducmV2LnhtbFBLBQYAAAAABAAEAPkAAACRAwAAAAA=&#10;" filled="t" fillcolor="white [3201]" strokecolor="black [3200]" strokeweight="1pt">
                  <v:stroke endarrow="block" joinstyle="miter"/>
                </v:shape>
                <v:shape id="Straight_x0020_Arrow_x0020_Connector_x0020_88" o:spid="_x0000_s1051" type="#_x0000_t32" style="position:absolute;left:1328057;top:3516086;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aSbwAAADbAAAADwAAAGRycy9kb3ducmV2LnhtbERPuwrCMBTdBf8hXMFNUx1Eq1FUELqI&#10;+JwvzbUtNjcliVr/3gyC4+G8F6vW1OJFzleWFYyGCQji3OqKCwWX824wBeEDssbaMin4kIfVsttZ&#10;YKrtm4/0OoVCxBD2KSooQ2hSKX1ekkE/tA1x5O7WGQwRukJqh+8Ybmo5TpKJNFhxbCixoW1J+eP0&#10;NAq2m2z/3GXjw/U2aourk372CF6pfq9dz0EEasNf/HNnWsE0jo1f4g+Qyy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faSbwAAADbAAAADwAAAAAAAAAAAAAAAAChAgAA&#10;ZHJzL2Rvd25yZXYueG1sUEsFBgAAAAAEAAQA+QAAAIoDAAAAAA==&#10;" filled="t" fillcolor="white [3201]" strokecolor="black [3200]" strokeweight="1pt">
                  <v:stroke endarrow="block" joinstyle="miter"/>
                </v:shape>
                <v:line id="Straight_x0020_Connector_x0020_91" o:spid="_x0000_s1052" style="position:absolute;flip:y;visibility:visible;mso-wrap-style:square" from="3842657,217715" to="3842657,252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8y68MAAADbAAAADwAAAGRycy9kb3ducmV2LnhtbESP3YrCMBSE74V9h3CEvdPUH8StRlkF&#10;URBBXR/g0Bzb0uakJNF2394IC3s5zMw3zHLdmVo8yfnSsoLRMAFBnFldcq7g9rMbzEH4gKyxtkwK&#10;fsnDevXRW2KqbcsXel5DLiKEfYoKihCaVEqfFWTQD21DHL27dQZDlC6X2mEb4aaW4ySZSYMlx4UC&#10;G9oWlFXXh1EwP03z1iXbS+fPkzCpjvtNddgr9dnvvhcgAnXhP/zXPmgFXyN4f4k/QK5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lPMuvDAAAA2wAAAA8AAAAAAAAAAAAA&#10;AAAAoQIAAGRycy9kb3ducmV2LnhtbFBLBQYAAAAABAAEAPkAAACRAwAAAAA=&#10;" filled="t" fillcolor="white [3201]" strokecolor="black [3200]" strokeweight="1pt">
                  <v:stroke joinstyle="miter"/>
                </v:line>
                <v:shape id="Straight_x0020_Arrow_x0020_Connector_x0020_92" o:spid="_x0000_s1053" type="#_x0000_t32" style="position:absolute;left:1534885;top:217715;width:230491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P8oasUAAADbAAAADwAAAGRycy9kb3ducmV2LnhtbESPQWvCQBSE7wX/w/IK3pqNObQ1dZUi&#10;iEVKoTEevD2yz01o9m3IbmL8926h0OMwM98wq81kWzFS7xvHChZJCoK4crpho6A87p5eQfiArLF1&#10;TApu5GGznj2sMNfuyt80FsGICGGfo4I6hC6X0lc1WfSJ64ijd3G9xRBlb6Tu8RrhtpVZmj5Liw3H&#10;hRo72tZU/RSDVXC+LHC7N678fPkqT4fBnEaDO6Xmj9P7G4hAU/gP/7U/tIJlBr9f4g+Q6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P8oasUAAADbAAAADwAAAAAAAAAA&#10;AAAAAAChAgAAZHJzL2Rvd25yZXYueG1sUEsFBgAAAAAEAAQA+QAAAJMDAAAAAA==&#10;" filled="t" fillcolor="white [3201]" strokecolor="black [3200]" strokeweight="1pt">
                  <v:stroke endarrow="block" joinstyle="miter"/>
                </v:shape>
                <v:shape id="Straight_x0020_Arrow_x0020_Connector_x0020_89" o:spid="_x0000_s1054" type="#_x0000_t32" style="position:absolute;left:1328057;top:4713515;width:0;height:4390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t/0sIAAADbAAAADwAAAGRycy9kb3ducmV2LnhtbESPQYvCMBSE78L+h/AEb5rqQbRrKqsg&#10;9LKIrt3zo3nbljYvJYla/70RhD0OM/MNs9kOphM3cr6xrGA+S0AQl1Y3XCm4/BymKxA+IGvsLJOC&#10;B3nYZh+jDaba3vlEt3OoRISwT1FBHUKfSunLmgz6me2Jo/dnncEQpaukdniPcNPJRZIspcGG40KN&#10;Pe1rKtvz1SjY7/Lv6yFfHIvf+VAVTvp1G7xSk/Hw9Qki0BD+w+92rhWs1vD6En+AzJ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Kt/0sIAAADbAAAADwAAAAAAAAAAAAAA&#10;AAChAgAAZHJzL2Rvd25yZXYueG1sUEsFBgAAAAAEAAQA+QAAAJADAAAAAA==&#10;" filled="t" fillcolor="white [3201]" strokecolor="black [3200]" strokeweight="1pt">
                  <v:stroke endarrow="block" joinstyle="miter"/>
                </v:shape>
                <v:shape id="Text_x0020_Box_x0020_93" o:spid="_x0000_s1055" type="#_x0000_t202" style="position:absolute;left:2427514;top:2416629;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pMQxAAA&#10;ANsAAAAPAAAAZHJzL2Rvd25yZXYueG1sRI9PawIxFMTvQr9DeAVvmq2CtFuzUgVB8KS1Ld4em7d/&#10;6OZlSeLu6qc3hYLHYWZ+wyxXg2lER87XlhW8TBMQxLnVNZcKTp/bySsIH5A1NpZJwZU8rLKn0RJT&#10;bXs+UHcMpYgQ9ikqqEJoUyl9XpFBP7UtcfQK6wyGKF0ptcM+wk0jZ0mykAZrjgsVtrSpKP89XowC&#10;7r8KcrfLz6E+hU2XrM/f+/lZqfHz8PEOItAQHuH/9k4reJvD35f4A2R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96TEMQAAADbAAAADwAAAAAAAAAAAAAAAACXAgAAZHJzL2Rv&#10;d25yZXYueG1sUEsFBgAAAAAEAAQA9QAAAIgDAAAAAA==&#10;" filled="f" stroked="f" strokeweight="1pt">
                  <v:textbox inset=",,,0">
                    <w:txbxContent>
                      <w:p w14:paraId="2320E689" w14:textId="77777777" w:rsidR="008D2A00" w:rsidRPr="00732A8A" w:rsidRDefault="008D2A00" w:rsidP="00732A8A">
                        <w:pPr>
                          <w:ind w:firstLine="0"/>
                          <w:rPr>
                            <w:lang w:val="vi-VN"/>
                          </w:rPr>
                        </w:pPr>
                        <w:r>
                          <w:rPr>
                            <w:lang w:val="vi-VN"/>
                          </w:rPr>
                          <w:t>Sai</w:t>
                        </w:r>
                      </w:p>
                    </w:txbxContent>
                  </v:textbox>
                </v:shape>
                <v:shape id="Text_x0020_Box_x0020_94" o:spid="_x0000_s1056" type="#_x0000_t202" style="position:absolute;left:1436914;top:3614057;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wtkxAAA&#10;ANsAAAAPAAAAZHJzL2Rvd25yZXYueG1sRI9Pa8JAFMTvgt9heUJvdVNbpKauooIg9OSfWrw9ss8k&#10;NPs27K5J9NO7QsHjMDO/YabzzlSiIedLywrehgkI4szqknMFh/369ROED8gaK8uk4Eoe5rN+b4qp&#10;ti1vqdmFXEQI+xQVFCHUqZQ+K8igH9qaOHpn6wyGKF0utcM2wk0lR0kylgZLjgsF1rQqKPvbXYwC&#10;bn/O5G6X3215CKsmWZ6O3+8npV4G3eILRKAuPMP/7Y1WMPmAx5f4A+Ts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DcLZMQAAADbAAAADwAAAAAAAAAAAAAAAACXAgAAZHJzL2Rv&#10;d25yZXYueG1sUEsFBgAAAAAEAAQA9QAAAIgDAAAAAA==&#10;" filled="f" stroked="f" strokeweight="1pt">
                  <v:textbox inset=",,,0">
                    <w:txbxContent>
                      <w:p w14:paraId="5E060220" w14:textId="77777777" w:rsidR="008D2A00" w:rsidRPr="00732A8A" w:rsidRDefault="008D2A00" w:rsidP="00732A8A">
                        <w:pPr>
                          <w:ind w:firstLine="0"/>
                          <w:rPr>
                            <w:lang w:val="vi-VN"/>
                          </w:rPr>
                        </w:pPr>
                        <w:r>
                          <w:rPr>
                            <w:lang w:val="vi-VN"/>
                          </w:rPr>
                          <w:t>Đúng</w:t>
                        </w:r>
                      </w:p>
                    </w:txbxContent>
                  </v:textbox>
                </v:shape>
                <v:oval id="Oval_x0020_90" o:spid="_x0000_s1057" style="position:absolute;left:1143000;top:6030686;width:448945;height:448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3pFwQAA&#10;ANsAAAAPAAAAZHJzL2Rvd25yZXYueG1sRE/Pa8IwFL4P9j+EN9htputQumpatoGwHtUNdnw2z6bY&#10;vJQms+1/bw6Cx4/v96acbCcuNPjWsYLXRQKCuHa65UbBz2H7koHwAVlj55gUzOShLB4fNphrN/KO&#10;LvvQiBjCPkcFJoQ+l9LXhiz6heuJI3dyg8UQ4dBIPeAYw20n0yRZSYstxwaDPX0Zqs/7f6tgrNK/&#10;7DwbqtI3Wm59ffwdP49KPT9NH2sQgaZwF9/c31rBe1wfv8QfIIsr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t6RcEAAADbAAAADwAAAAAAAAAAAAAAAACXAgAAZHJzL2Rvd25y&#10;ZXYueG1sUEsFBgAAAAAEAAQA9QAAAIUDAAAAAA==&#10;" fillcolor="black [3200]" strokecolor="black [1600]" strokeweight="1pt">
                  <v:stroke joinstyle="miter"/>
                  <v:textbox inset=",,,1mm"/>
                </v:oval>
                <v:shape id="Parallelogram_x0020_95" o:spid="_x0000_s1058" type="#_x0000_t7" style="position:absolute;top:5148943;width:2630805;height:429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1I9xAAA&#10;ANsAAAAPAAAAZHJzL2Rvd25yZXYueG1sRI9Pa8JAFMTvQr/D8gq96cbi3+hGSrFQj1VBvT2yr0lI&#10;9m3IbnTbT98VCh6HmfkNs94E04grda6yrGA8SkAQ51ZXXCg4Hj6GCxDOI2tsLJOCH3KwyZ4Ga0y1&#10;vfEXXfe+EBHCLkUFpfdtKqXLSzLoRrYljt637Qz6KLtC6g5vEW4a+ZokM2mw4rhQYkvvJeX1vjcK&#10;5Hjb/17q/rSb6Nm87c8hWU6DUi/P4W0FwlPwj/B/+1MrWE7h/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jNSPcQAAADbAAAADwAAAAAAAAAAAAAAAACXAgAAZHJzL2Rv&#10;d25yZXYueG1sUEsFBgAAAAAEAAQA9QAAAIgDAAAAAA==&#10;" adj="882" fillcolor="white [3201]" strokecolor="black [3200]" strokeweight="1pt">
                  <v:textbox inset="0,,,0">
                    <w:txbxContent>
                      <w:p w14:paraId="7F3B46E8" w14:textId="3734AEF0" w:rsidR="008D2A00" w:rsidRPr="00563638" w:rsidRDefault="008D2A00" w:rsidP="00BC59DB">
                        <w:pPr>
                          <w:ind w:firstLine="0"/>
                          <w:jc w:val="center"/>
                          <w:rPr>
                            <w:lang w:val="vi-VN"/>
                          </w:rPr>
                        </w:pPr>
                        <w:r>
                          <w:rPr>
                            <w:lang w:val="vi-VN"/>
                          </w:rPr>
                          <w:t>Hiển thị thông tin đánh giá</w:t>
                        </w:r>
                      </w:p>
                    </w:txbxContent>
                  </v:textbox>
                </v:shape>
                <v:shape id="Straight_x0020_Arrow_x0020_Connector_x0020_96" o:spid="_x0000_s1059" type="#_x0000_t32" style="position:absolute;left:1371600;top:5573486;width:0;height:4387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19fcIAAADbAAAADwAAAGRycy9kb3ducmV2LnhtbESPQWvCQBSE7wX/w/KE3upGD1Kja1BB&#10;yEWkVj0/ss8kJPs27K5J+u/dQqHHYWa+YTbZaFrRk/O1ZQXzWQKCuLC65lLB9fv48QnCB2SNrWVS&#10;8EMesu3kbYOptgN/UX8JpYgQ9ikqqELoUil9UZFBP7MdcfQe1hkMUbpSaodDhJtWLpJkKQ3WHBcq&#10;7OhQUdFcnkbBYZ+fnsd8cb7d52N5c9KvmuCVep+OuzWIQGP4D/+1c61gtYTfL/EHyO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19fcIAAADbAAAADwAAAAAAAAAAAAAA&#10;AAChAgAAZHJzL2Rvd25yZXYueG1sUEsFBgAAAAAEAAQA+QAAAJADAAAAAA==&#10;" filled="t" fillcolor="white [3201]" strokecolor="black [3200]" strokeweight="1pt">
                  <v:stroke endarrow="block" joinstyle="miter"/>
                </v:shape>
                <w10:wrap type="topAndBottom"/>
              </v:group>
            </w:pict>
          </mc:Fallback>
        </mc:AlternateContent>
      </w:r>
      <w:r w:rsidR="00732A8A">
        <w:rPr>
          <w:b/>
        </w:rPr>
        <w:t>b. Giải thuật khách hàng đánh giá sản phẩm</w:t>
      </w:r>
    </w:p>
    <w:p w14:paraId="71987A30" w14:textId="59334596" w:rsidR="00732A8A" w:rsidRPr="00732A8A" w:rsidRDefault="00732A8A" w:rsidP="0073670A">
      <w:pPr>
        <w:spacing w:line="240" w:lineRule="auto"/>
        <w:ind w:firstLine="0"/>
        <w:jc w:val="left"/>
        <w:rPr>
          <w:b/>
        </w:rPr>
      </w:pPr>
    </w:p>
    <w:p w14:paraId="28B530DD" w14:textId="1A8D7388" w:rsidR="00732A8A" w:rsidRDefault="00BC59DB" w:rsidP="00BC59DB">
      <w:pPr>
        <w:spacing w:line="240" w:lineRule="auto"/>
        <w:ind w:firstLine="0"/>
        <w:jc w:val="center"/>
        <w:rPr>
          <w:rFonts w:eastAsiaTheme="majorEastAsia" w:cstheme="majorBidi"/>
        </w:rPr>
      </w:pPr>
      <w:r>
        <w:rPr>
          <w:rFonts w:eastAsiaTheme="majorEastAsia" w:cstheme="majorBidi"/>
        </w:rPr>
        <w:t>Hình</w:t>
      </w:r>
      <w:r w:rsidR="00CE12C8">
        <w:rPr>
          <w:rFonts w:eastAsiaTheme="majorEastAsia" w:cstheme="majorBidi"/>
        </w:rPr>
        <w:t xml:space="preserve"> 5</w:t>
      </w:r>
      <w:r>
        <w:rPr>
          <w:rFonts w:eastAsiaTheme="majorEastAsia" w:cstheme="majorBidi"/>
        </w:rPr>
        <w:t>: Giải thuật khách hàng đánh giá sản phẩm</w:t>
      </w:r>
    </w:p>
    <w:p w14:paraId="63EF53B2" w14:textId="07DB8F3D" w:rsidR="00BC59DB" w:rsidRDefault="00BC59DB" w:rsidP="00BC59DB">
      <w:pPr>
        <w:spacing w:line="240" w:lineRule="auto"/>
        <w:ind w:firstLine="0"/>
        <w:rPr>
          <w:rFonts w:eastAsiaTheme="majorEastAsia" w:cstheme="majorBidi"/>
        </w:rPr>
      </w:pPr>
      <w:r>
        <w:rPr>
          <w:rFonts w:eastAsiaTheme="majorEastAsia" w:cstheme="majorBidi"/>
        </w:rPr>
        <w:t xml:space="preserve">Ý nghĩa: </w:t>
      </w:r>
    </w:p>
    <w:p w14:paraId="5F5EE6C4" w14:textId="77777777" w:rsidR="00BC59DB" w:rsidRDefault="00BC59DB" w:rsidP="00BC59DB">
      <w:pPr>
        <w:pStyle w:val="ListParagraph"/>
        <w:numPr>
          <w:ilvl w:val="0"/>
          <w:numId w:val="26"/>
        </w:numPr>
        <w:spacing w:line="240" w:lineRule="auto"/>
        <w:rPr>
          <w:rFonts w:eastAsiaTheme="majorEastAsia" w:cstheme="majorBidi"/>
        </w:rPr>
      </w:pPr>
      <w:r>
        <w:rPr>
          <w:rFonts w:eastAsiaTheme="majorEastAsia" w:cstheme="majorBidi"/>
        </w:rPr>
        <w:t>Thu thập thông tin đánh giá sản phẩm của khách hàng.</w:t>
      </w:r>
    </w:p>
    <w:p w14:paraId="50E59A65" w14:textId="77777777" w:rsidR="00BC59DB" w:rsidRDefault="00BC59DB" w:rsidP="00BC59DB">
      <w:pPr>
        <w:pStyle w:val="ListParagraph"/>
        <w:numPr>
          <w:ilvl w:val="0"/>
          <w:numId w:val="26"/>
        </w:numPr>
        <w:spacing w:line="240" w:lineRule="auto"/>
        <w:rPr>
          <w:rFonts w:eastAsiaTheme="majorEastAsia" w:cstheme="majorBidi"/>
        </w:rPr>
      </w:pPr>
      <w:r>
        <w:rPr>
          <w:rFonts w:eastAsiaTheme="majorEastAsia" w:cstheme="majorBidi"/>
        </w:rPr>
        <w:t>Hệ thống sẽ kiểm tra thông tin vừa nhập của khách hàng, số ký tự nhập.</w:t>
      </w:r>
    </w:p>
    <w:p w14:paraId="5EEA39E1" w14:textId="77777777" w:rsidR="00BC59DB" w:rsidRDefault="00BC59DB" w:rsidP="00BC59DB">
      <w:pPr>
        <w:pStyle w:val="ListParagraph"/>
        <w:numPr>
          <w:ilvl w:val="0"/>
          <w:numId w:val="26"/>
        </w:numPr>
        <w:spacing w:line="240" w:lineRule="auto"/>
        <w:rPr>
          <w:rFonts w:eastAsiaTheme="majorEastAsia" w:cstheme="majorBidi"/>
        </w:rPr>
      </w:pPr>
      <w:r>
        <w:rPr>
          <w:rFonts w:eastAsiaTheme="majorEastAsia" w:cstheme="majorBidi"/>
        </w:rPr>
        <w:t>Nếu thoả mãn, hệ thống sẽ lưu thông tin đánh giá vào cơ sở dữ liệu. Ngược lại, khách hàng phải nhập lại thông tin.</w:t>
      </w:r>
    </w:p>
    <w:p w14:paraId="3DB8A96A" w14:textId="77777777" w:rsidR="00BC59DB" w:rsidRDefault="00BC59DB" w:rsidP="00BC59DB">
      <w:pPr>
        <w:pStyle w:val="ListParagraph"/>
        <w:numPr>
          <w:ilvl w:val="0"/>
          <w:numId w:val="26"/>
        </w:numPr>
        <w:spacing w:line="240" w:lineRule="auto"/>
        <w:rPr>
          <w:rFonts w:eastAsiaTheme="majorEastAsia" w:cstheme="majorBidi"/>
        </w:rPr>
      </w:pPr>
      <w:r>
        <w:rPr>
          <w:rFonts w:eastAsiaTheme="majorEastAsia" w:cstheme="majorBidi"/>
        </w:rPr>
        <w:t>Hiển thị đánh giá của khách hàng.</w:t>
      </w:r>
    </w:p>
    <w:p w14:paraId="32FE3D04" w14:textId="77777777" w:rsidR="00BC59DB" w:rsidRDefault="00BC59DB">
      <w:pPr>
        <w:spacing w:line="240" w:lineRule="auto"/>
        <w:ind w:firstLine="0"/>
        <w:jc w:val="left"/>
        <w:rPr>
          <w:rFonts w:eastAsiaTheme="majorEastAsia" w:cstheme="majorBidi"/>
        </w:rPr>
      </w:pPr>
      <w:r>
        <w:rPr>
          <w:rFonts w:eastAsiaTheme="majorEastAsia" w:cstheme="majorBidi"/>
        </w:rPr>
        <w:br w:type="page"/>
      </w:r>
    </w:p>
    <w:p w14:paraId="2BAB1551" w14:textId="5C958BB9" w:rsidR="00732A8A" w:rsidRPr="00884D89" w:rsidRDefault="00BC59DB" w:rsidP="00884D89">
      <w:pPr>
        <w:spacing w:line="240" w:lineRule="auto"/>
        <w:rPr>
          <w:rFonts w:eastAsiaTheme="majorEastAsia" w:cstheme="majorBidi"/>
          <w:b/>
        </w:rPr>
      </w:pPr>
      <w:r>
        <w:rPr>
          <w:rFonts w:eastAsiaTheme="majorEastAsia" w:cstheme="majorBidi"/>
          <w:b/>
        </w:rPr>
        <w:lastRenderedPageBreak/>
        <w:t>c. Giải thuật khách hàng chấm điểm sản phẩm</w:t>
      </w:r>
    </w:p>
    <w:p w14:paraId="05926767" w14:textId="13BEB9B2" w:rsidR="00884D89" w:rsidRDefault="0074098B" w:rsidP="00884D89">
      <w:pPr>
        <w:ind w:firstLine="0"/>
      </w:pPr>
      <w:r>
        <w:rPr>
          <w:noProof/>
        </w:rPr>
        <mc:AlternateContent>
          <mc:Choice Requires="wpg">
            <w:drawing>
              <wp:anchor distT="0" distB="0" distL="114300" distR="114300" simplePos="0" relativeHeight="251683840" behindDoc="0" locked="0" layoutInCell="1" allowOverlap="1" wp14:anchorId="16E6AC72" wp14:editId="7AA87329">
                <wp:simplePos x="0" y="0"/>
                <wp:positionH relativeFrom="column">
                  <wp:posOffset>-114300</wp:posOffset>
                </wp:positionH>
                <wp:positionV relativeFrom="paragraph">
                  <wp:posOffset>214630</wp:posOffset>
                </wp:positionV>
                <wp:extent cx="5105400" cy="6992620"/>
                <wp:effectExtent l="0" t="0" r="25400" b="17780"/>
                <wp:wrapTopAndBottom/>
                <wp:docPr id="142" name="Group 142"/>
                <wp:cNvGraphicFramePr/>
                <a:graphic xmlns:a="http://schemas.openxmlformats.org/drawingml/2006/main">
                  <a:graphicData uri="http://schemas.microsoft.com/office/word/2010/wordprocessingGroup">
                    <wpg:wgp>
                      <wpg:cNvGrpSpPr/>
                      <wpg:grpSpPr>
                        <a:xfrm>
                          <a:off x="0" y="0"/>
                          <a:ext cx="5105400" cy="6992620"/>
                          <a:chOff x="0" y="0"/>
                          <a:chExt cx="5419725" cy="7359015"/>
                        </a:xfrm>
                      </wpg:grpSpPr>
                      <wpg:grpSp>
                        <wpg:cNvPr id="132" name="Group 132"/>
                        <wpg:cNvGrpSpPr/>
                        <wpg:grpSpPr>
                          <a:xfrm>
                            <a:off x="0" y="0"/>
                            <a:ext cx="5419725" cy="6657975"/>
                            <a:chOff x="-180975" y="0"/>
                            <a:chExt cx="5419725" cy="6657975"/>
                          </a:xfrm>
                        </wpg:grpSpPr>
                        <wps:wsp>
                          <wps:cNvPr id="58" name="Oval 58"/>
                          <wps:cNvSpPr/>
                          <wps:spPr>
                            <a:xfrm>
                              <a:off x="2381250" y="0"/>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0" name="Parallelogram 110"/>
                          <wps:cNvSpPr/>
                          <wps:spPr>
                            <a:xfrm>
                              <a:off x="1495425" y="638175"/>
                              <a:ext cx="2143125"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ED6109B" w14:textId="30E9C45C" w:rsidR="008D2A00" w:rsidRDefault="008D2A00" w:rsidP="0074098B">
                                <w:pPr>
                                  <w:ind w:firstLine="0"/>
                                  <w:jc w:val="center"/>
                                </w:pPr>
                                <w:r>
                                  <w:t>Chọn ngôi sao để chấm điểm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1" name="Straight Arrow Connector 111"/>
                          <wps:cNvCnPr/>
                          <wps:spPr>
                            <a:xfrm>
                              <a:off x="2581275" y="352425"/>
                              <a:ext cx="9525" cy="2857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Diamond 113"/>
                          <wps:cNvSpPr/>
                          <wps:spPr>
                            <a:xfrm>
                              <a:off x="1571624" y="1581150"/>
                              <a:ext cx="2124075" cy="1447800"/>
                            </a:xfrm>
                            <a:prstGeom prst="diamond">
                              <a:avLst/>
                            </a:prstGeom>
                          </wps:spPr>
                          <wps:style>
                            <a:lnRef idx="2">
                              <a:schemeClr val="dk1"/>
                            </a:lnRef>
                            <a:fillRef idx="1">
                              <a:schemeClr val="lt1"/>
                            </a:fillRef>
                            <a:effectRef idx="0">
                              <a:schemeClr val="dk1"/>
                            </a:effectRef>
                            <a:fontRef idx="minor">
                              <a:schemeClr val="dk1"/>
                            </a:fontRef>
                          </wps:style>
                          <wps:txbx>
                            <w:txbxContent>
                              <w:p w14:paraId="03C0D0C5" w14:textId="22B9B1AB" w:rsidR="008D2A00" w:rsidRDefault="008D2A00" w:rsidP="0074098B">
                                <w:pPr>
                                  <w:ind w:firstLine="0"/>
                                  <w:jc w:val="center"/>
                                </w:pPr>
                                <w:r>
                                  <w:t>Khách hàng đã chấm điểm trên SP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6" name="Rectangle 116"/>
                          <wps:cNvSpPr/>
                          <wps:spPr>
                            <a:xfrm>
                              <a:off x="1524000" y="3695700"/>
                              <a:ext cx="219075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5FA1102" w14:textId="1294064A" w:rsidR="008D2A00" w:rsidRDefault="008D2A00" w:rsidP="0074098B">
                                <w:pPr>
                                  <w:ind w:firstLine="0"/>
                                  <w:jc w:val="center"/>
                                </w:pPr>
                                <w:r>
                                  <w:t>Tính toán điểm TB cho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7" name="Rectangle 117"/>
                          <wps:cNvSpPr/>
                          <wps:spPr>
                            <a:xfrm>
                              <a:off x="-180975" y="2867025"/>
                              <a:ext cx="21336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8E1AD42" w14:textId="5534CA2D" w:rsidR="008D2A00" w:rsidRDefault="008D2A00" w:rsidP="0074098B">
                                <w:pPr>
                                  <w:ind w:firstLine="0"/>
                                  <w:jc w:val="center"/>
                                </w:pPr>
                                <w:r>
                                  <w:t xml:space="preserve">Cập nhật điểm trong CSDL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8" name="Rectangle 118"/>
                          <wps:cNvSpPr/>
                          <wps:spPr>
                            <a:xfrm>
                              <a:off x="3400425" y="2876550"/>
                              <a:ext cx="18383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811ECE6" w14:textId="53D88F30" w:rsidR="008D2A00" w:rsidRDefault="008D2A00" w:rsidP="0074098B">
                                <w:pPr>
                                  <w:ind w:firstLine="0"/>
                                  <w:jc w:val="center"/>
                                </w:pPr>
                                <w:r>
                                  <w:t>Lưu điểm vào CSDL</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9" name="Straight Connector 119"/>
                          <wps:cNvCnPr/>
                          <wps:spPr>
                            <a:xfrm flipH="1">
                              <a:off x="847725" y="2295525"/>
                              <a:ext cx="704850" cy="0"/>
                            </a:xfrm>
                            <a:prstGeom prst="line">
                              <a:avLst/>
                            </a:prstGeom>
                          </wps:spPr>
                          <wps:style>
                            <a:lnRef idx="2">
                              <a:schemeClr val="dk1"/>
                            </a:lnRef>
                            <a:fillRef idx="1">
                              <a:schemeClr val="lt1"/>
                            </a:fillRef>
                            <a:effectRef idx="0">
                              <a:schemeClr val="dk1"/>
                            </a:effectRef>
                            <a:fontRef idx="minor">
                              <a:schemeClr val="dk1"/>
                            </a:fontRef>
                          </wps:style>
                          <wps:bodyPr/>
                        </wps:wsp>
                        <wps:wsp>
                          <wps:cNvPr id="120" name="Straight Arrow Connector 120"/>
                          <wps:cNvCnPr/>
                          <wps:spPr>
                            <a:xfrm>
                              <a:off x="838200" y="2286000"/>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a:off x="3657600" y="2305050"/>
                              <a:ext cx="714375" cy="0"/>
                            </a:xfrm>
                            <a:prstGeom prst="line">
                              <a:avLst/>
                            </a:prstGeom>
                          </wps:spPr>
                          <wps:style>
                            <a:lnRef idx="2">
                              <a:schemeClr val="dk1"/>
                            </a:lnRef>
                            <a:fillRef idx="1">
                              <a:schemeClr val="lt1"/>
                            </a:fillRef>
                            <a:effectRef idx="0">
                              <a:schemeClr val="dk1"/>
                            </a:effectRef>
                            <a:fontRef idx="minor">
                              <a:schemeClr val="dk1"/>
                            </a:fontRef>
                          </wps:style>
                          <wps:bodyPr/>
                        </wps:wsp>
                        <wps:wsp>
                          <wps:cNvPr id="122" name="Straight Arrow Connector 122"/>
                          <wps:cNvCnPr/>
                          <wps:spPr>
                            <a:xfrm>
                              <a:off x="4352925" y="2295525"/>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Straight Connector 123"/>
                          <wps:cNvCnPr/>
                          <wps:spPr>
                            <a:xfrm>
                              <a:off x="857250" y="3219450"/>
                              <a:ext cx="0" cy="771525"/>
                            </a:xfrm>
                            <a:prstGeom prst="line">
                              <a:avLst/>
                            </a:prstGeom>
                          </wps:spPr>
                          <wps:style>
                            <a:lnRef idx="2">
                              <a:schemeClr val="dk1"/>
                            </a:lnRef>
                            <a:fillRef idx="1">
                              <a:schemeClr val="lt1"/>
                            </a:fillRef>
                            <a:effectRef idx="0">
                              <a:schemeClr val="dk1"/>
                            </a:effectRef>
                            <a:fontRef idx="minor">
                              <a:schemeClr val="dk1"/>
                            </a:fontRef>
                          </wps:style>
                          <wps:bodyPr/>
                        </wps:wsp>
                        <wps:wsp>
                          <wps:cNvPr id="125" name="Straight Arrow Connector 125"/>
                          <wps:cNvCnPr/>
                          <wps:spPr>
                            <a:xfrm>
                              <a:off x="866775" y="398145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Straight Connector 126"/>
                          <wps:cNvCnPr/>
                          <wps:spPr>
                            <a:xfrm>
                              <a:off x="4381500" y="3228975"/>
                              <a:ext cx="0" cy="742950"/>
                            </a:xfrm>
                            <a:prstGeom prst="line">
                              <a:avLst/>
                            </a:prstGeom>
                          </wps:spPr>
                          <wps:style>
                            <a:lnRef idx="2">
                              <a:schemeClr val="dk1"/>
                            </a:lnRef>
                            <a:fillRef idx="1">
                              <a:schemeClr val="lt1"/>
                            </a:fillRef>
                            <a:effectRef idx="0">
                              <a:schemeClr val="dk1"/>
                            </a:effectRef>
                            <a:fontRef idx="minor">
                              <a:schemeClr val="dk1"/>
                            </a:fontRef>
                          </wps:style>
                          <wps:bodyPr/>
                        </wps:wsp>
                        <wps:wsp>
                          <wps:cNvPr id="127" name="Straight Arrow Connector 127"/>
                          <wps:cNvCnPr/>
                          <wps:spPr>
                            <a:xfrm flipH="1">
                              <a:off x="3733800" y="3990975"/>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8" name="Rectangle 128"/>
                          <wps:cNvSpPr/>
                          <wps:spPr>
                            <a:xfrm>
                              <a:off x="1609725" y="4695825"/>
                              <a:ext cx="20574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BA7D758" w14:textId="6D453DCF" w:rsidR="008D2A00" w:rsidRDefault="008D2A00" w:rsidP="0074098B">
                                <w:pPr>
                                  <w:ind w:firstLine="0"/>
                                  <w:jc w:val="center"/>
                                </w:pPr>
                                <w:r>
                                  <w:t>Tính điểm TB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29" name="Rectangle 129"/>
                          <wps:cNvSpPr/>
                          <wps:spPr>
                            <a:xfrm>
                              <a:off x="1390650" y="5381625"/>
                              <a:ext cx="245744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4611BBF" w14:textId="48C3DD0C" w:rsidR="008D2A00" w:rsidRDefault="008D2A00" w:rsidP="0074098B">
                                <w:pPr>
                                  <w:ind w:firstLine="0"/>
                                  <w:jc w:val="center"/>
                                </w:pPr>
                                <w:r>
                                  <w:t>Tính độ tương tự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30" name="Parallelogram 130"/>
                          <wps:cNvSpPr/>
                          <wps:spPr>
                            <a:xfrm>
                              <a:off x="1619250" y="6057900"/>
                              <a:ext cx="2152650"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96D3F0A" w14:textId="0252E2EC" w:rsidR="008D2A00" w:rsidRDefault="008D2A00" w:rsidP="0074098B">
                                <w:pPr>
                                  <w:ind w:firstLine="0"/>
                                  <w:jc w:val="center"/>
                                </w:pPr>
                                <w:r>
                                  <w:t>Hiển thị lại điểm trung bình của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grpSp>
                      <wps:wsp>
                        <wps:cNvPr id="136" name="Straight Arrow Connector 136"/>
                        <wps:cNvCnPr/>
                        <wps:spPr>
                          <a:xfrm>
                            <a:off x="2819400" y="1238250"/>
                            <a:ext cx="0" cy="3714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7" name="Straight Arrow Connector 137"/>
                        <wps:cNvCnPr/>
                        <wps:spPr>
                          <a:xfrm>
                            <a:off x="2819400" y="4305300"/>
                            <a:ext cx="0" cy="400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8" name="Straight Arrow Connector 138"/>
                        <wps:cNvCnPr/>
                        <wps:spPr>
                          <a:xfrm>
                            <a:off x="2886075" y="5038725"/>
                            <a:ext cx="0" cy="3333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9" name="Straight Arrow Connector 139"/>
                        <wps:cNvCnPr/>
                        <wps:spPr>
                          <a:xfrm>
                            <a:off x="2895600" y="573405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0" name="Straight Arrow Connector 140"/>
                        <wps:cNvCnPr/>
                        <wps:spPr>
                          <a:xfrm>
                            <a:off x="2952750" y="6667500"/>
                            <a:ext cx="0" cy="3524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1" name="Oval 141"/>
                        <wps:cNvSpPr/>
                        <wps:spPr>
                          <a:xfrm>
                            <a:off x="2752725" y="7019925"/>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6AC72" id="Group_x0020_142" o:spid="_x0000_s1060" style="position:absolute;left:0;text-align:left;margin-left:-9pt;margin-top:16.9pt;width:402pt;height:550.6pt;z-index:251683840;mso-width-relative:margin;mso-height-relative:margin" coordsize="5419725,7359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">
                <v:group id="Group_x0020_132" o:spid="_x0000_s1061" style="position:absolute;width:5419725;height:6657975" coordorigin="-180975" coordsize="5419725,66579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NmsNwgAAANwAAAAPAAAAZHJzL2Rvd25yZXYueG1sRE9Ni8IwEL0L/ocwgjdN&#10;qyjSNYrIrniQBevCsrehGdtiMylNbOu/NwuCt3m8z1lve1OJlhpXWlYQTyMQxJnVJecKfi5fkxUI&#10;55E1VpZJwYMcbDfDwRoTbTs+U5v6XIQQdgkqKLyvEyldVpBBN7U1ceCutjHoA2xyqRvsQrip5CyK&#10;ltJgyaGhwJr2BWW39G4UHDrsdvP4sz3drvvH32Xx/XuKSanxqN99gPDU+7f45T7qMH8+g/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jZrDcIAAADcAAAADwAA&#10;AAAAAAAAAAAAAACpAgAAZHJzL2Rvd25yZXYueG1sUEsFBgAAAAAEAAQA+gAAAJgDAAAAAA==&#10;">
                  <v:oval id="Oval_x0020_58" o:spid="_x0000_s1062" style="position:absolute;left:2381250;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1FkwQAA&#10;ANsAAAAPAAAAZHJzL2Rvd25yZXYueG1sRE/Pa8IwFL4L+x/CG+wiNnWgjmqUKRv0ptZdvD2aZxvW&#10;vNQm2vrfL4eBx4/v92oz2EbcqfPGsYJpkoIgLp02XCn4OX1PPkD4gKyxcUwKHuRhs34ZrTDTrucj&#10;3YtQiRjCPkMFdQhtJqUva7LoE9cSR+7iOoshwq6SusM+httGvqfpXFo0HBtqbGlXU/lb3KwCU2z3&#10;1kzz/fWa9+PDjc/jr0Wr1Nvr8LkEEWgIT/G/O9cKZnFs/BJ/gF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LNRZMEAAADbAAAADwAAAAAAAAAAAAAAAACXAgAAZHJzL2Rvd25y&#10;ZXYueG1sUEsFBgAAAAAEAAQA9QAAAIUDAAAAAA==&#10;" fillcolor="black [3200]" strokecolor="black [1600]" strokeweight="1pt">
                    <v:stroke joinstyle="miter"/>
                    <v:textbox inset="0,1mm,1mm,1mm"/>
                  </v:oval>
                  <v:shape id="Parallelogram_x0020_110" o:spid="_x0000_s1063" type="#_x0000_t7" style="position:absolute;left:1495425;top:638175;width:2143125;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4EssxgAA&#10;ANwAAAAPAAAAZHJzL2Rvd25yZXYueG1sRI9Ba8JAEIXvgv9hmUJvulGKldRNEEEQoRRT63nMTpPQ&#10;7GzIribtr+8cCr3N8N68980mH12r7tSHxrOBxTwBRVx623Bl4Py+n61BhYhssfVMBr4pQJ5NJxtM&#10;rR/4RPciVkpCOKRooI6xS7UOZU0Ow9x3xKJ9+t5hlLWvtO1xkHDX6mWSrLTDhqWhxo52NZVfxc0Z&#10;+Di93t5WxdE366fd88/2MuzP18qYx4dx+wIq0hj/zX/XByv4C8GXZ2QCnf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4EssxgAAANwAAAAPAAAAAAAAAAAAAAAAAJcCAABkcnMv&#10;ZG93bnJldi54bWxQSwUGAAAAAAQABAD1AAAAigMAAAAA&#10;" adj="1512" fillcolor="white [3201]" strokecolor="black [3200]" strokeweight="1pt">
                    <v:textbox inset="0,1mm,1mm,1mm">
                      <w:txbxContent>
                        <w:p w14:paraId="6ED6109B" w14:textId="30E9C45C" w:rsidR="008D2A00" w:rsidRDefault="008D2A00" w:rsidP="0074098B">
                          <w:pPr>
                            <w:ind w:firstLine="0"/>
                            <w:jc w:val="center"/>
                          </w:pPr>
                          <w:r>
                            <w:t>Chọn ngôi sao để chấm điểm</w:t>
                          </w:r>
                        </w:p>
                      </w:txbxContent>
                    </v:textbox>
                  </v:shape>
                  <v:shape id="Straight_x0020_Arrow_x0020_Connector_x0020_111" o:spid="_x0000_s1064" type="#_x0000_t32" style="position:absolute;left:2581275;top:352425;width:9525;height:2857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F+Sr8AAADcAAAADwAAAGRycy9kb3ducmV2LnhtbERPTYvCMBC9C/6HMII3TetBdqtRVBB6&#10;EVlXPQ/N2BabSUmi1n9vBMHbPN7nzJedacSdnK8tK0jHCQjiwuqaSwXH/+3oB4QPyBoby6TgSR6W&#10;i35vjpm2D/6j+yGUIoawz1BBFUKbSemLigz6sW2JI3exzmCI0JVSO3zEcNPISZJMpcGaY0OFLW0q&#10;Kq6Hm1GwWee72zaf7E/ntCtPTvrfa/BKDQfdagYiUBe+4o8713F+msL7mXiBXLw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O6F+Sr8AAADcAAAADwAAAAAAAAAAAAAAAACh&#10;AgAAZHJzL2Rvd25yZXYueG1sUEsFBgAAAAAEAAQA+QAAAI0DAAAAAA==&#10;" filled="t" fillcolor="white [3201]" strokecolor="black [3200]" strokeweight="1pt">
                    <v:stroke endarrow="block" joinstyle="miter"/>
                  </v:shape>
                  <v:shape id="Diamond_x0020_113" o:spid="_x0000_s1065" type="#_x0000_t4" style="position:absolute;left:1571624;top:1581150;width:2124075;height:1447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UntwQAA&#10;ANwAAAAPAAAAZHJzL2Rvd25yZXYueG1sRE9Na8MwDL0P9h+MBruM1ekK6cjqllAohN3aBnoVsRaH&#10;xXKItSb79/Og0Jse71Ob3ex7daUxdoENLBcZKOIm2I5bA/X58PoOKgqyxT4wGfilCLvt48MGCxsm&#10;PtL1JK1KIRwLNOBEhkLr2DjyGBdhIE7cVxg9SoJjq+2IUwr3vX7Lslx77Dg1OBxo76j5Pv14A59y&#10;aXI8rqtyJXlZn6eK3UtlzPPTXH6AEprlLr65K5vmL1fw/0y6QG//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hFJ7cEAAADcAAAADwAAAAAAAAAAAAAAAACXAgAAZHJzL2Rvd25y&#10;ZXYueG1sUEsFBgAAAAAEAAQA9QAAAIUDAAAAAA==&#10;" fillcolor="white [3201]" strokecolor="black [3200]" strokeweight="1pt">
                    <v:textbox inset="0,1mm,1mm,1mm">
                      <w:txbxContent>
                        <w:p w14:paraId="03C0D0C5" w14:textId="22B9B1AB" w:rsidR="008D2A00" w:rsidRDefault="008D2A00" w:rsidP="0074098B">
                          <w:pPr>
                            <w:ind w:firstLine="0"/>
                            <w:jc w:val="center"/>
                          </w:pPr>
                          <w:r>
                            <w:t>Khách hàng đã chấm điểm trên SP ?</w:t>
                          </w:r>
                        </w:p>
                      </w:txbxContent>
                    </v:textbox>
                  </v:shape>
                  <v:rect id="Rectangle_x0020_116" o:spid="_x0000_s1066" style="position:absolute;left:1524000;top:3695700;width:219075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2jfzwgAA&#10;ANwAAAAPAAAAZHJzL2Rvd25yZXYueG1sRE/basJAEH0v+A/LCH2rm5QiJbpKqxRKwYKJ4OuQHbNp&#10;s7Mhu7n4965Q6NscznXW28k2YqDO144VpIsEBHHpdM2VglPx8fQKwgdkjY1jUnAlD9vN7GGNmXYj&#10;H2nIQyViCPsMFZgQ2kxKXxqy6BeuJY7cxXUWQ4RdJXWHYwy3jXxOkqW0WHNsMNjSzlD5m/dWwcv+&#10;Ki/j0eivd5+eD/KnP/jiW6nH+fS2AhFoCv/iP/enjvPTJdyfiRfIz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aN/PCAAAA3AAAAA8AAAAAAAAAAAAAAAAAlwIAAGRycy9kb3du&#10;cmV2LnhtbFBLBQYAAAAABAAEAPUAAACGAwAAAAA=&#10;" fillcolor="white [3201]" strokecolor="black [3200]" strokeweight="1pt">
                    <v:textbox inset="0,1mm,1mm,1mm">
                      <w:txbxContent>
                        <w:p w14:paraId="35FA1102" w14:textId="1294064A" w:rsidR="008D2A00" w:rsidRDefault="008D2A00" w:rsidP="0074098B">
                          <w:pPr>
                            <w:ind w:firstLine="0"/>
                            <w:jc w:val="center"/>
                          </w:pPr>
                          <w:r>
                            <w:t>Tính toán điểm TB cho sản phẩm</w:t>
                          </w:r>
                        </w:p>
                      </w:txbxContent>
                    </v:textbox>
                  </v:rect>
                  <v:rect id="Rectangle_x0020_117" o:spid="_x0000_s1067" style="position:absolute;left:-180975;top:2867025;width:213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pJowwAA&#10;ANwAAAAPAAAAZHJzL2Rvd25yZXYueG1sRE/basJAEH0v+A/LCH2rm5TSSnQTtKVQCha8gK9DdsxG&#10;s7Mhu5r4911B8G0O5zrzYrCNuFDna8cK0kkCgrh0uuZKwW77/TIF4QOyxsYxKbiShyIfPc0x067n&#10;NV02oRIxhH2GCkwIbSalLw1Z9BPXEkfu4DqLIcKukrrDPobbRr4mybu0WHNsMNjSp6HytDlbBW9f&#10;V3no10b/Ln26X8njeeW3f0o9j4fFDESgITzEd/ePjvPTD7g9Ey+Q+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lpJowwAAANwAAAAPAAAAAAAAAAAAAAAAAJcCAABkcnMvZG93&#10;bnJldi54bWxQSwUGAAAAAAQABAD1AAAAhwMAAAAA&#10;" fillcolor="white [3201]" strokecolor="black [3200]" strokeweight="1pt">
                    <v:textbox inset="0,1mm,1mm,1mm">
                      <w:txbxContent>
                        <w:p w14:paraId="48E1AD42" w14:textId="5534CA2D" w:rsidR="008D2A00" w:rsidRDefault="008D2A00" w:rsidP="0074098B">
                          <w:pPr>
                            <w:ind w:firstLine="0"/>
                            <w:jc w:val="center"/>
                          </w:pPr>
                          <w:r>
                            <w:t xml:space="preserve">Cập nhật điểm trong CSDL </w:t>
                          </w:r>
                        </w:p>
                      </w:txbxContent>
                    </v:textbox>
                  </v:rect>
                  <v:rect id="Rectangle_x0020_118" o:spid="_x0000_s1068" style="position:absolute;left:3400425;top:2876550;width:183832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CQYaxQAA&#10;ANwAAAAPAAAAZHJzL2Rvd25yZXYueG1sRI9Pa8JAEMXvhX6HZQq91U2kFEldpX8QSkHBKPQ6ZMds&#10;NDsbsquJ375zELzN8N6895v5cvStulAfm8AG8kkGirgKtuHawH63epmBignZYhuYDFwpwnLx+DDH&#10;woaBt3QpU60khGOBBlxKXaF1rBx5jJPQEYt2CL3HJGtfa9vjIOG+1dMse9MeG5YGhx19OapO5dkb&#10;eP2+6sOwdfb3M+Z/a308r+NuY8zz0/jxDirRmO7m2/WPFfxcaOUZmUA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JBhrFAAAA3AAAAA8AAAAAAAAAAAAAAAAAlwIAAGRycy9k&#10;b3ducmV2LnhtbFBLBQYAAAAABAAEAPUAAACJAwAAAAA=&#10;" fillcolor="white [3201]" strokecolor="black [3200]" strokeweight="1pt">
                    <v:textbox inset="0,1mm,1mm,1mm">
                      <w:txbxContent>
                        <w:p w14:paraId="2811ECE6" w14:textId="53D88F30" w:rsidR="008D2A00" w:rsidRDefault="008D2A00" w:rsidP="0074098B">
                          <w:pPr>
                            <w:ind w:firstLine="0"/>
                            <w:jc w:val="center"/>
                          </w:pPr>
                          <w:r>
                            <w:t>Lưu điểm vào CSDL</w:t>
                          </w:r>
                        </w:p>
                      </w:txbxContent>
                    </v:textbox>
                  </v:rect>
                  <v:line id="Straight_x0020_Connector_x0020_119" o:spid="_x0000_s1069" style="position:absolute;flip:x;visibility:visible;mso-wrap-style:square" from="847725,2295525" to="1552575,2295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shape id="Straight_x0020_Arrow_x0020_Connector_x0020_120" o:spid="_x0000_s1070" type="#_x0000_t32" style="position:absolute;left:838200;top:2286000;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ERbMMAAADcAAAADwAAAGRycy9kb3ducmV2LnhtbESPT2vCQBDF7wW/wzJCb3VjDtJGV2kF&#10;IReR+u88ZMckmJ0Nu6um3945FLzN8N6895vFanCdulOIrWcD00kGirjytuXawPGw+fgEFROyxc4z&#10;GfijCKvl6G2BhfUP/qX7PtVKQjgWaKBJqS+0jlVDDuPE98SiXXxwmGQNtbYBHxLuOp1n2Uw7bFka&#10;Guxp3VB13d+cgfVPub1tynx3Ok+H+hR0/LqmaMz7ePieg0o0pJf5/7q0gp8LvjwjE+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qBEWzDAAAA3AAAAA8AAAAAAAAAAAAA&#10;AAAAoQIAAGRycy9kb3ducmV2LnhtbFBLBQYAAAAABAAEAPkAAACRAwAAAAA=&#10;" filled="t" fillcolor="white [3201]" strokecolor="black [3200]" strokeweight="1pt">
                    <v:stroke endarrow="block" joinstyle="miter"/>
                  </v:shape>
                  <v:line id="Straight_x0020_Connector_x0020_121" o:spid="_x0000_s1071" style="position:absolute;visibility:visible;mso-wrap-style:square" from="3657600,2305050" to="4371975,2305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KIhMIAAADcAAAADwAAAGRycy9kb3ducmV2LnhtbERPTWuDQBC9F/oflgnk1qzm0BTrKhIQ&#10;eirVNoTeBneqUndW3K2af58NBHqbx/ucNF/NIGaaXG9ZQbyLQBA3VvfcKvj6LJ9eQDiPrHGwTAou&#10;5CDPHh9STLRduKK59q0IIewSVNB5PyZSuqYjg25nR+LA/djJoA9waqWecAnhZpD7KHqWBnsODR2O&#10;dOyo+a3/jILicoj0x3x+d/V3WR3O61At5qTUdrMWryA8rf5ffHe/6TB/H8PtmXCBzK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OKIhMIAAADcAAAADwAAAAAAAAAAAAAA&#10;AAChAgAAZHJzL2Rvd25yZXYueG1sUEsFBgAAAAAEAAQA+QAAAJADAAAAAA==&#10;" filled="t" fillcolor="white [3201]" strokecolor="black [3200]" strokeweight="1pt">
                    <v:stroke joinstyle="miter"/>
                  </v:line>
                  <v:shape id="Straight_x0020_Arrow_x0020_Connector_x0020_122" o:spid="_x0000_s1072" type="#_x0000_t32" style="position:absolute;left:4352925;top:2295525;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8qgMIAAADcAAAADwAAAGRycy9kb3ducmV2LnhtbERPPWvDMBDdA/0P4gLdYjkeSutGMU0g&#10;4KWUpnHnw7raxtbJSEqi/vuqEMh2j/d5myqaSVzI+cGygnWWgyBurR64U3D6OqyeQfiArHGyTAp+&#10;yUO1fVhssNT2yp90OYZOpBD2JSroQ5hLKX3bk0Gf2Zk4cT/WGQwJuk5qh9cUbiZZ5PmTNDhwauhx&#10;pn1P7Xg8GwX7Xf1+PtTFR/O9jl3jpH8Zg1fqcRnfXkEEiuEuvrlrneYXBfw/ky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R8qgMIAAADcAAAADwAAAAAAAAAAAAAA&#10;AAChAgAAZHJzL2Rvd25yZXYueG1sUEsFBgAAAAAEAAQA+QAAAJADAAAAAA==&#10;" filled="t" fillcolor="white [3201]" strokecolor="black [3200]" strokeweight="1pt">
                    <v:stroke endarrow="block" joinstyle="miter"/>
                  </v:shape>
                  <v:line id="Straight_x0020_Connector_x0020_123" o:spid="_x0000_s1073" style="position:absolute;visibility:visible;mso-wrap-style:square" from="857250,3219450" to="857250,3990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yzaMIAAADcAAAADwAAAGRycy9kb3ducmV2LnhtbERPS2vCQBC+F/wPywi9NRstVIlZRYRA&#10;T6VJFfE2ZMckmJ0N2W0e/75bKPQ2H99z0sNkWjFQ7xrLClZRDIK4tLrhSsH5K3vZgnAeWWNrmRTM&#10;5OCwXzylmGg7ck5D4SsRQtglqKD2vkukdGVNBl1kO+LA3W1v0AfYV1L3OIZw08p1HL9Jgw2Hhho7&#10;OtVUPopvo+A4b2L9OVw/XHHL8s11avPRXJR6Xk7HHQhPk/8X/7nfdZi/foXfZ8IFc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3yzaMIAAADcAAAADwAAAAAAAAAAAAAA&#10;AAChAgAAZHJzL2Rvd25yZXYueG1sUEsFBgAAAAAEAAQA+QAAAJADAAAAAA==&#10;" filled="t" fillcolor="white [3201]" strokecolor="black [3200]" strokeweight="1pt">
                    <v:stroke joinstyle="miter"/>
                  </v:line>
                  <v:shape id="Straight_x0020_Arrow_x0020_Connector_x0020_125" o:spid="_x0000_s1074" type="#_x0000_t32" style="position:absolute;left:866775;top:3981450;width:6572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ay9MIAAADcAAAADwAAAGRycy9kb3ducmV2LnhtbERPTWvCQBC9F/wPywi9NRsDLTW6igpC&#10;LlKaNp6H7JgEs7NhdzXx33cLhd7m8T5nvZ1ML+7kfGdZwSJJQRDXVnfcKPj+Or68g/ABWWNvmRQ8&#10;yMN2M3taY67tyJ90L0MjYgj7HBW0IQy5lL5uyaBP7EAcuYt1BkOErpHa4RjDTS+zNH2TBjuODS0O&#10;dGipvpY3o+CwL063Y5F9VOfF1FRO+uU1eKWe59NuBSLQFP7Ff+5Cx/nZK/w+Ey+Qm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ay9MIAAADcAAAADwAAAAAAAAAAAAAA&#10;AAChAgAAZHJzL2Rvd25yZXYueG1sUEsFBgAAAAAEAAQA+QAAAJADAAAAAA==&#10;" filled="t" fillcolor="white [3201]" strokecolor="black [3200]" strokeweight="1pt">
                    <v:stroke endarrow="block" joinstyle="miter"/>
                  </v:shape>
                  <v:line id="Straight_x0020_Connector_x0020_126" o:spid="_x0000_s1075" style="position:absolute;visibility:visible;mso-wrap-style:square" from="4381500,3228975" to="4381500,3971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sQ8MIAAADcAAAADwAAAGRycy9kb3ducmV2LnhtbERPTWuDQBC9F/IflgnkVtd4SIrNJoSA&#10;kFOptkF6G9ypSt1ZcTdq/n02EOhtHu9zdofZdGKkwbWWFayjGARxZXXLtYLvr+z1DYTzyBo7y6Tg&#10;Rg4O+8XLDlNtJ85pLHwtQgi7FBU03veplK5qyKCLbE8cuF87GPQBDrXUA04h3HQyieONNNhyaGiw&#10;p1ND1V9xNQqOt22sP8fywxU/Wb4t5y6fzEWp1XI+voPwNPt/8dN91mF+soHHM+ECub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wsQ8MIAAADcAAAADwAAAAAAAAAAAAAA&#10;AAChAgAAZHJzL2Rvd25yZXYueG1sUEsFBgAAAAAEAAQA+QAAAJADAAAAAA==&#10;" filled="t" fillcolor="white [3201]" strokecolor="black [3200]" strokeweight="1pt">
                    <v:stroke joinstyle="miter"/>
                  </v:line>
                  <v:shape id="Straight_x0020_Arrow_x0020_Connector_x0020_127" o:spid="_x0000_s1076" type="#_x0000_t32" style="position:absolute;left:3733800;top:3990975;width:65722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4goMMAAADcAAAADwAAAGRycy9kb3ducmV2LnhtbERPTWvCQBC9F/wPywjemo0eTIlZpQjS&#10;IqVQjQdvQ3bchGZnQ3ZN4r/vFgq9zeN9TrGbbCsG6n3jWMEySUEQV043bBSU58PzCwgfkDW2jknB&#10;gzzstrOnAnPtRv6i4RSMiCHsc1RQh9DlUvqqJos+cR1x5G6utxgi7I3UPY4x3LZylaZrabHh2FBj&#10;R/uaqu/T3Sq43pa4fzOu/Mg+y8vxbi6DwYNSi/n0ugERaAr/4j/3u47zVxn8PhMvkN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OeIKDDAAAA3AAAAA8AAAAAAAAAAAAA&#10;AAAAoQIAAGRycy9kb3ducmV2LnhtbFBLBQYAAAAABAAEAPkAAACRAwAAAAA=&#10;" filled="t" fillcolor="white [3201]" strokecolor="black [3200]" strokeweight="1pt">
                    <v:stroke endarrow="block" joinstyle="miter"/>
                  </v:shape>
                  <v:rect id="Rectangle_x0020_128" o:spid="_x0000_s1077" style="position:absolute;left:1609725;top:4695825;width:20574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ZcynxQAA&#10;ANwAAAAPAAAAZHJzL2Rvd25yZXYueG1sRI9Pa8JAEMXvBb/DMoK3ulGklNRVqiKIYME/4HXIjtm0&#10;2dmQXU389p1DobcZ3pv3fjNf9r5WD2pjFdjAZJyBIi6Crbg0cDlvX99BxYRssQ5MBp4UYbkYvMwx&#10;t6HjIz1OqVQSwjFHAy6lJtc6Fo48xnFoiEW7hdZjkrUttW2xk3Bf62mWvWmPFUuDw4bWjoqf090b&#10;mG2e+tYdnd2v4uR60N/3Qzx/GTMa9p8foBL16d/8d72zgj8VWnlGJt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lzKfFAAAA3AAAAA8AAAAAAAAAAAAAAAAAlwIAAGRycy9k&#10;b3ducmV2LnhtbFBLBQYAAAAABAAEAPUAAACJAwAAAAA=&#10;" fillcolor="white [3201]" strokecolor="black [3200]" strokeweight="1pt">
                    <v:textbox inset="0,1mm,1mm,1mm">
                      <w:txbxContent>
                        <w:p w14:paraId="7BA7D758" w14:textId="6D453DCF" w:rsidR="008D2A00" w:rsidRDefault="008D2A00" w:rsidP="0074098B">
                          <w:pPr>
                            <w:ind w:firstLine="0"/>
                            <w:jc w:val="center"/>
                          </w:pPr>
                          <w:r>
                            <w:t>Tính điểm TB của khách hàng</w:t>
                          </w:r>
                        </w:p>
                      </w:txbxContent>
                    </v:textbox>
                  </v:rect>
                  <v:rect id="Rectangle_x0020_129" o:spid="_x0000_s1078" style="position:absolute;left:1390650;top:5381625;width:2457449;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Wk8wwAA&#10;ANwAAAAPAAAAZHJzL2Rvd25yZXYueG1sRE/basJAEH0v+A/LCL7VjSKlja5iWwqlYMFE8HXIjtlo&#10;djZk11z+vlso9G0O5zqb3WBr0VHrK8cKFvMEBHHhdMWlglP+8fgMwgdkjbVjUjCSh9128rDBVLue&#10;j9RloRQxhH2KCkwITSqlLwxZ9HPXEEfu4lqLIcK2lLrFPobbWi6T5ElarDg2GGzozVBxy+5Wwep9&#10;lJf+aPTXq1+cD/J6P/j8W6nZdNivQQQawr/4z/2p4/zlC/w+Ey+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KWk8wwAAANwAAAAPAAAAAAAAAAAAAAAAAJcCAABkcnMvZG93&#10;bnJldi54bWxQSwUGAAAAAAQABAD1AAAAhwMAAAAA&#10;" fillcolor="white [3201]" strokecolor="black [3200]" strokeweight="1pt">
                    <v:textbox inset="0,1mm,1mm,1mm">
                      <w:txbxContent>
                        <w:p w14:paraId="14611BBF" w14:textId="48C3DD0C" w:rsidR="008D2A00" w:rsidRDefault="008D2A00" w:rsidP="0074098B">
                          <w:pPr>
                            <w:ind w:firstLine="0"/>
                            <w:jc w:val="center"/>
                          </w:pPr>
                          <w:r>
                            <w:t>Tính độ tương tự của khách hàng</w:t>
                          </w:r>
                        </w:p>
                      </w:txbxContent>
                    </v:textbox>
                  </v:rect>
                  <v:shape id="Parallelogram_x0020_130" o:spid="_x0000_s1079" type="#_x0000_t7" style="position:absolute;left:1619250;top:6057900;width:2152650;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l9GxAAA&#10;ANwAAAAPAAAAZHJzL2Rvd25yZXYueG1sRI9Ba8JAEIXvhf6HZYReSt1YoYToKlZa6E2Nep9mxySY&#10;nQ3Zrdn++85B6G2G9+a9b5br5Dp1oyG0ng3Mphko4srblmsDp+PnSw4qRGSLnWcy8EsB1qvHhyUW&#10;1o98oFsZayUhHAo00MTYF1qHqiGHYep7YtEufnAYZR1qbQccJdx1+jXL3rTDlqWhwZ62DVXX8scZ&#10;+Nbp8H7OZ/vnXX7cnsq4+Ug8GvM0SZsFqEgp/pvv119W8OeCL8/IBH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ZfRsQAAADcAAAADwAAAAAAAAAAAAAAAACXAgAAZHJzL2Rv&#10;d25yZXYueG1sUEsFBgAAAAAEAAQA9QAAAIgDAAAAAA==&#10;" adj="1505" fillcolor="white [3201]" strokecolor="black [3200]" strokeweight="1pt">
                    <v:textbox inset="0,1mm,1mm,1mm">
                      <w:txbxContent>
                        <w:p w14:paraId="696D3F0A" w14:textId="0252E2EC" w:rsidR="008D2A00" w:rsidRDefault="008D2A00" w:rsidP="0074098B">
                          <w:pPr>
                            <w:ind w:firstLine="0"/>
                            <w:jc w:val="center"/>
                          </w:pPr>
                          <w:r>
                            <w:t>Hiển thị lại điểm trung bình của sản phẩm</w:t>
                          </w:r>
                        </w:p>
                      </w:txbxContent>
                    </v:textbox>
                  </v:shape>
                </v:group>
                <v:shape id="Straight_x0020_Arrow_x0020_Connector_x0020_136" o:spid="_x0000_s1080" type="#_x0000_t32" style="position:absolute;left:2819400;top:1238250;width:0;height:3714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6Xr8AAADcAAAADwAAAGRycy9kb3ducmV2LnhtbERPy6rCMBDdX/AfwgjurqkKcq1GUUHo&#10;RsTnemjGtthMShK1/r0RhLubw3nObNGaWjzI+cqygkE/AUGcW11xoeB03Pz+gfABWWNtmRS8yMNi&#10;3vmZYartk/f0OIRCxBD2KSooQ2hSKX1ekkHftw1x5K7WGQwRukJqh88Ybmo5TJKxNFhxbCixoXVJ&#10;+e1wNwrWq2x732TD3fkyaIuzk35yC16pXrddTkEEasO/+OvOdJw/GsP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6Xr8AAADcAAAADwAAAAAAAAAAAAAAAACh&#10;AgAAZHJzL2Rvd25yZXYueG1sUEsFBgAAAAAEAAQA+QAAAI0DAAAAAA==&#10;" filled="t" fillcolor="white [3201]" strokecolor="black [3200]" strokeweight="1pt">
                  <v:stroke endarrow="block" joinstyle="miter"/>
                </v:shape>
                <v:shape id="Straight_x0020_Arrow_x0020_Connector_x0020_137" o:spid="_x0000_s1081" type="#_x0000_t32" style="position:absolute;left:2819400;top:4305300;width:0;height:4000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EfxcEAAADcAAAADwAAAGRycy9kb3ducmV2LnhtbERPTYvCMBC9C/sfwix401QFXatRdgWh&#10;FxHr6nloxrbYTEoStfvvN4LgbR7vc5brzjTiTs7XlhWMhgkI4sLqmksFv8ft4AuED8gaG8uk4I88&#10;rFcfvSWm2j74QPc8lCKGsE9RQRVCm0rpi4oM+qFtiSN3sc5giNCVUjt8xHDTyHGSTKXBmmNDhS1t&#10;Kiqu+c0o2Pxku9s2G+9P51FXnpz082vwSvU/u+8FiEBdeItf7kzH+ZMZPJ+JF8jV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QsR/FwQAAANwAAAAPAAAAAAAAAAAAAAAA&#10;AKECAABkcnMvZG93bnJldi54bWxQSwUGAAAAAAQABAD5AAAAjwMAAAAA&#10;" filled="t" fillcolor="white [3201]" strokecolor="black [3200]" strokeweight="1pt">
                  <v:stroke endarrow="block" joinstyle="miter"/>
                </v:shape>
                <v:shape id="Straight_x0020_Arrow_x0020_Connector_x0020_138" o:spid="_x0000_s1082" type="#_x0000_t32" style="position:absolute;left:2886075;top:5038725;width:0;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6Lt8QAAADcAAAADwAAAGRycy9kb3ducmV2LnhtbESPT2vCQBDF7wW/wzKCt7pRodTUVaog&#10;5CKl/ul5yE6TYHY27K4av71zELzN8N6895vFqnetulKIjWcDk3EGirj0tuHKwPGwff8EFROyxdYz&#10;GbhThNVy8LbA3Pob/9J1nyolIRxzNFCn1OVax7Imh3HsO2LR/n1wmGQNlbYBbxLuWj3Nsg/tsGFp&#10;qLGjTU3leX9xBjbrYnfZFtOf09+kr05Bx/k5RWNGw/77C1SiPr3Mz+vCCv5Ma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Lou3xAAAANwAAAAPAAAAAAAAAAAA&#10;AAAAAKECAABkcnMvZG93bnJldi54bWxQSwUGAAAAAAQABAD5AAAAkgMAAAAA&#10;" filled="t" fillcolor="white [3201]" strokecolor="black [3200]" strokeweight="1pt">
                  <v:stroke endarrow="block" joinstyle="miter"/>
                </v:shape>
                <v:shape id="Straight_x0020_Arrow_x0020_Connector_x0020_139" o:spid="_x0000_s1083" type="#_x0000_t32" style="position:absolute;left:2895600;top:573405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IuLL8AAADcAAAADwAAAGRycy9kb3ducmV2LnhtbERPy6rCMBDdX/AfwgjurqkKcq1GUUHo&#10;RsTnemjGtthMShK1/r0RhLubw3nObNGaWjzI+cqygkE/AUGcW11xoeB03Pz+gfABWWNtmRS8yMNi&#10;3vmZYartk/f0OIRCxBD2KSooQ2hSKX1ekkHftw1x5K7WGQwRukJqh88Ybmo5TJKxNFhxbCixoXVJ&#10;+e1wNwrWq2x732TD3fkyaIuzk35yC16pXrddTkEEasO/+OvOdJw/msD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mIuLL8AAADcAAAADwAAAAAAAAAAAAAAAACh&#10;AgAAZHJzL2Rvd25yZXYueG1sUEsFBgAAAAAEAAQA+QAAAI0DAAAAAA==&#10;" filled="t" fillcolor="white [3201]" strokecolor="black [3200]" strokeweight="1pt">
                  <v:stroke endarrow="block" joinstyle="miter"/>
                </v:shape>
                <v:shape id="Straight_x0020_Arrow_x0020_Connector_x0020_140" o:spid="_x0000_s1084" type="#_x0000_t32" style="position:absolute;left:2952750;top:6667500;width:0;height:3524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70zMQAAADcAAAADwAAAGRycy9kb3ducmV2LnhtbESPT2vCQBDF7wW/wzKCt7pRpNTUVaog&#10;5CKl/ul5yE6TYHY27K4av71zELzN8N6895vFqnetulKIjWcDk3EGirj0tuHKwPGwff8EFROyxdYz&#10;GbhThNVy8LbA3Pob/9J1nyolIRxzNFCn1OVax7Imh3HsO2LR/n1wmGQNlbYBbxLuWj3Nsg/tsGFp&#10;qLGjTU3leX9xBjbrYnfZFtOf09+kr05Bx/k5RWNGw/77C1SiPr3Mz+vCCv5M8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XvTMxAAAANwAAAAPAAAAAAAAAAAA&#10;AAAAAKECAABkcnMvZG93bnJldi54bWxQSwUGAAAAAAQABAD5AAAAkgMAAAAA&#10;" filled="t" fillcolor="white [3201]" strokecolor="black [3200]" strokeweight="1pt">
                  <v:stroke endarrow="block" joinstyle="miter"/>
                </v:shape>
                <v:oval id="Oval_x0020_141" o:spid="_x0000_s1085" style="position:absolute;left:2752725;top:7019925;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l3rwwAA&#10;ANwAAAAPAAAAZHJzL2Rvd25yZXYueG1sRE9Na8JAEL0X/A/LCL2IblKkSuoqrVjIzRq99DZkp8nS&#10;7GzMrib9964g9DaP9zmrzWAbcaXOG8cK0lkCgrh02nCl4HT8nC5B+ICssXFMCv7Iw2Y9elphpl3P&#10;B7oWoRIxhH2GCuoQ2kxKX9Zk0c9cSxy5H9dZDBF2ldQd9jHcNvIlSV6lRcOxocaWtjWVv8XFKjDF&#10;x96aNN+fz3k/+brw92S3aJV6Hg/vbyACDeFf/HDnOs6fp3B/Jl4g1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Nl3rwwAAANwAAAAPAAAAAAAAAAAAAAAAAJcCAABkcnMvZG93&#10;bnJldi54bWxQSwUGAAAAAAQABAD1AAAAhwMAAAAA&#10;" fillcolor="black [3200]" strokecolor="black [1600]" strokeweight="1pt">
                  <v:stroke joinstyle="miter"/>
                  <v:textbox inset="0,1mm,1mm,1mm"/>
                </v:oval>
                <w10:wrap type="topAndBottom"/>
              </v:group>
            </w:pict>
          </mc:Fallback>
        </mc:AlternateContent>
      </w:r>
    </w:p>
    <w:p w14:paraId="4D562421" w14:textId="6C472203" w:rsidR="00884D89" w:rsidRDefault="00884D89" w:rsidP="00884D89"/>
    <w:p w14:paraId="7CB4EE83" w14:textId="087F06B1" w:rsidR="00884D89" w:rsidRDefault="0074098B" w:rsidP="0074098B">
      <w:pPr>
        <w:ind w:firstLine="0"/>
        <w:jc w:val="center"/>
      </w:pPr>
      <w:r>
        <w:t>Hình</w:t>
      </w:r>
      <w:r w:rsidR="00CE12C8">
        <w:t xml:space="preserve"> 6:</w:t>
      </w:r>
      <w:r>
        <w:t xml:space="preserve"> Khách hàng chấm điểm sản phẩm</w:t>
      </w:r>
    </w:p>
    <w:p w14:paraId="250A6669" w14:textId="0EEE6EF0" w:rsidR="0074098B" w:rsidRDefault="0074098B" w:rsidP="0074098B">
      <w:pPr>
        <w:ind w:firstLine="0"/>
      </w:pPr>
      <w:r>
        <w:t xml:space="preserve">Ý nghĩa: </w:t>
      </w:r>
    </w:p>
    <w:p w14:paraId="1B07A26A" w14:textId="73E554A9" w:rsidR="0074098B" w:rsidRDefault="0074098B" w:rsidP="0074098B">
      <w:pPr>
        <w:pStyle w:val="ListParagraph"/>
        <w:numPr>
          <w:ilvl w:val="0"/>
          <w:numId w:val="26"/>
        </w:numPr>
      </w:pPr>
      <w:r>
        <w:t>Để chấm điểm cho sản phẩm khách hàng chọn ngôi sao để chấm điểm cho sản phẩm (điểm tăng dần tính từ trái sang phải với giá trị từ 1 đến 5).</w:t>
      </w:r>
    </w:p>
    <w:p w14:paraId="1FB167BC" w14:textId="7F72B65D" w:rsidR="0074098B" w:rsidRDefault="0074098B" w:rsidP="0074098B">
      <w:pPr>
        <w:pStyle w:val="ListParagraph"/>
        <w:numPr>
          <w:ilvl w:val="0"/>
          <w:numId w:val="26"/>
        </w:numPr>
      </w:pPr>
      <w:r>
        <w:t>Hệ thống sẽ kiểm tra xem khách hàng này đã chấm điểm cho sản phẩm này chưa. Nếu chưa, hệ thống sẽ lưu điểm mà khách hàng vừa chấm vào CSDL. Ngược lại hệ thống sẽ cập nhật điểm mới mà khách hàng vừa chấm cho sản phẩm.</w:t>
      </w:r>
    </w:p>
    <w:p w14:paraId="12D7E4D7" w14:textId="7BB41962" w:rsidR="0074098B" w:rsidRDefault="0074098B" w:rsidP="0074098B">
      <w:pPr>
        <w:pStyle w:val="ListParagraph"/>
        <w:numPr>
          <w:ilvl w:val="0"/>
          <w:numId w:val="26"/>
        </w:numPr>
      </w:pPr>
      <w:r>
        <w:lastRenderedPageBreak/>
        <w:t>Hệ thống tính toán điểm trung bình cho sản phẩm đó.</w:t>
      </w:r>
    </w:p>
    <w:p w14:paraId="6ECAF8B5" w14:textId="4C3979CB" w:rsidR="0074098B" w:rsidRDefault="0074098B" w:rsidP="0074098B">
      <w:pPr>
        <w:pStyle w:val="ListParagraph"/>
        <w:numPr>
          <w:ilvl w:val="0"/>
          <w:numId w:val="26"/>
        </w:numPr>
      </w:pPr>
      <w:r>
        <w:t>Hệ thống tính điểm trung bình của khách hàng đã chấm điểm.</w:t>
      </w:r>
    </w:p>
    <w:p w14:paraId="473EB884" w14:textId="73550C42" w:rsidR="0074098B" w:rsidRDefault="0074098B" w:rsidP="0074098B">
      <w:pPr>
        <w:pStyle w:val="ListParagraph"/>
        <w:numPr>
          <w:ilvl w:val="0"/>
          <w:numId w:val="26"/>
        </w:numPr>
      </w:pPr>
      <w:r>
        <w:t>Hệ thống tính độ tương tự của khách hàng theo Person</w:t>
      </w:r>
    </w:p>
    <w:p w14:paraId="5402326B" w14:textId="22216A6E" w:rsidR="0074098B" w:rsidRDefault="0074098B" w:rsidP="0074098B">
      <w:pPr>
        <w:pStyle w:val="ListParagraph"/>
        <w:numPr>
          <w:ilvl w:val="0"/>
          <w:numId w:val="26"/>
        </w:numPr>
      </w:pPr>
      <w:r>
        <w:t>Hiển thị điểm trung bình của sản phẩm</w:t>
      </w:r>
    </w:p>
    <w:p w14:paraId="20C43491" w14:textId="6F911F44" w:rsidR="0074098B" w:rsidRDefault="00536EE0" w:rsidP="0074098B">
      <w:pPr>
        <w:ind w:firstLine="0"/>
        <w:rPr>
          <w:b/>
        </w:rPr>
      </w:pPr>
      <w:r>
        <w:rPr>
          <w:b/>
        </w:rPr>
        <w:t>d. Giải thuật gợi ý sản phẩm cho khách hàng.</w:t>
      </w:r>
    </w:p>
    <w:p w14:paraId="641AB4A6" w14:textId="72E74894" w:rsidR="00536EE0" w:rsidRPr="00536EE0" w:rsidRDefault="00CE12C8" w:rsidP="00536EE0">
      <w:pPr>
        <w:ind w:firstLine="0"/>
        <w:rPr>
          <w:b/>
        </w:rPr>
      </w:pPr>
      <w:r>
        <w:rPr>
          <w:b/>
          <w:noProof/>
        </w:rPr>
        <mc:AlternateContent>
          <mc:Choice Requires="wpg">
            <w:drawing>
              <wp:anchor distT="0" distB="0" distL="114300" distR="114300" simplePos="0" relativeHeight="251738112" behindDoc="0" locked="0" layoutInCell="1" allowOverlap="1" wp14:anchorId="2DD84DE1" wp14:editId="5A7BFC20">
                <wp:simplePos x="0" y="0"/>
                <wp:positionH relativeFrom="column">
                  <wp:posOffset>153242</wp:posOffset>
                </wp:positionH>
                <wp:positionV relativeFrom="paragraph">
                  <wp:posOffset>100360</wp:posOffset>
                </wp:positionV>
                <wp:extent cx="5531232" cy="6092455"/>
                <wp:effectExtent l="0" t="0" r="31750" b="22860"/>
                <wp:wrapNone/>
                <wp:docPr id="200" name="Group 200"/>
                <wp:cNvGraphicFramePr/>
                <a:graphic xmlns:a="http://schemas.openxmlformats.org/drawingml/2006/main">
                  <a:graphicData uri="http://schemas.microsoft.com/office/word/2010/wordprocessingGroup">
                    <wpg:wgp>
                      <wpg:cNvGrpSpPr/>
                      <wpg:grpSpPr>
                        <a:xfrm>
                          <a:off x="0" y="0"/>
                          <a:ext cx="5531232" cy="6092455"/>
                          <a:chOff x="0" y="0"/>
                          <a:chExt cx="6070600" cy="6686550"/>
                        </a:xfrm>
                      </wpg:grpSpPr>
                      <wpg:grpSp>
                        <wpg:cNvPr id="190" name="Group 190"/>
                        <wpg:cNvGrpSpPr/>
                        <wpg:grpSpPr>
                          <a:xfrm>
                            <a:off x="0" y="0"/>
                            <a:ext cx="6070600" cy="6686550"/>
                            <a:chOff x="0" y="0"/>
                            <a:chExt cx="6070600" cy="6686550"/>
                          </a:xfrm>
                        </wpg:grpSpPr>
                        <wps:wsp>
                          <wps:cNvPr id="162" name="Straight Connector 162"/>
                          <wps:cNvCnPr/>
                          <wps:spPr>
                            <a:xfrm>
                              <a:off x="3143250" y="2647950"/>
                              <a:ext cx="2609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6070600" cy="6686550"/>
                              <a:chOff x="0" y="0"/>
                              <a:chExt cx="6070600" cy="7267575"/>
                            </a:xfrm>
                          </wpg:grpSpPr>
                          <wps:wsp>
                            <wps:cNvPr id="153" name="Straight Arrow Connector 153"/>
                            <wps:cNvCnPr/>
                            <wps:spPr>
                              <a:xfrm>
                                <a:off x="3114675" y="409575"/>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0" y="0"/>
                                <a:ext cx="6070600" cy="7267575"/>
                                <a:chOff x="0" y="0"/>
                                <a:chExt cx="6070600" cy="7267575"/>
                              </a:xfrm>
                            </wpg:grpSpPr>
                            <wpg:grpSp>
                              <wpg:cNvPr id="186" name="Group 186"/>
                              <wpg:cNvGrpSpPr/>
                              <wpg:grpSpPr>
                                <a:xfrm>
                                  <a:off x="0" y="0"/>
                                  <a:ext cx="6070600" cy="7267575"/>
                                  <a:chOff x="0" y="0"/>
                                  <a:chExt cx="6070600" cy="7267575"/>
                                </a:xfrm>
                              </wpg:grpSpPr>
                              <wps:wsp>
                                <wps:cNvPr id="143" name="Oval 143"/>
                                <wps:cNvSpPr/>
                                <wps:spPr>
                                  <a:xfrm>
                                    <a:off x="2905125" y="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4" name="Diamond 144"/>
                                <wps:cNvSpPr/>
                                <wps:spPr>
                                  <a:xfrm>
                                    <a:off x="1866900" y="847725"/>
                                    <a:ext cx="2458192" cy="1462797"/>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25F14" w14:textId="47E407C2" w:rsidR="008D2A00" w:rsidRDefault="008D2A00" w:rsidP="00536EE0">
                                      <w:pPr>
                                        <w:ind w:firstLine="0"/>
                                      </w:pPr>
                                      <w:r>
                                        <w:t>KH có độ tương tự với KH khác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Diamond 145"/>
                                <wps:cNvSpPr/>
                                <wps:spPr>
                                  <a:xfrm>
                                    <a:off x="238125"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06603" w14:textId="79E80970" w:rsidR="008D2A00" w:rsidRDefault="008D2A00" w:rsidP="00536EE0">
                                      <w:pPr>
                                        <w:ind w:firstLine="0"/>
                                        <w:jc w:val="center"/>
                                      </w:pPr>
                                      <w:r>
                                        <w:t xml:space="preserve">Có sản phẩm để dự đoán </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7" name="Diamond 147"/>
                                <wps:cNvSpPr/>
                                <wps:spPr>
                                  <a:xfrm>
                                    <a:off x="3409950"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90321" w14:textId="4F5D323D" w:rsidR="008D2A00" w:rsidRDefault="008D2A00" w:rsidP="00536EE0">
                                      <w:pPr>
                                        <w:ind w:firstLine="0"/>
                                      </w:pPr>
                                      <w:r>
                                        <w:t>KH có cung cấp thông tin phụ</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8" name="Text Box 148"/>
                                <wps:cNvSpPr txBox="1"/>
                                <wps:spPr>
                                  <a:xfrm>
                                    <a:off x="0" y="4019550"/>
                                    <a:ext cx="2101932" cy="8787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3BC6EC7" w14:textId="6B2945A3" w:rsidR="008D2A00" w:rsidRDefault="008D2A00" w:rsidP="00536EE0">
                                      <w:pPr>
                                        <w:ind w:firstLine="0"/>
                                      </w:pPr>
                                      <w:r>
                                        <w:t>Dự đoán độ thích của khách hàng trên các sản phẩm theo giải thuật lọc cộng tác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49" name="Text Box 149"/>
                                <wps:cNvSpPr txBox="1"/>
                                <wps:spPr>
                                  <a:xfrm>
                                    <a:off x="2371725" y="4010025"/>
                                    <a:ext cx="2101850" cy="8782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7F2C9C" w14:textId="590A549E" w:rsidR="008D2A00" w:rsidRDefault="008D2A00" w:rsidP="00536EE0">
                                      <w:pPr>
                                        <w:ind w:firstLine="0"/>
                                      </w:pPr>
                                      <w:r>
                                        <w:t>Dự đoán độ thích của khách hàng dựa vào thuộc tính của khách hàng và thuộc tính SP</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0" name="Parallelogram 150"/>
                                <wps:cNvSpPr/>
                                <wps:spPr>
                                  <a:xfrm>
                                    <a:off x="857250" y="5419725"/>
                                    <a:ext cx="2374900" cy="9975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874F" w14:textId="44938065" w:rsidR="008D2A00" w:rsidRDefault="008D2A00" w:rsidP="00536EE0">
                                      <w:pPr>
                                        <w:ind w:firstLine="0"/>
                                        <w:jc w:val="center"/>
                                      </w:pPr>
                                      <w:r>
                                        <w:t>Hiển thị SP gợi ý</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51" name="Parallelogram 151"/>
                                <wps:cNvSpPr/>
                                <wps:spPr>
                                  <a:xfrm>
                                    <a:off x="3695700" y="5429250"/>
                                    <a:ext cx="2374900" cy="9850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D4CE5" w14:textId="153CB01A" w:rsidR="008D2A00" w:rsidRDefault="008D2A00" w:rsidP="00536EE0">
                                      <w:pPr>
                                        <w:ind w:firstLine="0"/>
                                      </w:pPr>
                                      <w:r>
                                        <w:t>Hiển thị SP bán chạy nhất và các sản phẩm được ưa thích nhất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2" name="Oval 152"/>
                                <wps:cNvSpPr/>
                                <wps:spPr>
                                  <a:xfrm>
                                    <a:off x="3171825" y="687705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g:grpSp>
                            <wpg:grpSp>
                              <wpg:cNvPr id="187" name="Group 187"/>
                              <wpg:cNvGrpSpPr/>
                              <wpg:grpSpPr>
                                <a:xfrm>
                                  <a:off x="1276350" y="1571625"/>
                                  <a:ext cx="3404260" cy="5324475"/>
                                  <a:chOff x="0" y="0"/>
                                  <a:chExt cx="3404260" cy="5324475"/>
                                </a:xfrm>
                              </wpg:grpSpPr>
                              <wps:wsp>
                                <wps:cNvPr id="154" name="Straight Connector 154"/>
                                <wps:cNvCnPr/>
                                <wps:spPr>
                                  <a:xfrm flipH="1">
                                    <a:off x="190500" y="9525"/>
                                    <a:ext cx="391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00025" y="19050"/>
                                    <a:ext cx="0" cy="617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3048000" y="9525"/>
                                    <a:ext cx="356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3400425" y="0"/>
                                    <a:ext cx="0" cy="653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190500" y="1952625"/>
                                    <a:ext cx="0" cy="48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a:off x="1419225" y="1304925"/>
                                    <a:ext cx="2609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flipH="1">
                                    <a:off x="1685925" y="1304925"/>
                                    <a:ext cx="272" cy="1140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wps:spPr>
                                  <a:xfrm>
                                    <a:off x="1857375" y="1314450"/>
                                    <a:ext cx="0" cy="1128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362325" y="1962150"/>
                                    <a:ext cx="0" cy="188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180975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0" y="3629025"/>
                                    <a:ext cx="1819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971550" y="3629025"/>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a:off x="990600" y="48577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3314700" y="4848225"/>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a:off x="990600" y="5133975"/>
                                    <a:ext cx="2343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114550" y="514350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91" name="Text Box 191"/>
                        <wps:cNvSpPr txBox="1"/>
                        <wps:spPr>
                          <a:xfrm>
                            <a:off x="1244010" y="1116418"/>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44E32" w14:textId="58671FD4" w:rsidR="008D2A00" w:rsidRDefault="008D2A00"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2" name="Text Box 192"/>
                        <wps:cNvSpPr txBox="1"/>
                        <wps:spPr>
                          <a:xfrm>
                            <a:off x="1031358" y="3264195"/>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FFE50" w14:textId="77777777" w:rsidR="008D2A00" w:rsidRDefault="008D2A00"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3" name="Text Box 193"/>
                        <wps:cNvSpPr txBox="1"/>
                        <wps:spPr>
                          <a:xfrm>
                            <a:off x="3136605" y="2413590"/>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38AA2" w14:textId="77777777" w:rsidR="008D2A00" w:rsidRDefault="008D2A00"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4" name="Text Box 194"/>
                        <wps:cNvSpPr txBox="1"/>
                        <wps:spPr>
                          <a:xfrm>
                            <a:off x="4348416" y="1041945"/>
                            <a:ext cx="82111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221B6" w14:textId="5AA5DF7D" w:rsidR="008D2A00" w:rsidRDefault="008D2A00"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5" name="Text Box 195"/>
                        <wps:cNvSpPr txBox="1"/>
                        <wps:spPr>
                          <a:xfrm>
                            <a:off x="2562270" y="2413484"/>
                            <a:ext cx="847444"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3EE4" w14:textId="77777777" w:rsidR="008D2A00" w:rsidRDefault="008D2A00"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6" name="Text Box 196"/>
                        <wps:cNvSpPr txBox="1"/>
                        <wps:spPr>
                          <a:xfrm>
                            <a:off x="4752426" y="3551119"/>
                            <a:ext cx="87221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41B0C" w14:textId="77777777" w:rsidR="008D2A00" w:rsidRDefault="008D2A00"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84DE1" id="Group_x0020_200" o:spid="_x0000_s1086" style="position:absolute;left:0;text-align:left;margin-left:12.05pt;margin-top:7.9pt;width:435.55pt;height:479.7pt;z-index:251738112;mso-width-relative:margin;mso-height-relative:margin" coordsize="6070600,6686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">
                <v:group id="Group_x0020_190" o:spid="_x0000_s1087" style="position:absolute;width:6070600;height:6686550" coordsize="6070600,6686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zg/bxgAAANwAAAAPAAAAZHJzL2Rvd25yZXYueG1sRI9Pa8JAEMXvhX6HZQq9&#10;1U0sLTa6ioiKByn4B4q3ITsmwexsyK5J/PadQ6G3Gd6b934zWwyuVh21ofJsIB0loIhzbysuDJxP&#10;m7cJqBCRLdaeycCDAizmz08zzKzv+UDdMRZKQjhkaKCMscm0DnlJDsPIN8SiXX3rMMraFtq22Eu4&#10;q/U4ST61w4qlocSGViXlt+PdGdj22C/f03W3v11Xj8vp4/tnn5Ixry/Dcgoq0hD/zX/XOyv4X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POD9vGAAAA3AAA&#10;AA8AAAAAAAAAAAAAAAAAqQIAAGRycy9kb3ducmV2LnhtbFBLBQYAAAAABAAEAPoAAACcAwAAAAA=&#10;">
                  <v:line id="Straight_x0020_Connector_x0020_162" o:spid="_x0000_s1088" style="position:absolute;visibility:visible;mso-wrap-style:square" from="3143250,2647950" to="3404235,2647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group id="Group_x0020_189" o:spid="_x0000_s1089" style="position:absolute;width:6070600;height:6686550"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shape id="Straight_x0020_Arrow_x0020_Connector_x0020_153" o:spid="_x0000_s1090" type="#_x0000_t32" style="position:absolute;left:3114675;top:409575;width:0;height:45126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id="Group_x0020_188" o:spid="_x0000_s1091"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GGVAMUAAADcAAAA&#10;DwAAAAAAAAAAAAAAAACpAgAAZHJzL2Rvd25yZXYueG1sUEsFBgAAAAAEAAQA+gAAAJsDAAAAAA==&#10;">
                      <v:group id="Group_x0020_186" o:spid="_x0000_s1092"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aypOnDAAAA3AAAAA8A&#10;AAAAAAAAAAAAAAAAqQIAAGRycy9kb3ducmV2LnhtbFBLBQYAAAAABAAEAPoAAACZAwAAAAA=&#10;">
                        <v:oval id="Oval_x0020_143" o:spid="_x0000_s1093" style="position:absolute;left:2905125;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obDKwQAA&#10;ANwAAAAPAAAAZHJzL2Rvd25yZXYueG1sRE9LawIxEL4L/Q9hBG+atRXR1ShFkPbiwQficdiMu8Gd&#10;ybJJdf33jVDobT6+5yzXHdfqTm1wXgyMRxkoksJbJ6WB03E7nIEKEcVi7YUMPCnAevXWW2Ju/UP2&#10;dD/EUqUQCTkaqGJscq1DURFjGPmGJHFX3zLGBNtS2xYfKZxr/Z5lU83oJDVU2NCmouJ2+GEDu2tk&#10;N7187faeA5+25009vzhjBv3ucwEqUhf/xX/ub5vmTz7g9Uy6Q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aGwysEAAADcAAAADwAAAAAAAAAAAAAAAACXAgAAZHJzL2Rvd25y&#10;ZXYueG1sUEsFBgAAAAAEAAQA9QAAAIUDAAAAAA==&#10;" fillcolor="black [3213]" strokecolor="black [3213]" strokeweight="1pt">
                          <v:stroke joinstyle="miter"/>
                          <v:textbox inset="1mm,0,1mm,1mm"/>
                        </v:oval>
                        <v:shape id="Diamond_x0020_144" o:spid="_x0000_s1094" type="#_x0000_t4" style="position:absolute;left:1866900;top:847725;width:2458192;height:14627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VAGwQAA&#10;ANwAAAAPAAAAZHJzL2Rvd25yZXYueG1sRE/fa8IwEH4f+D+EE/YyNOkoo1Sj6EDw1W4w9nY2Z1va&#10;XEqSaf3vzWCwt/v4ft56O9lBXMmHzrGGbKlAENfOdNxo+Pw4LAoQISIbHByThjsF2G5mT2ssjbvx&#10;ia5VbEQK4VCihjbGsZQy1C1ZDEs3Eifu4rzFmKBvpPF4S+F2kK9KvUmLHaeGFkd6b6nuqx+rQZnz&#10;Sya/TtXeF/13zHJVVEOv9fN82q1ARJriv/jPfTRpfp7D7zPpAr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lQBsEAAADcAAAADwAAAAAAAAAAAAAAAACXAgAAZHJzL2Rvd25y&#10;ZXYueG1sUEsFBgAAAAAEAAQA9QAAAIUDAAAAAA==&#10;" fillcolor="white [3212]" strokecolor="black [3213]" strokeweight="1pt">
                          <v:textbox inset="0,0,0,0">
                            <w:txbxContent>
                              <w:p w14:paraId="3E425F14" w14:textId="47E407C2" w:rsidR="008D2A00" w:rsidRDefault="008D2A00" w:rsidP="00536EE0">
                                <w:pPr>
                                  <w:ind w:firstLine="0"/>
                                </w:pPr>
                                <w:r>
                                  <w:t>KH có độ tương tự với KH khác ?</w:t>
                                </w:r>
                              </w:p>
                            </w:txbxContent>
                          </v:textbox>
                        </v:shape>
                        <v:shape id="Diamond_x0020_145" o:spid="_x0000_s1095" type="#_x0000_t4" style="position:absolute;left:238125;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l5kwgAA&#10;ANwAAAAPAAAAZHJzL2Rvd25yZXYueG1sRE/NasJAEL4XfIdlCr3VTUNjJbpKVFIET6Y+wJAdk2h2&#10;NmTXmL59tyB4m4/vd5br0bRioN41lhV8TCMQxKXVDVcKTj/5+xyE88gaW8uk4JccrFeTlyWm2t75&#10;SEPhKxFC2KWooPa+S6V0ZU0G3dR2xIE7296gD7CvpO7xHsJNK+MomkmDDYeGGjva1lRei5tRkHy5&#10;vdncDsXZV/PCxNluyL8vSr29jtkChKfRP8UP916H+Z8J/D8TLp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4eXmTCAAAA3AAAAA8AAAAAAAAAAAAAAAAAlwIAAGRycy9kb3du&#10;cmV2LnhtbFBLBQYAAAAABAAEAPUAAACGAwAAAAA=&#10;" fillcolor="white [3212]" strokecolor="black [3213]" strokeweight="1pt">
                          <v:textbox inset="1mm,0,1mm,1mm">
                            <w:txbxContent>
                              <w:p w14:paraId="37706603" w14:textId="79E80970" w:rsidR="008D2A00" w:rsidRDefault="008D2A00" w:rsidP="00536EE0">
                                <w:pPr>
                                  <w:ind w:firstLine="0"/>
                                  <w:jc w:val="center"/>
                                </w:pPr>
                                <w:r>
                                  <w:t xml:space="preserve">Có sản phẩm để dự đoán </w:t>
                                </w:r>
                              </w:p>
                            </w:txbxContent>
                          </v:textbox>
                        </v:shape>
                        <v:shape id="Diamond_x0020_147" o:spid="_x0000_s1096" type="#_x0000_t4" style="position:absolute;left:3409950;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GWIwgAA&#10;ANwAAAAPAAAAZHJzL2Rvd25yZXYueG1sRE/basJAEH0v9B+WKfStbpRaQ3QVtUSEPpn2A4bs5KLZ&#10;2ZBdk/TvXUHwbQ7nOqvNaBrRU+dqywqmkwgEcW51zaWCv9/0IwbhPLLGxjIp+CcHm/XrywoTbQc+&#10;UZ/5UoQQdgkqqLxvEyldXpFBN7EtceAK2xn0AXal1B0OIdw0chZFX9JgzaGhwpb2FeWX7GoUzBfu&#10;aHbXn6zwZZyZ2fa7Tw9npd7fxu0ShKfRP8UP91GH+Z8LuD8TLpDr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AZYjCAAAA3AAAAA8AAAAAAAAAAAAAAAAAlwIAAGRycy9kb3du&#10;cmV2LnhtbFBLBQYAAAAABAAEAPUAAACGAwAAAAA=&#10;" fillcolor="white [3212]" strokecolor="black [3213]" strokeweight="1pt">
                          <v:textbox inset="1mm,0,1mm,1mm">
                            <w:txbxContent>
                              <w:p w14:paraId="4BF90321" w14:textId="4F5D323D" w:rsidR="008D2A00" w:rsidRDefault="008D2A00" w:rsidP="00536EE0">
                                <w:pPr>
                                  <w:ind w:firstLine="0"/>
                                </w:pPr>
                                <w:r>
                                  <w:t>KH có cung cấp thông tin phụ</w:t>
                                </w:r>
                              </w:p>
                            </w:txbxContent>
                          </v:textbox>
                        </v:shape>
                        <v:shape id="Text_x0020_Box_x0020_148" o:spid="_x0000_s1097" type="#_x0000_t202" style="position:absolute;top:4019550;width:2101932;height:8787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P05xQAA&#10;ANwAAAAPAAAAZHJzL2Rvd25yZXYueG1sRI9Ba8JAEIXvBf/DMkIvoptKKSW6ShBEPRSs9QeM2TEJ&#10;yc7G7Kqxv75zEHqb4b1575v5sneNulEXKs8G3iYJKOLc24oLA8ef9fgTVIjIFhvPZOBBAZaLwcsc&#10;U+vv/E23QyyUhHBI0UAZY5tqHfKSHIaJb4lFO/vOYZS1K7Tt8C7hrtHTJPnQDiuWhhJbWpWU14er&#10;MzCaZt6d+Df72oy29aa+ZNed3RvzOuyzGahIffw3P6+3VvDfhVaekQn0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I/TnFAAAA3AAAAA8AAAAAAAAAAAAAAAAAlwIAAGRycy9k&#10;b3ducmV2LnhtbFBLBQYAAAAABAAEAPUAAACJAwAAAAA=&#10;" fillcolor="white [3201]" strokecolor="black [3213]" strokeweight=".5pt">
                          <v:textbox inset=",0">
                            <w:txbxContent>
                              <w:p w14:paraId="33BC6EC7" w14:textId="6B2945A3" w:rsidR="008D2A00" w:rsidRDefault="008D2A00" w:rsidP="00536EE0">
                                <w:pPr>
                                  <w:ind w:firstLine="0"/>
                                </w:pPr>
                                <w:r>
                                  <w:t>Dự đoán độ thích của khách hàng trên các sản phẩm theo giải thuật lọc cộng tác</w:t>
                                </w:r>
                              </w:p>
                            </w:txbxContent>
                          </v:textbox>
                        </v:shape>
                        <v:shape id="Text_x0020_Box_x0020_149" o:spid="_x0000_s1098" type="#_x0000_t202" style="position:absolute;left:2371725;top:4010025;width:2101850;height:878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RFiixAAA&#10;ANwAAAAPAAAAZHJzL2Rvd25yZXYueG1sRE/basJAEH0v+A/LCH0R3VSKaOoqoVBiHwr18gHT7JiE&#10;ZGdjdnNpv75bEPo2h3Od7X40teipdaVlBU+LCARxZnXJuYLL+W2+BuE8ssbaMin4Jgf73eRhi7G2&#10;Ax+pP/lchBB2MSoovG9iKV1WkEG3sA1x4K62NegDbHOpWxxCuKnlMopW0mDJoaHAhl4LyqpTZxTM&#10;lok1X/yTfKSzQ5VWt6R7159KPU7H5AWEp9H/i+/ugw7znzfw90y4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0RYosQAAADcAAAADwAAAAAAAAAAAAAAAACXAgAAZHJzL2Rv&#10;d25yZXYueG1sUEsFBgAAAAAEAAQA9QAAAIgDAAAAAA==&#10;" fillcolor="white [3201]" strokecolor="black [3213]" strokeweight=".5pt">
                          <v:textbox inset=",0">
                            <w:txbxContent>
                              <w:p w14:paraId="177F2C9C" w14:textId="590A549E" w:rsidR="008D2A00" w:rsidRDefault="008D2A00" w:rsidP="00536EE0">
                                <w:pPr>
                                  <w:ind w:firstLine="0"/>
                                </w:pPr>
                                <w:r>
                                  <w:t>Dự đoán độ thích của khách hàng dựa vào thuộc tính của khách hàng và thuộc tính SP</w:t>
                                </w:r>
                              </w:p>
                            </w:txbxContent>
                          </v:textbox>
                        </v:shape>
                        <v:shape id="Parallelogram_x0020_150" o:spid="_x0000_s1099" type="#_x0000_t7" style="position:absolute;left:857250;top:5419725;width:2374900;height:9975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IbOgwwAA&#10;ANwAAAAPAAAAZHJzL2Rvd25yZXYueG1sRI9PT8MwDMXvSPsOkSdxYylI/FFZNqFNSBw4wIC7Sbym&#10;WmN3TVi7b48PSNxsvef3fl6up9SZEw25FXZwvajAEHsJLTcOPj+erx7A5IIcsBMmB2fKsF7NLpZY&#10;Bxn5nU670hgN4Vyjg1hKX1ubfaSEeSE9sWp7GRIWXYfGhgFHDU+dvamqO5uwZW2I2NMmkj/sfpKD&#10;o/h2e/5+i/I1WqG48fedf3Xucj49PYIpNJV/89/1S1D8W8XXZ3QCu/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IbOgwwAAANwAAAAPAAAAAAAAAAAAAAAAAJcCAABkcnMvZG93&#10;bnJldi54bWxQSwUGAAAAAAQABAD1AAAAhwMAAAAA&#10;" adj="2268" fillcolor="white [3212]" strokecolor="black [3213]" strokeweight="1pt">
                          <v:textbox inset="1mm,0,1mm,1mm">
                            <w:txbxContent>
                              <w:p w14:paraId="236C874F" w14:textId="44938065" w:rsidR="008D2A00" w:rsidRDefault="008D2A00" w:rsidP="00536EE0">
                                <w:pPr>
                                  <w:ind w:firstLine="0"/>
                                  <w:jc w:val="center"/>
                                </w:pPr>
                                <w:r>
                                  <w:t>Hiển thị SP gợi ý</w:t>
                                </w:r>
                              </w:p>
                            </w:txbxContent>
                          </v:textbox>
                        </v:shape>
                        <v:shape id="Parallelogram_x0020_151" o:spid="_x0000_s1100" type="#_x0000_t7" style="position:absolute;left:3695700;top:5429250;width:2374900;height:985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f6QwwAA&#10;ANwAAAAPAAAAZHJzL2Rvd25yZXYueG1sRI9Pa8MwDMXvhX4Ho8JurdNBS8nqllAY5DS2/qFXLVaT&#10;0FgKttdk334eDHaTeO/99LTdj65TD/KhFTawXGSgiCuxLdcGzqfX+QZUiMgWO2Ey8E0B9rvpZIu5&#10;lYE/6HGMtUoQDjkaaGLsc61D1ZDDsJCeOGk38Q5jWn2trcchwV2nn7NsrR22nC402NOhoep+/HKJ&#10;cnq/OuvKQlYHkWIo/WX99mnM02wsXkBFGuO/+S9d2lR/tYTfZ9IEe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f6QwwAAANwAAAAPAAAAAAAAAAAAAAAAAJcCAABkcnMvZG93&#10;bnJldi54bWxQSwUGAAAAAAQABAD1AAAAhwMAAAAA&#10;" adj="2240" fillcolor="white [3212]" strokecolor="black [3213]" strokeweight="1pt">
                          <v:textbox inset="0,0,0,0">
                            <w:txbxContent>
                              <w:p w14:paraId="7C6D4CE5" w14:textId="153CB01A" w:rsidR="008D2A00" w:rsidRDefault="008D2A00" w:rsidP="00536EE0">
                                <w:pPr>
                                  <w:ind w:firstLine="0"/>
                                </w:pPr>
                                <w:r>
                                  <w:t>Hiển thị SP bán chạy nhất và các sản phẩm được ưa thích nhất</w:t>
                                </w:r>
                              </w:p>
                            </w:txbxContent>
                          </v:textbox>
                        </v:shape>
                        <v:oval id="Oval_x0020_152" o:spid="_x0000_s1101" style="position:absolute;left:3171825;top:6877050;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IOMwAAA&#10;ANwAAAAPAAAAZHJzL2Rvd25yZXYueG1sRE9Li8IwEL4L/ocwwt40VVjRrlFEkN2LBx+Ix6EZ27Cd&#10;SWmy2v33RhC8zcf3nMWq41rdqA3Oi4HxKANFUnjrpDRwOm6HM1AholisvZCBfwqwWvZ7C8ytv8ue&#10;bodYqhQiIUcDVYxNrnUoKmIMI9+QJO7qW8aYYFtq2+I9hXOtJ1k21YxOUkOFDW0qKn4Pf2xgd43s&#10;ppfv3d5z4NP2vKnnF2fMx6Bbf4GK1MW3+OX+sWn+5wSez6QL9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NIOMwAAAANwAAAAPAAAAAAAAAAAAAAAAAJcCAABkcnMvZG93bnJl&#10;di54bWxQSwUGAAAAAAQABAD1AAAAhAMAAAAA&#10;" fillcolor="black [3213]" strokecolor="black [3213]" strokeweight="1pt">
                          <v:stroke joinstyle="miter"/>
                          <v:textbox inset="1mm,0,1mm,1mm"/>
                        </v:oval>
                      </v:group>
                      <v:group id="Group_x0020_187" o:spid="_x0000_s1102" style="position:absolute;left:1276350;top:1571625;width:3404260;height:5324475" coordsize="3404260,5324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gFyxAAAANwAAAAPAAAAZHJzL2Rvd25yZXYueG1sRE9La4NAEL4X8h+WKeTW&#10;rCa0CTarSGhCD6GQB5TeBneiojsr7lbNv+8WCr3Nx/ecbTaZVgzUu9qygngRgSAurK65VHC97J82&#10;IJxH1thaJgV3cpCls4ctJtqOfKLh7EsRQtglqKDyvkukdEVFBt3CdsSBu9neoA+wL6XucQzhppXL&#10;KHqRBmsODRV2tKuoaM7fRsFhxDFfxW/Dsbnt7l+X54/PY0xKzR+n/BWEp8n/i//c7zrM36z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gFyxAAAANwAAAAP&#10;AAAAAAAAAAAAAAAAAKkCAABkcnMvZG93bnJldi54bWxQSwUGAAAAAAQABAD6AAAAmgMAAAAA&#10;">
                        <v:line id="Straight_x0020_Connector_x0020_154" o:spid="_x0000_s1103" style="position:absolute;flip:x;visibility:visible;mso-wrap-style:square" from="190500,9525" to="582385,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bBpcIAAADcAAAADwAAAGRycy9kb3ducmV2LnhtbERPS2sCMRC+F/ofwhR6q1lFS1mNIgtq&#10;D158ID0Om3F3NZksSdRtf70RhN7m43vOZNZZI67kQ+NYQb+XgSAunW64UrDfLT6+QISIrNE4JgW/&#10;FGA2fX2ZYK7djTd03cZKpBAOOSqoY2xzKUNZk8XQcy1x4o7OW4wJ+kpqj7cUbo0cZNmntNhwaqix&#10;paKm8ry9WAWFOfx0q6XneDj9HS9rWhQnY5R6f+vmYxCRuvgvfrq/dZo/GsLjmXSBn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MbBpcIAAADcAAAADwAAAAAAAAAAAAAA&#10;AAChAgAAZHJzL2Rvd25yZXYueG1sUEsFBgAAAAAEAAQA+QAAAJADAAAAAA==&#10;" strokecolor="black [3213]" strokeweight=".5pt">
                          <v:stroke joinstyle="miter"/>
                        </v:line>
                        <v:shape id="Straight_x0020_Arrow_x0020_Connector_x0020_155" o:spid="_x0000_s1104" type="#_x0000_t32" style="position:absolute;left:200025;top:19050;width:0;height:6175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line id="Straight_x0020_Connector_x0020_156" o:spid="_x0000_s1105" style="position:absolute;visibility:visible;mso-wrap-style:square" from="3048000,9525" to="340426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4XbbcIAAADcAAAADwAAAGRycy9kb3ducmV2LnhtbERP32vCMBB+H+x/CDfY20wVlLUaRQRB&#10;tgex22CPR3M2xeaSNpnW/94Iwt7u4/t5i9VgW3GmPjSOFYxHGQjiyumGawXfX9u3dxAhImtsHZOC&#10;KwVYLZ+fFlhod+EDnctYixTCoUAFJkZfSBkqQxbDyHnixB1dbzEm2NdS93hJ4baVkyybSYsNpwaD&#10;njaGqlP5ZxV0H1X5Oa3HP37nN2bfYd795rlSry/Deg4i0hD/xQ/3Tqf50xncn0kXyO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4XbbcIAAADcAAAADwAAAAAAAAAAAAAA&#10;AAChAgAAZHJzL2Rvd25yZXYueG1sUEsFBgAAAAAEAAQA+QAAAJADAAAAAA==&#10;" strokecolor="black [3213]" strokeweight=".5pt">
                          <v:stroke joinstyle="miter"/>
                        </v:line>
                        <v:shape id="Straight_x0020_Arrow_x0020_Connector_x0020_158" o:spid="_x0000_s1106" type="#_x0000_t32" style="position:absolute;left:3400425;width:0;height:6531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TkMcAAADcAAAADwAAAGRycy9kb3ducmV2LnhtbESPT0vDQBDF70K/wzIFb3ajRW3TbosI&#10;otJLTUv/3IbsmCxmZ0N2beK3dw6Ctxnem/d+s1wPvlEX6qILbOB2koEiLoN1XBnY715uZqBiQrbY&#10;BCYDPxRhvRpdLTG3oecPuhSpUhLCMUcDdUptrnUsa/IYJ6ElFu0zdB6TrF2lbYe9hPtG32XZg/bo&#10;WBpqbOm5pvKr+PYGyv3pOKetO9h+6h5f2815My3ejbkeD08LUImG9G/+u36zgn8vt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1OQxwAAANwAAAAPAAAAAAAA&#10;AAAAAAAAAKECAABkcnMvZG93bnJldi54bWxQSwUGAAAAAAQABAD5AAAAlQMAAAAA&#10;" strokecolor="black [3213]" strokeweight=".5pt">
                          <v:stroke endarrow="block" joinstyle="miter"/>
                        </v:shape>
                        <v:shape id="Straight_x0020_Arrow_x0020_Connector_x0020_160" o:spid="_x0000_s1107" type="#_x0000_t32" style="position:absolute;left:190500;top:1952625;width:0;height:4874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line id="Straight_x0020_Connector_x0020_161" o:spid="_x0000_s1108" style="position:absolute;visibility:visible;mso-wrap-style:square" from="1419225,1304925" to="1680210,1304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CJpMMAAADcAAAADwAAAGRycy9kb3ducmV2LnhtbERP32vCMBB+H+x/CDfY20wrTNZqlCEM&#10;ZHuQ1Q18PJqzKTaXtIla/3sjDPZ2H9/PW6xG24kzDaF1rCCfZCCIa6dbbhT87D5e3kCEiKyxc0wK&#10;rhRgtXx8WGCp3YW/6VzFRqQQDiUqMDH6UspQG7IYJs4TJ+7gBosxwaGResBLCrednGbZTFpsOTUY&#10;9LQ2VB+rk1XQf9bV12uT//qNX5tt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iaTDAAAA3AAAAA8AAAAAAAAAAAAA&#10;AAAAoQIAAGRycy9kb3ducmV2LnhtbFBLBQYAAAAABAAEAPkAAACRAwAAAAA=&#10;" strokecolor="black [3213]" strokeweight=".5pt">
                          <v:stroke joinstyle="miter"/>
                        </v:line>
                        <v:shape id="Straight_x0020_Arrow_x0020_Connector_x0020_163" o:spid="_x0000_s1109" type="#_x0000_t32" style="position:absolute;left:1685925;top:1304925;width:272;height:114018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ILccMAAADcAAAADwAAAGRycy9kb3ducmV2LnhtbERP3WrCMBS+F3yHcARvykym0I1qlDG2&#10;4RCFqQ9waM7asuaka7K2vr0ZCN6dj+/3rDaDrUVHra8ca3icKRDEuTMVFxrOp/eHZxA+IBusHZOG&#10;C3nYrMejFWbG9fxF3TEUIoawz1BDGUKTSenzkiz6mWuII/ftWoshwraQpsU+httazpVKpcWKY0OJ&#10;Db2WlP8c/6wG+/axfRqSyz6x9e/J7Lz6PASl9XQyvCxBBBrCXXxzb02cny7g/5l4gVx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AyC3HDAAAA3AAAAA8AAAAAAAAAAAAA&#10;AAAAoQIAAGRycy9kb3ducmV2LnhtbFBLBQYAAAAABAAEAPkAAACRAwAAAAA=&#10;" strokecolor="black [3213]" strokeweight=".5pt">
                          <v:stroke endarrow="block" joinstyle="miter"/>
                        </v:shape>
                        <v:shape id="Straight_x0020_Arrow_x0020_Connector_x0020_165" o:spid="_x0000_s1110" type="#_x0000_t32" style="position:absolute;left:1857375;top:1314450;width:0;height:11281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5I2s8QAAADcAAAADwAAAGRycy9kb3ducmV2LnhtbERPTWvCQBC9F/oflil4041KbU1dRQSx&#10;xYtNRe1tyI7JYnY2ZFeT/vtuQehtHu9zZovOVuJGjTeOFQwHCQji3GnDhYL917r/CsIHZI2VY1Lw&#10;Qx4W88eHGabatfxJtywUIoawT1FBGUKdSunzkiz6gauJI3d2jcUQYVNI3WAbw20lR0kykRYNx4YS&#10;a1qVlF+yq1WQ70/HKe3MQbdj87Kpt9/bcfahVO+pW76BCNSFf/Hd/a7j/Mkz/D0TL5D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kjazxAAAANwAAAAPAAAAAAAAAAAA&#10;AAAAAKECAABkcnMvZG93bnJldi54bWxQSwUGAAAAAAQABAD5AAAAkgMAAAAA&#10;" strokecolor="black [3213]" strokeweight=".5pt">
                          <v:stroke endarrow="block" joinstyle="miter"/>
                        </v:shape>
                        <v:shape id="Straight_x0020_Arrow_x0020_Connector_x0020_166" o:spid="_x0000_s1111" type="#_x0000_t32" style="position:absolute;left:3362325;top:1962150;width:0;height:188817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0CoxMMAAADcAAAADwAAAGRycy9kb3ducmV2LnhtbERPS2vCQBC+C/6HZYTedFOF2KauUgSx&#10;xYum0sdtyE6TpdnZkN2a+O9dQfA2H99zFqve1uJErTeOFTxOEhDEhdOGSwXHj834CYQPyBprx6Tg&#10;TB5Wy+FggZl2HR/olIdSxBD2GSqoQmgyKX1RkUU/cQ1x5H5dazFE2JZSt9jFcFvLaZKk0qLh2FBh&#10;Q+uKir/83yoojt9fz7Q3n7qbmfm22f3sZvm7Ug+j/vUFRKA+3MU395uO89MUrs/EC+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AqMTDAAAA3AAAAA8AAAAAAAAAAAAA&#10;AAAAoQIAAGRycy9kb3ducmV2LnhtbFBLBQYAAAAABAAEAPkAAACRAwAAAAA=&#10;" strokecolor="black [3213]" strokeweight=".5pt">
                          <v:stroke endarrow="block" joinstyle="miter"/>
                        </v:shape>
                        <v:line id="Straight_x0020_Connector_x0020_167" o:spid="_x0000_s1112" style="position:absolute;visibility:visible;mso-wrap-style:square" from="0,3324225" to="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W0S8MAAADcAAAADwAAAGRycy9kb3ducmV2LnhtbERP32vCMBB+H/g/hBvsbaYOdGs1iggD&#10;2R5kdYKPR3M2Zc0lbaJ2/70ZDHy7j+/nLVaDbcWF+tA4VjAZZyCIK6cbrhV879+f30CEiKyxdUwK&#10;finAajl6WGCh3ZW/6FLGWqQQDgUqMDH6QspQGbIYxs4TJ+7keosxwb6WusdrCretfMmymbTYcGow&#10;6GljqPopz1ZB91GVn9N6cvBbvzG7DvPumOdKPT0O6zmISEO8i//dW53mz17h75l0gV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qltEvDAAAA3AAAAA8AAAAAAAAAAAAA&#10;AAAAoQIAAGRycy9kb3ducmV2LnhtbFBLBQYAAAAABAAEAPkAAACRAwAAAAA=&#10;" strokecolor="black [3213]" strokeweight=".5pt">
                          <v:stroke joinstyle="miter"/>
                        </v:line>
                        <v:line id="Straight_x0020_Connector_x0020_168" o:spid="_x0000_s1113" style="position:absolute;visibility:visible;mso-wrap-style:square" from="1809750,3324225" to="180975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gOc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4VWnpEJ9O4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gOcUAAADcAAAADwAAAAAAAAAA&#10;AAAAAAChAgAAZHJzL2Rvd25yZXYueG1sUEsFBgAAAAAEAAQA+QAAAJMDAAAAAA==&#10;" strokecolor="black [3213]" strokeweight=".5pt">
                          <v:stroke joinstyle="miter"/>
                        </v:line>
                        <v:line id="Straight_x0020_Connector_x0020_169" o:spid="_x0000_s1114" style="position:absolute;visibility:visible;mso-wrap-style:square" from="0,3629025" to="1819275,36290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aFosIAAADcAAAADwAAAGRycy9kb3ducmV2LnhtbERP32vCMBB+H/g/hBN8m6kDZe2MIoIg&#10;+jBWFfZ4NLemrLmkTab1vzeDwd7u4/t5y/VgW3GlPjSOFcymGQjiyumGawXn0+75FUSIyBpbx6Tg&#10;TgHWq9HTEgvtbvxB1zLWIoVwKFCBidEXUobKkMUwdZ44cV+utxgT7Gupe7ylcNvKlyxbSIsNpwaD&#10;nraGqu/yxyroDlV5nNezi9/7rXnvMO8+81ypyXjYvIGINMR/8Z97r9P8RQ6/z6QL5O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HaFosIAAADcAAAADwAAAAAAAAAAAAAA&#10;AAChAgAAZHJzL2Rvd25yZXYueG1sUEsFBgAAAAAEAAQA+QAAAJADAAAAAA==&#10;" strokecolor="black [3213]" strokeweight=".5pt">
                          <v:stroke joinstyle="miter"/>
                        </v:line>
                        <v:shape id="Straight_x0020_Arrow_x0020_Connector_x0020_170" o:spid="_x0000_s1115" type="#_x0000_t32" style="position:absolute;left:971550;top:3629025;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D9scAAADcAAAADwAAAGRycy9kb3ducmV2LnhtbESPQWvCQBCF74X+h2UK3urGCrWmrlIK&#10;YouXmora25Adk6XZ2ZBdTfrvO4dCbzO8N+99s1gNvlFX6qILbGAyzkARl8E6rgzsP9f3T6BiQrbY&#10;BCYDPxRhtby9WWBuQ887uhapUhLCMUcDdUptrnUsa/IYx6ElFu0cOo9J1q7StsNewn2jH7LsUXt0&#10;LA01tvRaU/ldXLyBcn86zunDHWw/dbN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6PAP2xwAAANwAAAAPAAAAAAAA&#10;AAAAAAAAAKECAABkcnMvZG93bnJldi54bWxQSwUGAAAAAAQABAD5AAAAlQMAAAAA&#10;" strokecolor="black [3213]" strokeweight=".5pt">
                          <v:stroke endarrow="block" joinstyle="miter"/>
                        </v:shape>
                        <v:line id="Straight_x0020_Connector_x0020_181" o:spid="_x0000_s1116" style="position:absolute;visibility:visible;mso-wrap-style:square" from="990600,4857750" to="99060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gxvXsMAAADcAAAADwAAAGRycy9kb3ducmV2LnhtbERP32vCMBB+H+x/CDfY20wrbNhqlCEM&#10;ZHsY1g18PJqzKTaXtIla/3sjDPZ2H9/PW6xG24kzDaF1rCCfZCCIa6dbbhT87D5eZiBCRNbYOSYF&#10;VwqwWj4+LLDU7sJbOlexESmEQ4kKTIy+lDLUhiyGifPEiTu4wWJMcGikHvCSwm0np1n2Ji22nBoM&#10;elobqo/VySroP+vq67XJf/3Gr813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Mb17DAAAA3AAAAA8AAAAAAAAAAAAA&#10;AAAAoQIAAGRycy9kb3ducmV2LnhtbFBLBQYAAAAABAAEAPkAAACRAwAAAAA=&#10;" strokecolor="black [3213]" strokeweight=".5pt">
                          <v:stroke joinstyle="miter"/>
                        </v:line>
                        <v:line id="Straight_x0020_Connector_x0020_182" o:spid="_x0000_s1117" style="position:absolute;visibility:visible;mso-wrap-style:square" from="3314700,4848225" to="3314700,5124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7xKcIAAADcAAAADwAAAGRycy9kb3ducmV2LnhtbERP32vCMBB+H+x/CDfY20wVJrYaRQRB&#10;tgex22CPR3M2xeaSNlHrf2+Ewd7u4/t5i9VgW3GhPjSOFYxHGQjiyumGawXfX9u3GYgQkTW2jknB&#10;jQKsls9PCyy0u/KBLmWsRQrhUKACE6MvpAyVIYth5Dxx4o6utxgT7Gupe7ymcNvKSZZNpcWGU4NB&#10;TxtD1ak8WwXdR1V+vtfjH7/zG7PvMO9+81yp15dhPQcRaYj/4j/3Tqf5sw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t7xKcIAAADcAAAADwAAAAAAAAAAAAAA&#10;AAChAgAAZHJzL2Rvd25yZXYueG1sUEsFBgAAAAAEAAQA+QAAAJADAAAAAA==&#10;" strokecolor="black [3213]" strokeweight=".5pt">
                          <v:stroke joinstyle="miter"/>
                        </v:line>
                        <v:line id="Straight_x0020_Connector_x0020_184" o:spid="_x0000_s1118" style="position:absolute;visibility:visible;mso-wrap-style:square" from="990600,5133975" to="333375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vMxsMAAADcAAAADwAAAGRycy9kb3ducmV2LnhtbERP32vCMBB+H/g/hBN8m6miw3ZGEUGQ&#10;+TDWbbDHozmbYnNJm6jdf78MBnu7j+/nrbeDbcWN+tA4VjCbZiCIK6cbrhV8vB8eVyBCRNbYOiYF&#10;3xRguxk9rLHQ7s5vdCtjLVIIhwIVmBh9IWWoDFkMU+eJE3d2vcWYYF9L3eM9hdtWzrPsSVpsODUY&#10;9LQ3VF3Kq1XQvVTlaVnPPv3R781rh3n3ledKTcbD7hlEpCH+i//cR53mrxbw+0y6QG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p7zMbDAAAA3AAAAA8AAAAAAAAAAAAA&#10;AAAAoQIAAGRycy9kb3ducmV2LnhtbFBLBQYAAAAABAAEAPkAAACRAwAAAAA=&#10;" strokecolor="black [3213]" strokeweight=".5pt">
                          <v:stroke joinstyle="miter"/>
                        </v:line>
                        <v:shape id="Straight_x0020_Arrow_x0020_Connector_x0020_185" o:spid="_x0000_s1119" type="#_x0000_t32" style="position:absolute;left:2114550;top:5143500;width:0;height:1809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57QScQAAADcAAAADwAAAGRycy9kb3ducmV2LnhtbERPTWvCQBC9C/6HZQq96aaVWk1dpQjS&#10;Fi82ira3ITtNFrOzIbs18d+7guBtHu9zZovOVuJEjTeOFTwNExDEudOGCwW77WowAeEDssbKMSk4&#10;k4fFvN+bYapdy990ykIhYgj7FBWUIdSplD4vyaIfupo4cn+usRgibAqpG2xjuK3kc5KMpUXDsaHE&#10;mpYl5cfs3yrIdz+HKW3MXrcj8/pRr3/Xo+xLqceH7v0NRKAu3MU396eO8ycvcH0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ntBJxAAAANwAAAAPAAAAAAAAAAAA&#10;AAAAAKECAABkcnMvZG93bnJldi54bWxQSwUGAAAAAAQABAD5AAAAkgMAAAAA&#10;" strokecolor="black [3213]" strokeweight=".5pt">
                          <v:stroke endarrow="block" joinstyle="miter"/>
                        </v:shape>
                      </v:group>
                    </v:group>
                  </v:group>
                </v:group>
                <v:shape id="Text_x0020_Box_x0020_191" o:spid="_x0000_s1120" type="#_x0000_t202" style="position:absolute;left:1244010;top:1116418;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ZSXxAAA&#10;ANwAAAAPAAAAZHJzL2Rvd25yZXYueG1sRI9Ba8JAEIXvhf6HZQpeim5UKm3qKhoQ9NgoPY/ZaTY0&#10;Oxuzq4n/3hUEbzO8N+99M1/2thYXan3lWMF4lIAgLpyuuFRw2G+GnyB8QNZYOyYFV/KwXLy+zDHV&#10;ruMfuuShFDGEfYoKTAhNKqUvDFn0I9cQR+3PtRZDXNtS6ha7GG5rOUmSmbRYcWww2FBmqPjPz1bB&#10;+2ma/553x+zjepqtO8MRbpspNXjrV98gAvXhaX5cb3XE/xrD/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2Ul8QAAADcAAAADwAAAAAAAAAAAAAAAACXAgAAZHJzL2Rv&#10;d25yZXYueG1sUEsFBgAAAAAEAAQA9QAAAIgDAAAAAA==&#10;" filled="f" stroked="f" strokeweight=".5pt">
                  <v:textbox inset=",0">
                    <w:txbxContent>
                      <w:p w14:paraId="2D544E32" w14:textId="58671FD4" w:rsidR="008D2A00" w:rsidRDefault="008D2A00" w:rsidP="000F3265">
                        <w:pPr>
                          <w:ind w:firstLine="0"/>
                        </w:pPr>
                        <w:r>
                          <w:t>Có</w:t>
                        </w:r>
                      </w:p>
                    </w:txbxContent>
                  </v:textbox>
                </v:shape>
                <v:shape id="Text_x0020_Box_x0020_192" o:spid="_x0000_s1121" type="#_x0000_t202" style="position:absolute;left:1031358;top:3264195;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LwrgxAAA&#10;ANwAAAAPAAAAZHJzL2Rvd25yZXYueG1sRI9Ba8JAEIXvhf6HZQpeim5UKm3qKhoQ9NgoPY/ZaTY0&#10;Oxuzq4n/3hUEbzO8N+99M1/2thYXan3lWMF4lIAgLpyuuFRw2G+GnyB8QNZYOyYFV/KwXLy+zDHV&#10;ruMfuuShFDGEfYoKTAhNKqUvDFn0I9cQR+3PtRZDXNtS6ha7GG5rOUmSmbRYcWww2FBmqPjPz1bB&#10;+2ma/553x+zjepqtO8MRbpspNXjrV98gAvXhaX5cb3XE/5rA/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8K4MQAAADcAAAADwAAAAAAAAAAAAAAAACXAgAAZHJzL2Rv&#10;d25yZXYueG1sUEsFBgAAAAAEAAQA9QAAAIgDAAAAAA==&#10;" filled="f" stroked="f" strokeweight=".5pt">
                  <v:textbox inset=",0">
                    <w:txbxContent>
                      <w:p w14:paraId="003FFE50" w14:textId="77777777" w:rsidR="008D2A00" w:rsidRDefault="008D2A00" w:rsidP="000F3265">
                        <w:pPr>
                          <w:ind w:firstLine="0"/>
                        </w:pPr>
                        <w:r>
                          <w:t>Có</w:t>
                        </w:r>
                      </w:p>
                    </w:txbxContent>
                  </v:textbox>
                </v:shape>
                <v:shape id="Text_x0020_Box_x0020_193" o:spid="_x0000_s1122" type="#_x0000_t202" style="position:absolute;left:3136605;top:2413590;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697xAAA&#10;ANwAAAAPAAAAZHJzL2Rvd25yZXYueG1sRI9Ba8JAEIXvhf6HZQpeim5UKm3qKhoQ9NgoPY/ZaTY0&#10;Oxuzq4n/3hUEbzO8N+99M1/2thYXan3lWMF4lIAgLpyuuFRw2G+GnyB8QNZYOyYFV/KwXLy+zDHV&#10;ruMfuuShFDGEfYoKTAhNKqUvDFn0I9cQR+3PtRZDXNtS6ha7GG5rOUmSmbRYcWww2FBmqPjPz1bB&#10;+2ma/553x+zjepqtO8MRbpspNXjrV98gAvXhaX5cb3XE/5rC/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2Ove8QAAADcAAAADwAAAAAAAAAAAAAAAACXAgAAZHJzL2Rv&#10;d25yZXYueG1sUEsFBgAAAAAEAAQA9QAAAIgDAAAAAA==&#10;" filled="f" stroked="f" strokeweight=".5pt">
                  <v:textbox inset=",0">
                    <w:txbxContent>
                      <w:p w14:paraId="32938AA2" w14:textId="77777777" w:rsidR="008D2A00" w:rsidRDefault="008D2A00" w:rsidP="000F3265">
                        <w:pPr>
                          <w:ind w:firstLine="0"/>
                        </w:pPr>
                        <w:r>
                          <w:t>Có</w:t>
                        </w:r>
                      </w:p>
                    </w:txbxContent>
                  </v:textbox>
                </v:shape>
                <v:shape id="Text_x0020_Box_x0020_194" o:spid="_x0000_s1123" type="#_x0000_t202" style="position:absolute;left:4348416;top:1041945;width:821115;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jcPxAAA&#10;ANwAAAAPAAAAZHJzL2Rvd25yZXYueG1sRI9Ba8JAEIXvBf/DMoVeRDe2VjS6Shso6NFUPI/ZMRua&#10;nY3Z1cR/3y0Ivc3w3rz3zWrT21rcqPWVYwWTcQKCuHC64lLB4ftrNAfhA7LG2jEpuJOHzXrwtMJU&#10;u473dMtDKWII+xQVmBCaVEpfGLLox64hjtrZtRZDXNtS6ha7GG5r+ZokM2mx4thgsKHMUPGTX62C&#10;4eUtP153p+z9fpl9doYj3DZT6uW5/1iCCNSHf/Pjeqsj/mIKf8/ECe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3D8QAAADcAAAADwAAAAAAAAAAAAAAAACXAgAAZHJzL2Rv&#10;d25yZXYueG1sUEsFBgAAAAAEAAQA9QAAAIgDAAAAAA==&#10;" filled="f" stroked="f" strokeweight=".5pt">
                  <v:textbox inset=",0">
                    <w:txbxContent>
                      <w:p w14:paraId="198221B6" w14:textId="5AA5DF7D" w:rsidR="008D2A00" w:rsidRDefault="008D2A00" w:rsidP="000F3265">
                        <w:pPr>
                          <w:ind w:firstLine="0"/>
                        </w:pPr>
                        <w:r>
                          <w:t>Không</w:t>
                        </w:r>
                      </w:p>
                    </w:txbxContent>
                  </v:textbox>
                </v:shape>
                <v:shape id="Text_x0020_Box_x0020_195" o:spid="_x0000_s1124" type="#_x0000_t202" style="position:absolute;left:2562270;top:2413484;width:847444;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KUxQAA&#10;ANwAAAAPAAAAZHJzL2Rvd25yZXYueG1sRI9Ba8JAEIXvQv/DMoVeRDe2KG2ajdhAwR6N0vOYnWZD&#10;s7Mxu5r477sFwdsM781732Tr0bbiQr1vHCtYzBMQxJXTDdcKDvvP2SsIH5A1to5JwZU8rPOHSYap&#10;dgPv6FKGWsQQ9ikqMCF0qZS+MmTRz11HHLUf11sMce1rqXscYrht5XOSrKTFhmODwY4KQ9VvebYK&#10;pqeX8vv8dSyW19PqYzAc4baFUk+P4+YdRKAx3M23662O+G9L+H8mTi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GkpTFAAAA3AAAAA8AAAAAAAAAAAAAAAAAlwIAAGRycy9k&#10;b3ducmV2LnhtbFBLBQYAAAAABAAEAPUAAACJAwAAAAA=&#10;" filled="f" stroked="f" strokeweight=".5pt">
                  <v:textbox inset=",0">
                    <w:txbxContent>
                      <w:p w14:paraId="57663EE4" w14:textId="77777777" w:rsidR="008D2A00" w:rsidRDefault="008D2A00" w:rsidP="000F3265">
                        <w:pPr>
                          <w:ind w:firstLine="0"/>
                        </w:pPr>
                        <w:r>
                          <w:t>Không</w:t>
                        </w:r>
                      </w:p>
                    </w:txbxContent>
                  </v:textbox>
                </v:shape>
                <v:shape id="Text_x0020_Box_x0020_196" o:spid="_x0000_s1125" type="#_x0000_t202" style="position:absolute;left:4752426;top:3551119;width:872211;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AzjxAAA&#10;ANwAAAAPAAAAZHJzL2Rvd25yZXYueG1sRI9Ba8JAEIXvBf/DMoVeim5sadDoKhoo6LGpeB6zYzY0&#10;Oxuzq4n/3i0UepvhvXnvm+V6sI24UedrxwqmkwQEcel0zZWCw/fneAbCB2SNjWNScCcP69XoaYmZ&#10;dj1/0a0IlYgh7DNUYEJoMyl9aciin7iWOGpn11kMce0qqTvsY7ht5FuSpNJizbHBYEu5ofKnuFoF&#10;r5f34njdn/KP+yXd9oYj3C5X6uV52CxABBrCv/nveqcj/jyF32fiBH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QM48QAAADcAAAADwAAAAAAAAAAAAAAAACXAgAAZHJzL2Rv&#10;d25yZXYueG1sUEsFBgAAAAAEAAQA9QAAAIgDAAAAAA==&#10;" filled="f" stroked="f" strokeweight=".5pt">
                  <v:textbox inset=",0">
                    <w:txbxContent>
                      <w:p w14:paraId="0DD41B0C" w14:textId="77777777" w:rsidR="008D2A00" w:rsidRDefault="008D2A00" w:rsidP="000F3265">
                        <w:pPr>
                          <w:ind w:firstLine="0"/>
                        </w:pPr>
                        <w:r>
                          <w:t>Không</w:t>
                        </w:r>
                      </w:p>
                    </w:txbxContent>
                  </v:textbox>
                </v:shape>
              </v:group>
            </w:pict>
          </mc:Fallback>
        </mc:AlternateContent>
      </w:r>
    </w:p>
    <w:p w14:paraId="701E169B" w14:textId="48F587C6" w:rsidR="00884D89" w:rsidRDefault="00884D89" w:rsidP="00884D89"/>
    <w:p w14:paraId="55E2D063" w14:textId="66C982FE" w:rsidR="00884D89" w:rsidRDefault="00884D89" w:rsidP="00884D89"/>
    <w:p w14:paraId="0E15D7B5" w14:textId="243DB92C" w:rsidR="00884D89" w:rsidRDefault="00884D89" w:rsidP="00884D89"/>
    <w:p w14:paraId="7700E310" w14:textId="70006157" w:rsidR="00884D89" w:rsidRDefault="00884D89" w:rsidP="00884D89"/>
    <w:p w14:paraId="7813D25F" w14:textId="4B451476" w:rsidR="00884D89" w:rsidRDefault="00884D89" w:rsidP="00884D89"/>
    <w:p w14:paraId="2B7A8691" w14:textId="4BA3991A" w:rsidR="00884D89" w:rsidRDefault="00884D89" w:rsidP="00884D89"/>
    <w:p w14:paraId="16892C7D" w14:textId="591FBF75" w:rsidR="00884D89" w:rsidRDefault="00884D89" w:rsidP="00884D89"/>
    <w:p w14:paraId="277C79A6" w14:textId="6EA5D140" w:rsidR="00884D89" w:rsidRDefault="00884D89" w:rsidP="00884D89"/>
    <w:p w14:paraId="6D539EA8" w14:textId="5ED2AE3F" w:rsidR="00884D89" w:rsidRDefault="00884D89" w:rsidP="00884D89"/>
    <w:p w14:paraId="3BFA8C91" w14:textId="6BDE5B9F" w:rsidR="00884D89" w:rsidRDefault="00884D89" w:rsidP="00884D89"/>
    <w:p w14:paraId="15EF6222" w14:textId="05CFEC74" w:rsidR="00884D89" w:rsidRDefault="00884D89" w:rsidP="00884D89"/>
    <w:p w14:paraId="752B3989" w14:textId="5AFCA1A2" w:rsidR="00884D89" w:rsidRDefault="00884D89" w:rsidP="00884D89"/>
    <w:p w14:paraId="5FAFDE51" w14:textId="5A0F9070" w:rsidR="00884D89" w:rsidRDefault="00884D89" w:rsidP="00884D89"/>
    <w:p w14:paraId="78F0A8E2" w14:textId="235811A1" w:rsidR="00884D89" w:rsidRDefault="00884D89" w:rsidP="00884D89"/>
    <w:p w14:paraId="438BCFAD" w14:textId="5A0A22AB" w:rsidR="00884D89" w:rsidRDefault="00884D89" w:rsidP="00884D89"/>
    <w:p w14:paraId="65AAF723" w14:textId="22C06ABC" w:rsidR="00884D89" w:rsidRDefault="00884D89" w:rsidP="00884D89"/>
    <w:p w14:paraId="6AD7EB01" w14:textId="5DFB6565" w:rsidR="00884D89" w:rsidRDefault="00884D89" w:rsidP="00884D89"/>
    <w:p w14:paraId="785F77C7" w14:textId="5B1B3AF3" w:rsidR="00884D89" w:rsidRDefault="00884D89" w:rsidP="00884D89"/>
    <w:p w14:paraId="0182F539" w14:textId="5CBA9764" w:rsidR="00884D89" w:rsidRDefault="00884D89" w:rsidP="00884D89"/>
    <w:p w14:paraId="18063CCA" w14:textId="0C1B5845" w:rsidR="00884D89" w:rsidRDefault="00884D89" w:rsidP="00884D89"/>
    <w:p w14:paraId="4256C3E3" w14:textId="139E2A25" w:rsidR="00884D89" w:rsidRDefault="00884D89" w:rsidP="00884D89"/>
    <w:p w14:paraId="15A5AAC8" w14:textId="5827DE81" w:rsidR="00884D89" w:rsidRDefault="00884D89" w:rsidP="00884D89"/>
    <w:p w14:paraId="0F956538" w14:textId="762FC28A" w:rsidR="00884D89" w:rsidRDefault="00884D89" w:rsidP="00884D89"/>
    <w:p w14:paraId="7158CF69" w14:textId="01F73D49" w:rsidR="00884D89" w:rsidRDefault="00884D89" w:rsidP="00884D89"/>
    <w:p w14:paraId="3051EA66" w14:textId="4A7F38D6" w:rsidR="0074098B" w:rsidRDefault="0074098B">
      <w:pPr>
        <w:spacing w:line="240" w:lineRule="auto"/>
        <w:ind w:firstLine="0"/>
        <w:jc w:val="left"/>
      </w:pPr>
    </w:p>
    <w:p w14:paraId="519A0832" w14:textId="6DCA5BCB" w:rsidR="0074098B" w:rsidRDefault="0074098B">
      <w:pPr>
        <w:spacing w:line="240" w:lineRule="auto"/>
        <w:ind w:firstLine="0"/>
        <w:jc w:val="left"/>
      </w:pPr>
    </w:p>
    <w:p w14:paraId="4240C6F1" w14:textId="77777777" w:rsidR="00DC10CB" w:rsidRDefault="00DC10CB" w:rsidP="00DC10CB">
      <w:pPr>
        <w:ind w:firstLine="0"/>
        <w:jc w:val="center"/>
      </w:pPr>
    </w:p>
    <w:p w14:paraId="04A15EE0" w14:textId="5FF65284" w:rsidR="00DC10CB" w:rsidRDefault="00DC10CB" w:rsidP="00DC10CB">
      <w:pPr>
        <w:ind w:firstLine="0"/>
        <w:jc w:val="center"/>
      </w:pPr>
      <w:r>
        <w:t>Hình 7: Gợi ý sản phẩm cho khách hàng</w:t>
      </w:r>
    </w:p>
    <w:p w14:paraId="7461D68D" w14:textId="6870D036" w:rsidR="00884D89" w:rsidRDefault="00DC10CB">
      <w:pPr>
        <w:spacing w:line="240" w:lineRule="auto"/>
        <w:ind w:firstLine="0"/>
        <w:jc w:val="left"/>
      </w:pPr>
      <w:r>
        <w:br w:type="page"/>
      </w:r>
    </w:p>
    <w:p w14:paraId="6924895C" w14:textId="192AC646" w:rsidR="00884D89" w:rsidRDefault="000F3265" w:rsidP="000F3265">
      <w:pPr>
        <w:ind w:firstLine="0"/>
      </w:pPr>
      <w:r>
        <w:lastRenderedPageBreak/>
        <w:t>Ý nghĩa:</w:t>
      </w:r>
    </w:p>
    <w:p w14:paraId="1D341381" w14:textId="232B9677" w:rsidR="00EA729B" w:rsidRDefault="00EA729B" w:rsidP="00EA729B">
      <w:pPr>
        <w:pStyle w:val="ListParagraph"/>
        <w:numPr>
          <w:ilvl w:val="0"/>
          <w:numId w:val="27"/>
        </w:numPr>
      </w:pPr>
      <w:r>
        <w:t xml:space="preserve">Giải thuật này dùng để hiển thị những sản phẩm gợi ý cho khách hàng. </w:t>
      </w:r>
    </w:p>
    <w:p w14:paraId="47B46D84" w14:textId="285947C1" w:rsidR="000F3265" w:rsidRDefault="00EA729B" w:rsidP="00EA729B">
      <w:pPr>
        <w:pStyle w:val="ListParagraph"/>
        <w:numPr>
          <w:ilvl w:val="0"/>
          <w:numId w:val="27"/>
        </w:numPr>
      </w:pPr>
      <w:r>
        <w:t>Hệ  thống  sẽ  kiểm  tra  xem  khách  hàng  có độ  tương  tự  với  bất  kỳ  khách  hàng  nào  khác không. Nếu có độ tương tự với khách hàng khác, hệ thống lại kiểm tra tiếp có sản phẩm được khách hàng có độ tương tự với khách hàng đang xét đánh giá không. Nếu có, hệ thống sẽ dự đoán độ thích của khách hàng trên các sản phẩm theo giải thuật lọc cộng tác. Ngược lại, dự đoán độ thích của khách hàng trên các sản phẩm dựa vào các thuộc tính mà khách hàng đã cung cấp. Nếu không có độ tương tự với khách hàng khác, hệ thống kiểm tra có thông tin mà khách hàng cung cấp lúc đăng ký hay không. Nếu có, dự đoán độ thích của khách hàng trên các sản phẩm dựa  vào  các  thuộc  tính đó. Ngược lại sẽ hiển thị các sản phẩm bán chạy nhất cho khách hàng.</w:t>
      </w:r>
    </w:p>
    <w:p w14:paraId="3E0B632F" w14:textId="77777777" w:rsidR="00915256" w:rsidRPr="00884D89" w:rsidRDefault="00915256" w:rsidP="00EA729B">
      <w:pPr>
        <w:pStyle w:val="ListParagraph"/>
        <w:numPr>
          <w:ilvl w:val="0"/>
          <w:numId w:val="27"/>
        </w:numPr>
      </w:pPr>
    </w:p>
    <w:p w14:paraId="43EC36B4" w14:textId="6D32E131" w:rsidR="00AA438B" w:rsidRDefault="00C20296" w:rsidP="0073670A">
      <w:pPr>
        <w:pStyle w:val="Heading3"/>
      </w:pPr>
      <w:bookmarkStart w:id="51" w:name="_Toc474928441"/>
      <w:r>
        <w:t>2.</w:t>
      </w:r>
      <w:r w:rsidR="00A0419C">
        <w:t>2</w:t>
      </w:r>
      <w:r>
        <w:t>.</w:t>
      </w:r>
      <w:r w:rsidR="00A0419C">
        <w:t>6</w:t>
      </w:r>
      <w:r>
        <w:t xml:space="preserve">. </w:t>
      </w:r>
      <w:r w:rsidR="0073670A">
        <w:t>Biểu đồ lớ</w:t>
      </w:r>
      <w:r w:rsidR="00926A78">
        <w:t>p lĩnh vực</w:t>
      </w:r>
      <w:bookmarkEnd w:id="51"/>
    </w:p>
    <w:p w14:paraId="57FB6D2F" w14:textId="77777777" w:rsidR="0073670A" w:rsidRPr="0073670A" w:rsidRDefault="0073670A" w:rsidP="0073670A"/>
    <w:p w14:paraId="63987D16" w14:textId="39558C53" w:rsidR="0073670A" w:rsidRDefault="0073670A" w:rsidP="00746558">
      <w:pPr>
        <w:ind w:firstLine="426"/>
      </w:pPr>
    </w:p>
    <w:p w14:paraId="6C03AD1A" w14:textId="77777777" w:rsidR="00926A78" w:rsidRDefault="00926A78" w:rsidP="0073670A"/>
    <w:p w14:paraId="64149ECD" w14:textId="0CE47AA8" w:rsidR="00A0419C" w:rsidRDefault="00DC10CB" w:rsidP="00926A78">
      <w:pPr>
        <w:jc w:val="center"/>
      </w:pPr>
      <w:r>
        <w:t>Hình 8</w:t>
      </w:r>
      <w:r w:rsidR="00926A78">
        <w:t>: Biểu đồ lớp lĩnh vực</w:t>
      </w:r>
    </w:p>
    <w:p w14:paraId="7F50DE95" w14:textId="6A9B454B" w:rsidR="00926A78" w:rsidRDefault="00926A78" w:rsidP="00A0419C">
      <w:pPr>
        <w:spacing w:line="240" w:lineRule="auto"/>
        <w:ind w:firstLine="0"/>
        <w:jc w:val="left"/>
      </w:pPr>
    </w:p>
    <w:p w14:paraId="2D33A17B" w14:textId="158314A6" w:rsidR="00A317BA" w:rsidRDefault="00C20296" w:rsidP="00A0419C">
      <w:pPr>
        <w:pStyle w:val="Heading3"/>
      </w:pPr>
      <w:bookmarkStart w:id="52" w:name="_Toc474928442"/>
      <w:r>
        <w:t>2.2.</w:t>
      </w:r>
      <w:r w:rsidR="00A0419C">
        <w:t>7</w:t>
      </w:r>
      <w:r>
        <w:t xml:space="preserve">. </w:t>
      </w:r>
      <w:r w:rsidR="00926A78">
        <w:t>Biểu đồ</w:t>
      </w:r>
      <w:r w:rsidR="006D6FD7">
        <w:t xml:space="preserve"> </w:t>
      </w:r>
      <w:r w:rsidR="004B3E7A">
        <w:t>trình tự</w:t>
      </w:r>
      <w:bookmarkEnd w:id="52"/>
    </w:p>
    <w:p w14:paraId="1565696E" w14:textId="77777777" w:rsidR="00A0419C" w:rsidRDefault="00A0419C" w:rsidP="00A0419C">
      <w:pPr>
        <w:pStyle w:val="Heading4"/>
        <w:rPr>
          <w:lang w:val="vi-VN"/>
        </w:rPr>
      </w:pPr>
      <w:r>
        <w:t xml:space="preserve">UC xem trang </w:t>
      </w:r>
      <w:r>
        <w:rPr>
          <w:lang w:val="vi-VN"/>
        </w:rPr>
        <w:t>chủ</w:t>
      </w:r>
    </w:p>
    <w:p w14:paraId="6E8A502A" w14:textId="11EDCAE9" w:rsidR="00A0419C" w:rsidRDefault="00A0419C" w:rsidP="00A0419C">
      <w:pPr>
        <w:jc w:val="center"/>
        <w:rPr>
          <w:noProof/>
          <w:lang w:val="vi-VN" w:eastAsia="vi-VN"/>
        </w:rPr>
      </w:pPr>
    </w:p>
    <w:p w14:paraId="6A8E0A88" w14:textId="77777777" w:rsidR="00DC10CB" w:rsidRDefault="00DC10CB" w:rsidP="00A0419C">
      <w:pPr>
        <w:jc w:val="center"/>
      </w:pPr>
    </w:p>
    <w:p w14:paraId="4B3245BB" w14:textId="68F4C9C7" w:rsidR="00A0419C" w:rsidRDefault="00DC10CB" w:rsidP="00A0419C">
      <w:pPr>
        <w:jc w:val="center"/>
      </w:pPr>
      <w:r>
        <w:t>Hình 9</w:t>
      </w:r>
      <w:r w:rsidR="00A0419C">
        <w:t>: Biểu đồ trình tự UC xem trang chủ</w:t>
      </w:r>
    </w:p>
    <w:p w14:paraId="0410D91A" w14:textId="77777777" w:rsidR="00A0419C" w:rsidRPr="00A0419C" w:rsidRDefault="00A0419C" w:rsidP="00A0419C">
      <w:pPr>
        <w:ind w:firstLine="0"/>
      </w:pPr>
    </w:p>
    <w:p w14:paraId="04E56E65" w14:textId="77777777" w:rsidR="00E17286" w:rsidRDefault="00E17286" w:rsidP="00E17286">
      <w:pPr>
        <w:pStyle w:val="Heading4"/>
      </w:pPr>
      <w:r>
        <w:t>UC Quản lý User</w:t>
      </w:r>
    </w:p>
    <w:p w14:paraId="70C8D169" w14:textId="77777777" w:rsidR="00E17286" w:rsidRDefault="00E17286" w:rsidP="00771E87">
      <w:pPr>
        <w:pStyle w:val="ListParagraph"/>
        <w:numPr>
          <w:ilvl w:val="2"/>
          <w:numId w:val="3"/>
        </w:numPr>
      </w:pPr>
      <w:r>
        <w:t xml:space="preserve">Hiển thị danh sách người dùng </w:t>
      </w:r>
    </w:p>
    <w:p w14:paraId="6316963D" w14:textId="77777777" w:rsidR="00E17286" w:rsidRDefault="00E17286" w:rsidP="00E17286">
      <w:r w:rsidRPr="00C12077">
        <w:rPr>
          <w:noProof/>
        </w:rPr>
        <w:drawing>
          <wp:inline distT="0" distB="0" distL="0" distR="0" wp14:anchorId="4BCFA9AB" wp14:editId="78ACD943">
            <wp:extent cx="5179985" cy="189189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01697" cy="1899822"/>
                    </a:xfrm>
                    <a:prstGeom prst="rect">
                      <a:avLst/>
                    </a:prstGeom>
                    <a:noFill/>
                    <a:ln>
                      <a:noFill/>
                    </a:ln>
                  </pic:spPr>
                </pic:pic>
              </a:graphicData>
            </a:graphic>
          </wp:inline>
        </w:drawing>
      </w:r>
    </w:p>
    <w:p w14:paraId="748E8DFB" w14:textId="5503D14C" w:rsidR="00DB1E3D" w:rsidRDefault="00DC10CB" w:rsidP="00DB1E3D">
      <w:pPr>
        <w:jc w:val="center"/>
      </w:pPr>
      <w:r>
        <w:t>Hình 10</w:t>
      </w:r>
      <w:r w:rsidR="00DB1E3D">
        <w:t>: Biểu đồ trình tự UC Quản lý User</w:t>
      </w:r>
    </w:p>
    <w:p w14:paraId="71432EC8" w14:textId="60BBF2FA" w:rsidR="00DB1E3D" w:rsidRDefault="00DB1E3D" w:rsidP="00E17286">
      <w:pPr>
        <w:spacing w:line="240" w:lineRule="auto"/>
        <w:ind w:firstLine="0"/>
        <w:jc w:val="left"/>
      </w:pPr>
    </w:p>
    <w:p w14:paraId="39669802" w14:textId="77777777" w:rsidR="00E17286" w:rsidRDefault="00E17286" w:rsidP="00E17286">
      <w:pPr>
        <w:pStyle w:val="Heading4"/>
      </w:pPr>
      <w:r>
        <w:lastRenderedPageBreak/>
        <w:t>UC Thống kê báo cáo</w:t>
      </w:r>
    </w:p>
    <w:p w14:paraId="2FE24730" w14:textId="77777777" w:rsidR="00E17286" w:rsidRDefault="00E17286" w:rsidP="00E17286"/>
    <w:p w14:paraId="16D1DAB3" w14:textId="77777777" w:rsidR="00E17286" w:rsidRDefault="00E17286" w:rsidP="00DB1E3D">
      <w:pPr>
        <w:jc w:val="center"/>
      </w:pPr>
      <w:r w:rsidRPr="00C12077">
        <w:rPr>
          <w:noProof/>
        </w:rPr>
        <w:drawing>
          <wp:inline distT="0" distB="0" distL="0" distR="0" wp14:anchorId="1A17DEDF" wp14:editId="20CDCA7C">
            <wp:extent cx="4877435" cy="19727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88425" cy="1977166"/>
                    </a:xfrm>
                    <a:prstGeom prst="rect">
                      <a:avLst/>
                    </a:prstGeom>
                    <a:noFill/>
                    <a:ln>
                      <a:noFill/>
                    </a:ln>
                  </pic:spPr>
                </pic:pic>
              </a:graphicData>
            </a:graphic>
          </wp:inline>
        </w:drawing>
      </w:r>
    </w:p>
    <w:p w14:paraId="0BBFCBD7" w14:textId="0C2990BF" w:rsidR="00DB1E3D" w:rsidRDefault="00DC10CB" w:rsidP="00DB1E3D">
      <w:pPr>
        <w:jc w:val="center"/>
      </w:pPr>
      <w:r>
        <w:t>Hình 11</w:t>
      </w:r>
      <w:r w:rsidR="00DB1E3D">
        <w:t>: Biểu đồ trình tự UC Thống kê báo cáo.</w:t>
      </w:r>
    </w:p>
    <w:p w14:paraId="57FB9D2B" w14:textId="77777777" w:rsidR="00DB1E3D" w:rsidRDefault="00DB1E3D" w:rsidP="00E17286"/>
    <w:p w14:paraId="6AC95EF3" w14:textId="77777777" w:rsidR="00E17286" w:rsidRDefault="00E17286" w:rsidP="00E17286">
      <w:pPr>
        <w:pStyle w:val="Heading4"/>
      </w:pPr>
      <w:r>
        <w:t>UC tìm kiếm</w:t>
      </w:r>
    </w:p>
    <w:p w14:paraId="4A4C726F" w14:textId="77777777" w:rsidR="00E17286" w:rsidRDefault="00E31557" w:rsidP="00DB1E3D">
      <w:pPr>
        <w:jc w:val="center"/>
      </w:pPr>
      <w:r>
        <w:rPr>
          <w:noProof/>
        </w:rPr>
        <w:drawing>
          <wp:inline distT="0" distB="0" distL="0" distR="0" wp14:anchorId="11DDB6BD" wp14:editId="01B83347">
            <wp:extent cx="5220335" cy="1814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07 at 2.49.11 AM.png"/>
                    <pic:cNvPicPr/>
                  </pic:nvPicPr>
                  <pic:blipFill>
                    <a:blip r:embed="rId20">
                      <a:extLst>
                        <a:ext uri="{28A0092B-C50C-407E-A947-70E740481C1C}">
                          <a14:useLocalDpi xmlns:a14="http://schemas.microsoft.com/office/drawing/2010/main" val="0"/>
                        </a:ext>
                      </a:extLst>
                    </a:blip>
                    <a:stretch>
                      <a:fillRect/>
                    </a:stretch>
                  </pic:blipFill>
                  <pic:spPr>
                    <a:xfrm>
                      <a:off x="0" y="0"/>
                      <a:ext cx="5229690" cy="1817541"/>
                    </a:xfrm>
                    <a:prstGeom prst="rect">
                      <a:avLst/>
                    </a:prstGeom>
                  </pic:spPr>
                </pic:pic>
              </a:graphicData>
            </a:graphic>
          </wp:inline>
        </w:drawing>
      </w:r>
    </w:p>
    <w:p w14:paraId="71CEE45D" w14:textId="47AAC5D2" w:rsidR="00DB1E3D" w:rsidRDefault="00DC10CB" w:rsidP="00DB1E3D">
      <w:pPr>
        <w:jc w:val="center"/>
      </w:pPr>
      <w:r>
        <w:t>Hình 12</w:t>
      </w:r>
      <w:r w:rsidR="00DB1E3D">
        <w:t>: Biểu đồ trình tự UC Tìm kiếm</w:t>
      </w:r>
    </w:p>
    <w:p w14:paraId="4A1D81A3" w14:textId="69033848" w:rsidR="00DB1E3D" w:rsidRDefault="00F52F07" w:rsidP="00F52F07">
      <w:pPr>
        <w:spacing w:line="240" w:lineRule="auto"/>
        <w:ind w:firstLine="0"/>
        <w:jc w:val="left"/>
      </w:pPr>
      <w:r>
        <w:br w:type="page"/>
      </w:r>
    </w:p>
    <w:p w14:paraId="027C3C8B" w14:textId="039B9C87" w:rsidR="00D063D1" w:rsidRDefault="00F52F07" w:rsidP="00D063D1">
      <w:pPr>
        <w:pStyle w:val="Heading3"/>
      </w:pPr>
      <w:bookmarkStart w:id="53" w:name="_Toc474928443"/>
      <w:r>
        <w:rPr>
          <w:noProof/>
        </w:rPr>
        <w:lastRenderedPageBreak/>
        <w:drawing>
          <wp:anchor distT="0" distB="0" distL="114300" distR="114300" simplePos="0" relativeHeight="251740160" behindDoc="0" locked="0" layoutInCell="1" allowOverlap="1" wp14:anchorId="2D959751" wp14:editId="74EABAC0">
            <wp:simplePos x="0" y="0"/>
            <wp:positionH relativeFrom="page">
              <wp:align>left</wp:align>
            </wp:positionH>
            <wp:positionV relativeFrom="paragraph">
              <wp:posOffset>246380</wp:posOffset>
            </wp:positionV>
            <wp:extent cx="7677970" cy="7881411"/>
            <wp:effectExtent l="0" t="0" r="0" b="571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17 at 8.45.03 AM.png"/>
                    <pic:cNvPicPr/>
                  </pic:nvPicPr>
                  <pic:blipFill>
                    <a:blip r:embed="rId21">
                      <a:extLst>
                        <a:ext uri="{28A0092B-C50C-407E-A947-70E740481C1C}">
                          <a14:useLocalDpi xmlns:a14="http://schemas.microsoft.com/office/drawing/2010/main" val="0"/>
                        </a:ext>
                      </a:extLst>
                    </a:blip>
                    <a:stretch>
                      <a:fillRect/>
                    </a:stretch>
                  </pic:blipFill>
                  <pic:spPr>
                    <a:xfrm>
                      <a:off x="0" y="0"/>
                      <a:ext cx="7677970" cy="7881411"/>
                    </a:xfrm>
                    <a:prstGeom prst="rect">
                      <a:avLst/>
                    </a:prstGeom>
                  </pic:spPr>
                </pic:pic>
              </a:graphicData>
            </a:graphic>
            <wp14:sizeRelH relativeFrom="page">
              <wp14:pctWidth>0</wp14:pctWidth>
            </wp14:sizeRelH>
            <wp14:sizeRelV relativeFrom="page">
              <wp14:pctHeight>0</wp14:pctHeight>
            </wp14:sizeRelV>
          </wp:anchor>
        </w:drawing>
      </w:r>
      <w:r w:rsidR="00D063D1">
        <w:t>2.2.5. Thiết kế cơ sở dữ liệu.</w:t>
      </w:r>
      <w:bookmarkEnd w:id="53"/>
    </w:p>
    <w:p w14:paraId="61BE4FF2" w14:textId="7D73D1E4" w:rsidR="00F52F07" w:rsidRDefault="00DC10CB" w:rsidP="00F52F07">
      <w:pPr>
        <w:spacing w:line="240" w:lineRule="auto"/>
        <w:ind w:firstLine="0"/>
        <w:jc w:val="center"/>
      </w:pPr>
      <w:r>
        <w:t xml:space="preserve">Hình 13: </w:t>
      </w:r>
      <w:r w:rsidR="00F52F07">
        <w:t>Biểu đồ thực thể hệ thống</w:t>
      </w:r>
    </w:p>
    <w:p w14:paraId="080E4D0E" w14:textId="27AEC63D" w:rsidR="00F52F07" w:rsidRPr="00F52F07" w:rsidRDefault="00F52F07" w:rsidP="00F52F07">
      <w:pPr>
        <w:spacing w:line="240" w:lineRule="auto"/>
        <w:ind w:firstLine="0"/>
        <w:jc w:val="left"/>
      </w:pPr>
      <w:r>
        <w:br w:type="page"/>
      </w:r>
    </w:p>
    <w:p w14:paraId="5B6B0113" w14:textId="51AFAF8C" w:rsidR="00BC7BB0" w:rsidRPr="00DB1E3D" w:rsidRDefault="00BC7BB0" w:rsidP="00771E87">
      <w:pPr>
        <w:pStyle w:val="ListParagraph"/>
        <w:numPr>
          <w:ilvl w:val="0"/>
          <w:numId w:val="6"/>
        </w:numPr>
        <w:rPr>
          <w:b/>
          <w:lang w:val="vi-VN"/>
        </w:rPr>
      </w:pPr>
      <w:r w:rsidRPr="00DB1E3D">
        <w:rPr>
          <w:b/>
          <w:lang w:val="vi-VN"/>
        </w:rPr>
        <w:lastRenderedPageBreak/>
        <w:t xml:space="preserve">Bảng </w:t>
      </w:r>
      <w:r w:rsidR="00F52F07">
        <w:rPr>
          <w:b/>
        </w:rPr>
        <w:t>Provider</w:t>
      </w:r>
      <w:r w:rsidRPr="00DB1E3D">
        <w:rPr>
          <w:b/>
          <w:lang w:val="vi-VN"/>
        </w:rPr>
        <w:t xml:space="preserve"> (</w:t>
      </w:r>
      <w:r w:rsidR="00F52F07">
        <w:rPr>
          <w:b/>
        </w:rPr>
        <w:t>Nhà cung cấp</w:t>
      </w:r>
      <w:r w:rsidRPr="00DB1E3D">
        <w:rPr>
          <w:b/>
          <w:lang w:val="vi-VN"/>
        </w:rPr>
        <w:t>)</w:t>
      </w:r>
    </w:p>
    <w:tbl>
      <w:tblPr>
        <w:tblStyle w:val="TableGrid"/>
        <w:tblW w:w="9060" w:type="dxa"/>
        <w:tblLook w:val="04A0" w:firstRow="1" w:lastRow="0" w:firstColumn="1" w:lastColumn="0" w:noHBand="0" w:noVBand="1"/>
      </w:tblPr>
      <w:tblGrid>
        <w:gridCol w:w="2689"/>
        <w:gridCol w:w="1701"/>
        <w:gridCol w:w="1134"/>
        <w:gridCol w:w="1134"/>
        <w:gridCol w:w="2402"/>
      </w:tblGrid>
      <w:tr w:rsidR="00BC7BB0" w:rsidRPr="00746558" w14:paraId="78BDDD62" w14:textId="77777777" w:rsidTr="00F52F07">
        <w:trPr>
          <w:trHeight w:val="492"/>
        </w:trPr>
        <w:tc>
          <w:tcPr>
            <w:tcW w:w="2689" w:type="dxa"/>
          </w:tcPr>
          <w:p w14:paraId="33152DCA" w14:textId="77777777" w:rsidR="00746558" w:rsidRPr="00746558" w:rsidRDefault="00746558" w:rsidP="00746558">
            <w:pPr>
              <w:pStyle w:val="NoSpacing"/>
              <w:rPr>
                <w:b/>
              </w:rPr>
            </w:pPr>
            <w:r w:rsidRPr="00746558">
              <w:rPr>
                <w:b/>
              </w:rPr>
              <w:t>Tên trường</w:t>
            </w:r>
          </w:p>
        </w:tc>
        <w:tc>
          <w:tcPr>
            <w:tcW w:w="1701" w:type="dxa"/>
          </w:tcPr>
          <w:p w14:paraId="4E8A69D6" w14:textId="77777777" w:rsidR="00746558" w:rsidRPr="00746558" w:rsidRDefault="00746558" w:rsidP="00746558">
            <w:pPr>
              <w:pStyle w:val="NoSpacing"/>
              <w:rPr>
                <w:b/>
              </w:rPr>
            </w:pPr>
            <w:r w:rsidRPr="00746558">
              <w:rPr>
                <w:b/>
              </w:rPr>
              <w:t>Kiểu dữ liệu</w:t>
            </w:r>
          </w:p>
        </w:tc>
        <w:tc>
          <w:tcPr>
            <w:tcW w:w="1134" w:type="dxa"/>
          </w:tcPr>
          <w:p w14:paraId="2F0B0D36" w14:textId="77777777" w:rsidR="00746558" w:rsidRPr="00746558" w:rsidRDefault="00746558" w:rsidP="00746558">
            <w:pPr>
              <w:pStyle w:val="NoSpacing"/>
              <w:rPr>
                <w:b/>
              </w:rPr>
            </w:pPr>
            <w:r w:rsidRPr="00746558">
              <w:rPr>
                <w:b/>
              </w:rPr>
              <w:t>Khóa</w:t>
            </w:r>
          </w:p>
        </w:tc>
        <w:tc>
          <w:tcPr>
            <w:tcW w:w="1134" w:type="dxa"/>
          </w:tcPr>
          <w:p w14:paraId="56069B9F" w14:textId="77777777" w:rsidR="00746558" w:rsidRPr="00746558" w:rsidRDefault="00746558" w:rsidP="00746558">
            <w:pPr>
              <w:pStyle w:val="NoSpacing"/>
              <w:rPr>
                <w:b/>
              </w:rPr>
            </w:pPr>
            <w:r w:rsidRPr="00746558">
              <w:rPr>
                <w:b/>
              </w:rPr>
              <w:t>Giá trị</w:t>
            </w:r>
          </w:p>
        </w:tc>
        <w:tc>
          <w:tcPr>
            <w:tcW w:w="2402" w:type="dxa"/>
          </w:tcPr>
          <w:p w14:paraId="568CF5C8" w14:textId="77777777" w:rsidR="00746558" w:rsidRPr="00746558" w:rsidRDefault="00746558" w:rsidP="00746558">
            <w:pPr>
              <w:pStyle w:val="NoSpacing"/>
              <w:rPr>
                <w:b/>
              </w:rPr>
            </w:pPr>
            <w:r w:rsidRPr="00746558">
              <w:rPr>
                <w:b/>
              </w:rPr>
              <w:t>Ý nghĩa</w:t>
            </w:r>
          </w:p>
        </w:tc>
      </w:tr>
      <w:tr w:rsidR="00365071" w:rsidRPr="00923C0E" w14:paraId="27B35681" w14:textId="77777777" w:rsidTr="00915256">
        <w:trPr>
          <w:trHeight w:val="278"/>
        </w:trPr>
        <w:tc>
          <w:tcPr>
            <w:tcW w:w="2689" w:type="dxa"/>
            <w:vAlign w:val="center"/>
          </w:tcPr>
          <w:p w14:paraId="26E2EFBD" w14:textId="26319FAE" w:rsidR="00365071" w:rsidRPr="00F52F07" w:rsidRDefault="00365071" w:rsidP="00365071">
            <w:pPr>
              <w:pStyle w:val="NoSpacing"/>
              <w:rPr>
                <w:lang w:val="en-US"/>
              </w:rPr>
            </w:pPr>
            <w:r>
              <w:rPr>
                <w:b/>
                <w:bCs/>
                <w:u w:val="single"/>
              </w:rPr>
              <w:t xml:space="preserve">provider_id </w:t>
            </w:r>
          </w:p>
        </w:tc>
        <w:tc>
          <w:tcPr>
            <w:tcW w:w="1701" w:type="dxa"/>
            <w:vAlign w:val="center"/>
          </w:tcPr>
          <w:p w14:paraId="6B13F84E" w14:textId="7F71D7A0" w:rsidR="00365071" w:rsidRPr="00F52F07" w:rsidRDefault="00365071" w:rsidP="00365071">
            <w:pPr>
              <w:pStyle w:val="NoSpacing"/>
              <w:rPr>
                <w:lang w:val="en-US"/>
              </w:rPr>
            </w:pPr>
            <w:r>
              <w:rPr>
                <w:color w:val="717171"/>
              </w:rPr>
              <w:t xml:space="preserve">int(11) AI PK </w:t>
            </w:r>
          </w:p>
        </w:tc>
        <w:tc>
          <w:tcPr>
            <w:tcW w:w="1134" w:type="dxa"/>
          </w:tcPr>
          <w:p w14:paraId="7829AF96" w14:textId="0C6FB509" w:rsidR="00365071" w:rsidRPr="00F52F07" w:rsidRDefault="00365071" w:rsidP="00365071">
            <w:pPr>
              <w:pStyle w:val="NoSpacing"/>
              <w:rPr>
                <w:lang w:val="en-US"/>
              </w:rPr>
            </w:pPr>
            <w:r>
              <w:rPr>
                <w:lang w:val="en-US"/>
              </w:rPr>
              <w:t>PK</w:t>
            </w:r>
          </w:p>
        </w:tc>
        <w:tc>
          <w:tcPr>
            <w:tcW w:w="1134" w:type="dxa"/>
          </w:tcPr>
          <w:p w14:paraId="7241F304" w14:textId="77777777" w:rsidR="00365071" w:rsidRPr="00923C0E" w:rsidRDefault="00365071" w:rsidP="00365071">
            <w:pPr>
              <w:pStyle w:val="NoSpacing"/>
            </w:pPr>
          </w:p>
        </w:tc>
        <w:tc>
          <w:tcPr>
            <w:tcW w:w="2402" w:type="dxa"/>
          </w:tcPr>
          <w:p w14:paraId="6714E573" w14:textId="2CCF02DB" w:rsidR="00365071" w:rsidRPr="00F52F07" w:rsidRDefault="00365071" w:rsidP="00365071">
            <w:pPr>
              <w:pStyle w:val="NoSpacing"/>
              <w:rPr>
                <w:lang w:val="en-US"/>
              </w:rPr>
            </w:pPr>
            <w:r>
              <w:rPr>
                <w:lang w:val="en-US"/>
              </w:rPr>
              <w:t>Mã nhà cung cấp</w:t>
            </w:r>
          </w:p>
        </w:tc>
      </w:tr>
      <w:tr w:rsidR="00365071" w:rsidRPr="00923C0E" w14:paraId="3AFA856C" w14:textId="77777777" w:rsidTr="00915256">
        <w:trPr>
          <w:trHeight w:val="137"/>
        </w:trPr>
        <w:tc>
          <w:tcPr>
            <w:tcW w:w="2689" w:type="dxa"/>
            <w:vAlign w:val="center"/>
          </w:tcPr>
          <w:p w14:paraId="260A51A8" w14:textId="77E0FEC8" w:rsidR="00365071" w:rsidRPr="00F52F07" w:rsidRDefault="00365071" w:rsidP="00365071">
            <w:pPr>
              <w:pStyle w:val="NoSpacing"/>
              <w:rPr>
                <w:lang w:val="en-US"/>
              </w:rPr>
            </w:pPr>
            <w:r>
              <w:t xml:space="preserve">provider_prefix </w:t>
            </w:r>
          </w:p>
        </w:tc>
        <w:tc>
          <w:tcPr>
            <w:tcW w:w="1701" w:type="dxa"/>
            <w:vAlign w:val="center"/>
          </w:tcPr>
          <w:p w14:paraId="74EB55BF" w14:textId="175CF488" w:rsidR="00365071" w:rsidRPr="00F52F07" w:rsidRDefault="00365071" w:rsidP="00365071">
            <w:pPr>
              <w:pStyle w:val="NoSpacing"/>
              <w:rPr>
                <w:lang w:val="en-US"/>
              </w:rPr>
            </w:pPr>
            <w:r>
              <w:rPr>
                <w:color w:val="717171"/>
              </w:rPr>
              <w:t xml:space="preserve">varchar(5) </w:t>
            </w:r>
          </w:p>
        </w:tc>
        <w:tc>
          <w:tcPr>
            <w:tcW w:w="1134" w:type="dxa"/>
          </w:tcPr>
          <w:p w14:paraId="034577AD" w14:textId="77777777" w:rsidR="00365071" w:rsidRPr="00923C0E" w:rsidRDefault="00365071" w:rsidP="00365071">
            <w:pPr>
              <w:pStyle w:val="NoSpacing"/>
            </w:pPr>
          </w:p>
        </w:tc>
        <w:tc>
          <w:tcPr>
            <w:tcW w:w="1134" w:type="dxa"/>
          </w:tcPr>
          <w:p w14:paraId="1B0CE1EB" w14:textId="77777777" w:rsidR="00365071" w:rsidRPr="00923C0E" w:rsidRDefault="00365071" w:rsidP="00365071">
            <w:pPr>
              <w:pStyle w:val="NoSpacing"/>
            </w:pPr>
          </w:p>
        </w:tc>
        <w:tc>
          <w:tcPr>
            <w:tcW w:w="2402" w:type="dxa"/>
          </w:tcPr>
          <w:p w14:paraId="5843C572" w14:textId="5B643A39" w:rsidR="00365071" w:rsidRPr="00F52F07" w:rsidRDefault="00365071" w:rsidP="00365071">
            <w:pPr>
              <w:pStyle w:val="NoSpacing"/>
              <w:rPr>
                <w:lang w:val="en-US"/>
              </w:rPr>
            </w:pPr>
          </w:p>
        </w:tc>
      </w:tr>
      <w:tr w:rsidR="00365071" w:rsidRPr="00923C0E" w14:paraId="10DB2941" w14:textId="77777777" w:rsidTr="00915256">
        <w:trPr>
          <w:trHeight w:val="137"/>
        </w:trPr>
        <w:tc>
          <w:tcPr>
            <w:tcW w:w="2689" w:type="dxa"/>
            <w:vAlign w:val="center"/>
          </w:tcPr>
          <w:p w14:paraId="37DD665D" w14:textId="652A922D" w:rsidR="00365071" w:rsidRPr="00F52F07" w:rsidRDefault="00365071" w:rsidP="00365071">
            <w:pPr>
              <w:pStyle w:val="NoSpacing"/>
              <w:rPr>
                <w:lang w:val="en-US"/>
              </w:rPr>
            </w:pPr>
            <w:r>
              <w:t xml:space="preserve">provider_name </w:t>
            </w:r>
          </w:p>
        </w:tc>
        <w:tc>
          <w:tcPr>
            <w:tcW w:w="1701" w:type="dxa"/>
            <w:vAlign w:val="center"/>
          </w:tcPr>
          <w:p w14:paraId="43ACC75D" w14:textId="2440B9E1" w:rsidR="00365071" w:rsidRPr="00F52F07" w:rsidRDefault="00365071" w:rsidP="00365071">
            <w:pPr>
              <w:pStyle w:val="NoSpacing"/>
              <w:rPr>
                <w:lang w:val="en-US"/>
              </w:rPr>
            </w:pPr>
            <w:r>
              <w:rPr>
                <w:color w:val="717171"/>
              </w:rPr>
              <w:t xml:space="preserve">varchar(50) </w:t>
            </w:r>
          </w:p>
        </w:tc>
        <w:tc>
          <w:tcPr>
            <w:tcW w:w="1134" w:type="dxa"/>
          </w:tcPr>
          <w:p w14:paraId="566922DC" w14:textId="77777777" w:rsidR="00365071" w:rsidRPr="00923C0E" w:rsidRDefault="00365071" w:rsidP="00365071">
            <w:pPr>
              <w:pStyle w:val="NoSpacing"/>
            </w:pPr>
          </w:p>
        </w:tc>
        <w:tc>
          <w:tcPr>
            <w:tcW w:w="1134" w:type="dxa"/>
          </w:tcPr>
          <w:p w14:paraId="1A6B373A" w14:textId="77777777" w:rsidR="00365071" w:rsidRPr="00746558" w:rsidRDefault="00365071" w:rsidP="00365071">
            <w:pPr>
              <w:pStyle w:val="NoSpacing"/>
              <w:rPr>
                <w:lang w:val="en-US"/>
              </w:rPr>
            </w:pPr>
          </w:p>
        </w:tc>
        <w:tc>
          <w:tcPr>
            <w:tcW w:w="2402" w:type="dxa"/>
          </w:tcPr>
          <w:p w14:paraId="1E3275BA" w14:textId="2E1C217B" w:rsidR="00365071" w:rsidRPr="00F52F07" w:rsidRDefault="00365071" w:rsidP="00365071">
            <w:pPr>
              <w:pStyle w:val="NoSpacing"/>
              <w:rPr>
                <w:lang w:val="en-US"/>
              </w:rPr>
            </w:pPr>
            <w:r>
              <w:rPr>
                <w:lang w:val="en-US"/>
              </w:rPr>
              <w:t>Tên nhà cung cấp</w:t>
            </w:r>
          </w:p>
        </w:tc>
      </w:tr>
      <w:tr w:rsidR="00365071" w:rsidRPr="00923C0E" w14:paraId="5BAE2921" w14:textId="77777777" w:rsidTr="00915256">
        <w:trPr>
          <w:trHeight w:val="137"/>
        </w:trPr>
        <w:tc>
          <w:tcPr>
            <w:tcW w:w="2689" w:type="dxa"/>
            <w:vAlign w:val="center"/>
          </w:tcPr>
          <w:p w14:paraId="42CA5D6F" w14:textId="26F7BB9C" w:rsidR="00365071" w:rsidRPr="00F52F07" w:rsidRDefault="00365071" w:rsidP="00365071">
            <w:pPr>
              <w:pStyle w:val="NoSpacing"/>
              <w:rPr>
                <w:lang w:val="en-US"/>
              </w:rPr>
            </w:pPr>
            <w:r>
              <w:t xml:space="preserve">provider_address </w:t>
            </w:r>
          </w:p>
        </w:tc>
        <w:tc>
          <w:tcPr>
            <w:tcW w:w="1701" w:type="dxa"/>
            <w:vAlign w:val="center"/>
          </w:tcPr>
          <w:p w14:paraId="686F355A" w14:textId="56A7E41A" w:rsidR="00365071" w:rsidRPr="00F52F07" w:rsidRDefault="00365071" w:rsidP="00365071">
            <w:pPr>
              <w:pStyle w:val="NoSpacing"/>
              <w:rPr>
                <w:lang w:val="en-US"/>
              </w:rPr>
            </w:pPr>
            <w:r>
              <w:rPr>
                <w:color w:val="717171"/>
              </w:rPr>
              <w:t xml:space="preserve">varchar(100) </w:t>
            </w:r>
          </w:p>
        </w:tc>
        <w:tc>
          <w:tcPr>
            <w:tcW w:w="1134" w:type="dxa"/>
          </w:tcPr>
          <w:p w14:paraId="0D5EA939" w14:textId="77777777" w:rsidR="00365071" w:rsidRPr="00923C0E" w:rsidRDefault="00365071" w:rsidP="00365071">
            <w:pPr>
              <w:pStyle w:val="NoSpacing"/>
            </w:pPr>
          </w:p>
        </w:tc>
        <w:tc>
          <w:tcPr>
            <w:tcW w:w="1134" w:type="dxa"/>
          </w:tcPr>
          <w:p w14:paraId="038E95ED" w14:textId="77777777" w:rsidR="00365071" w:rsidRPr="00923C0E" w:rsidRDefault="00365071" w:rsidP="00365071">
            <w:pPr>
              <w:pStyle w:val="NoSpacing"/>
            </w:pPr>
          </w:p>
        </w:tc>
        <w:tc>
          <w:tcPr>
            <w:tcW w:w="2402" w:type="dxa"/>
          </w:tcPr>
          <w:p w14:paraId="101A4AA4" w14:textId="083D2C47" w:rsidR="00365071" w:rsidRPr="00F52F07" w:rsidRDefault="00365071" w:rsidP="00365071">
            <w:pPr>
              <w:pStyle w:val="NoSpacing"/>
              <w:rPr>
                <w:lang w:val="en-US"/>
              </w:rPr>
            </w:pPr>
            <w:r>
              <w:rPr>
                <w:lang w:val="en-US"/>
              </w:rPr>
              <w:t>Địa chỉ NCC</w:t>
            </w:r>
          </w:p>
        </w:tc>
      </w:tr>
      <w:tr w:rsidR="00365071" w:rsidRPr="00923C0E" w14:paraId="6D18D5D1" w14:textId="77777777" w:rsidTr="00915256">
        <w:trPr>
          <w:trHeight w:val="137"/>
        </w:trPr>
        <w:tc>
          <w:tcPr>
            <w:tcW w:w="2689" w:type="dxa"/>
            <w:vAlign w:val="center"/>
          </w:tcPr>
          <w:p w14:paraId="6168E69B" w14:textId="08002E6D" w:rsidR="00365071" w:rsidRPr="00F52F07" w:rsidRDefault="00365071" w:rsidP="00365071">
            <w:pPr>
              <w:pStyle w:val="NoSpacing"/>
              <w:rPr>
                <w:lang w:val="en-US"/>
              </w:rPr>
            </w:pPr>
            <w:r>
              <w:t xml:space="preserve">provider_note </w:t>
            </w:r>
          </w:p>
        </w:tc>
        <w:tc>
          <w:tcPr>
            <w:tcW w:w="1701" w:type="dxa"/>
            <w:vAlign w:val="center"/>
          </w:tcPr>
          <w:p w14:paraId="1063AEF7" w14:textId="7E9F14FD" w:rsidR="00365071" w:rsidRPr="00F52F07" w:rsidRDefault="00365071" w:rsidP="00365071">
            <w:pPr>
              <w:pStyle w:val="NoSpacing"/>
              <w:rPr>
                <w:lang w:val="en-US"/>
              </w:rPr>
            </w:pPr>
            <w:r>
              <w:rPr>
                <w:color w:val="717171"/>
              </w:rPr>
              <w:t xml:space="preserve">varchar(300) </w:t>
            </w:r>
          </w:p>
        </w:tc>
        <w:tc>
          <w:tcPr>
            <w:tcW w:w="1134" w:type="dxa"/>
          </w:tcPr>
          <w:p w14:paraId="5B3BE75C" w14:textId="77777777" w:rsidR="00365071" w:rsidRPr="00923C0E" w:rsidRDefault="00365071" w:rsidP="00365071">
            <w:pPr>
              <w:pStyle w:val="NoSpacing"/>
            </w:pPr>
          </w:p>
        </w:tc>
        <w:tc>
          <w:tcPr>
            <w:tcW w:w="1134" w:type="dxa"/>
          </w:tcPr>
          <w:p w14:paraId="2427A604" w14:textId="77777777" w:rsidR="00365071" w:rsidRPr="00923C0E" w:rsidRDefault="00365071" w:rsidP="00365071">
            <w:pPr>
              <w:pStyle w:val="NoSpacing"/>
            </w:pPr>
          </w:p>
        </w:tc>
        <w:tc>
          <w:tcPr>
            <w:tcW w:w="2402" w:type="dxa"/>
          </w:tcPr>
          <w:p w14:paraId="2018A905" w14:textId="2DD842F0" w:rsidR="00365071" w:rsidRPr="00F52F07" w:rsidRDefault="00365071" w:rsidP="00365071">
            <w:pPr>
              <w:pStyle w:val="NoSpacing"/>
              <w:rPr>
                <w:lang w:val="en-US"/>
              </w:rPr>
            </w:pPr>
            <w:r>
              <w:rPr>
                <w:lang w:val="en-US"/>
              </w:rPr>
              <w:t>Ghi chú</w:t>
            </w:r>
          </w:p>
        </w:tc>
      </w:tr>
      <w:tr w:rsidR="00365071" w:rsidRPr="00F52F07" w14:paraId="2E8611F5" w14:textId="77777777" w:rsidTr="00915256">
        <w:trPr>
          <w:trHeight w:val="137"/>
        </w:trPr>
        <w:tc>
          <w:tcPr>
            <w:tcW w:w="2689" w:type="dxa"/>
            <w:vAlign w:val="center"/>
          </w:tcPr>
          <w:p w14:paraId="48C0A74A" w14:textId="53F2346D" w:rsidR="00365071" w:rsidRPr="00F52F07" w:rsidRDefault="00365071" w:rsidP="00365071">
            <w:pPr>
              <w:pStyle w:val="NoSpacing"/>
              <w:rPr>
                <w:lang w:val="en-US"/>
              </w:rPr>
            </w:pPr>
            <w:r>
              <w:t xml:space="preserve">provider_phone </w:t>
            </w:r>
          </w:p>
        </w:tc>
        <w:tc>
          <w:tcPr>
            <w:tcW w:w="1701" w:type="dxa"/>
            <w:vAlign w:val="center"/>
          </w:tcPr>
          <w:p w14:paraId="21DEA7CA" w14:textId="50519513" w:rsidR="00365071" w:rsidRPr="00F52F07" w:rsidRDefault="00365071" w:rsidP="00365071">
            <w:pPr>
              <w:pStyle w:val="NoSpacing"/>
              <w:rPr>
                <w:lang w:val="en-US"/>
              </w:rPr>
            </w:pPr>
            <w:r>
              <w:rPr>
                <w:color w:val="717171"/>
              </w:rPr>
              <w:t xml:space="preserve">varchar(45) </w:t>
            </w:r>
          </w:p>
        </w:tc>
        <w:tc>
          <w:tcPr>
            <w:tcW w:w="1134" w:type="dxa"/>
          </w:tcPr>
          <w:p w14:paraId="75D7A50E" w14:textId="77777777" w:rsidR="00365071" w:rsidRPr="00923C0E" w:rsidRDefault="00365071" w:rsidP="00365071">
            <w:pPr>
              <w:pStyle w:val="NoSpacing"/>
            </w:pPr>
          </w:p>
        </w:tc>
        <w:tc>
          <w:tcPr>
            <w:tcW w:w="1134" w:type="dxa"/>
          </w:tcPr>
          <w:p w14:paraId="6CE3FE86" w14:textId="77777777" w:rsidR="00365071" w:rsidRPr="00923C0E" w:rsidRDefault="00365071" w:rsidP="00365071">
            <w:pPr>
              <w:pStyle w:val="NoSpacing"/>
            </w:pPr>
          </w:p>
        </w:tc>
        <w:tc>
          <w:tcPr>
            <w:tcW w:w="2402" w:type="dxa"/>
          </w:tcPr>
          <w:p w14:paraId="01A83F03" w14:textId="5C8CABEE" w:rsidR="00365071" w:rsidRPr="00F52F07" w:rsidRDefault="00365071" w:rsidP="00365071">
            <w:pPr>
              <w:pStyle w:val="NoSpacing"/>
            </w:pPr>
            <w:r>
              <w:rPr>
                <w:lang w:val="en-US"/>
              </w:rPr>
              <w:t>Số điện thoại NCC</w:t>
            </w:r>
          </w:p>
        </w:tc>
      </w:tr>
      <w:tr w:rsidR="00365071" w:rsidRPr="00F52F07" w14:paraId="3120E6C4" w14:textId="77777777" w:rsidTr="00915256">
        <w:trPr>
          <w:trHeight w:val="137"/>
        </w:trPr>
        <w:tc>
          <w:tcPr>
            <w:tcW w:w="2689" w:type="dxa"/>
            <w:vAlign w:val="center"/>
          </w:tcPr>
          <w:p w14:paraId="7E431B96" w14:textId="3918E00D" w:rsidR="00365071" w:rsidRPr="00F52F07" w:rsidRDefault="00365071" w:rsidP="00365071">
            <w:pPr>
              <w:pStyle w:val="NoSpacing"/>
              <w:rPr>
                <w:lang w:val="en-US"/>
              </w:rPr>
            </w:pPr>
            <w:r>
              <w:t xml:space="preserve">provider_homephone </w:t>
            </w:r>
          </w:p>
        </w:tc>
        <w:tc>
          <w:tcPr>
            <w:tcW w:w="1701" w:type="dxa"/>
            <w:vAlign w:val="center"/>
          </w:tcPr>
          <w:p w14:paraId="6F863E71" w14:textId="733107CD" w:rsidR="00365071" w:rsidRPr="00F52F07" w:rsidRDefault="00365071" w:rsidP="00365071">
            <w:pPr>
              <w:pStyle w:val="NoSpacing"/>
              <w:rPr>
                <w:lang w:val="en-US"/>
              </w:rPr>
            </w:pPr>
            <w:r>
              <w:rPr>
                <w:color w:val="717171"/>
              </w:rPr>
              <w:t xml:space="preserve">varchar(45) </w:t>
            </w:r>
          </w:p>
        </w:tc>
        <w:tc>
          <w:tcPr>
            <w:tcW w:w="1134" w:type="dxa"/>
          </w:tcPr>
          <w:p w14:paraId="0C167ACD" w14:textId="77777777" w:rsidR="00365071" w:rsidRPr="00923C0E" w:rsidRDefault="00365071" w:rsidP="00365071">
            <w:pPr>
              <w:pStyle w:val="NoSpacing"/>
            </w:pPr>
          </w:p>
        </w:tc>
        <w:tc>
          <w:tcPr>
            <w:tcW w:w="1134" w:type="dxa"/>
          </w:tcPr>
          <w:p w14:paraId="5571C6CA" w14:textId="77777777" w:rsidR="00365071" w:rsidRPr="00923C0E" w:rsidRDefault="00365071" w:rsidP="00365071">
            <w:pPr>
              <w:pStyle w:val="NoSpacing"/>
            </w:pPr>
          </w:p>
        </w:tc>
        <w:tc>
          <w:tcPr>
            <w:tcW w:w="2402" w:type="dxa"/>
          </w:tcPr>
          <w:p w14:paraId="08E415B1" w14:textId="1BACB2E3" w:rsidR="00365071" w:rsidRPr="00365071" w:rsidRDefault="00365071" w:rsidP="00365071">
            <w:pPr>
              <w:pStyle w:val="NoSpacing"/>
            </w:pPr>
            <w:r w:rsidRPr="00F52F07">
              <w:t>Số điện thoại bàn NCC</w:t>
            </w:r>
          </w:p>
        </w:tc>
      </w:tr>
      <w:tr w:rsidR="00365071" w:rsidRPr="00F52F07" w14:paraId="20734D10" w14:textId="77777777" w:rsidTr="00915256">
        <w:trPr>
          <w:trHeight w:val="137"/>
        </w:trPr>
        <w:tc>
          <w:tcPr>
            <w:tcW w:w="2689" w:type="dxa"/>
            <w:vAlign w:val="center"/>
          </w:tcPr>
          <w:p w14:paraId="74DD3709" w14:textId="3B053CDB" w:rsidR="00365071" w:rsidRDefault="00365071" w:rsidP="00365071">
            <w:pPr>
              <w:pStyle w:val="NoSpacing"/>
            </w:pPr>
            <w:r>
              <w:t xml:space="preserve">provider_taxcode </w:t>
            </w:r>
          </w:p>
        </w:tc>
        <w:tc>
          <w:tcPr>
            <w:tcW w:w="1701" w:type="dxa"/>
            <w:vAlign w:val="center"/>
          </w:tcPr>
          <w:p w14:paraId="65953B85" w14:textId="52FC814A" w:rsidR="00365071" w:rsidRDefault="00365071" w:rsidP="00365071">
            <w:pPr>
              <w:pStyle w:val="NoSpacing"/>
              <w:rPr>
                <w:color w:val="717171"/>
              </w:rPr>
            </w:pPr>
            <w:r>
              <w:rPr>
                <w:color w:val="717171"/>
              </w:rPr>
              <w:t xml:space="preserve">varchar(45) </w:t>
            </w:r>
          </w:p>
        </w:tc>
        <w:tc>
          <w:tcPr>
            <w:tcW w:w="1134" w:type="dxa"/>
          </w:tcPr>
          <w:p w14:paraId="291959C6" w14:textId="77777777" w:rsidR="00365071" w:rsidRPr="00923C0E" w:rsidRDefault="00365071" w:rsidP="00365071">
            <w:pPr>
              <w:pStyle w:val="NoSpacing"/>
            </w:pPr>
          </w:p>
        </w:tc>
        <w:tc>
          <w:tcPr>
            <w:tcW w:w="1134" w:type="dxa"/>
          </w:tcPr>
          <w:p w14:paraId="4C95CF74" w14:textId="77777777" w:rsidR="00365071" w:rsidRPr="00923C0E" w:rsidRDefault="00365071" w:rsidP="00365071">
            <w:pPr>
              <w:pStyle w:val="NoSpacing"/>
            </w:pPr>
          </w:p>
        </w:tc>
        <w:tc>
          <w:tcPr>
            <w:tcW w:w="2402" w:type="dxa"/>
          </w:tcPr>
          <w:p w14:paraId="2A447CC5" w14:textId="4B5777BF" w:rsidR="00365071" w:rsidRDefault="00365071" w:rsidP="00365071">
            <w:pPr>
              <w:pStyle w:val="NoSpacing"/>
            </w:pPr>
            <w:r>
              <w:rPr>
                <w:lang w:val="en-US"/>
              </w:rPr>
              <w:t>Mã số thuế</w:t>
            </w:r>
          </w:p>
        </w:tc>
      </w:tr>
    </w:tbl>
    <w:p w14:paraId="436CAFA1" w14:textId="77777777" w:rsidR="00BC7BB0" w:rsidRPr="00F52F07" w:rsidRDefault="00BC7BB0" w:rsidP="00DB1E3D">
      <w:pPr>
        <w:ind w:firstLine="0"/>
        <w:rPr>
          <w:lang w:val="vi-VN"/>
        </w:rPr>
      </w:pPr>
    </w:p>
    <w:p w14:paraId="3B9A88C2" w14:textId="260DC818" w:rsidR="00BC7BB0" w:rsidRPr="00DB1E3D" w:rsidRDefault="00BC7BB0" w:rsidP="00771E87">
      <w:pPr>
        <w:pStyle w:val="ListParagraph"/>
        <w:numPr>
          <w:ilvl w:val="0"/>
          <w:numId w:val="6"/>
        </w:numPr>
        <w:rPr>
          <w:b/>
          <w:lang w:val="vi-VN"/>
        </w:rPr>
      </w:pPr>
      <w:r w:rsidRPr="00DB1E3D">
        <w:rPr>
          <w:b/>
          <w:lang w:val="vi-VN"/>
        </w:rPr>
        <w:t xml:space="preserve">Bảng </w:t>
      </w:r>
      <w:r w:rsidR="00F52F07">
        <w:rPr>
          <w:b/>
        </w:rPr>
        <w:t>Customer</w:t>
      </w:r>
      <w:r w:rsidRPr="00DB1E3D">
        <w:rPr>
          <w:b/>
          <w:lang w:val="vi-VN"/>
        </w:rPr>
        <w:t xml:space="preserve"> (</w:t>
      </w:r>
      <w:r w:rsidR="00F52F07">
        <w:rPr>
          <w:b/>
        </w:rPr>
        <w:t>Khách hàng</w:t>
      </w:r>
      <w:r w:rsidRPr="00DB1E3D">
        <w:rPr>
          <w:b/>
          <w:lang w:val="vi-VN"/>
        </w:rPr>
        <w:t>)</w:t>
      </w:r>
    </w:p>
    <w:tbl>
      <w:tblPr>
        <w:tblStyle w:val="TableGrid"/>
        <w:tblW w:w="9060" w:type="dxa"/>
        <w:tblLook w:val="04A0" w:firstRow="1" w:lastRow="0" w:firstColumn="1" w:lastColumn="0" w:noHBand="0" w:noVBand="1"/>
      </w:tblPr>
      <w:tblGrid>
        <w:gridCol w:w="2845"/>
        <w:gridCol w:w="1667"/>
        <w:gridCol w:w="1118"/>
        <w:gridCol w:w="1107"/>
        <w:gridCol w:w="2323"/>
      </w:tblGrid>
      <w:tr w:rsidR="005835ED" w:rsidRPr="00746558" w14:paraId="10675DE1" w14:textId="77777777" w:rsidTr="00365071">
        <w:trPr>
          <w:trHeight w:val="492"/>
        </w:trPr>
        <w:tc>
          <w:tcPr>
            <w:tcW w:w="2845" w:type="dxa"/>
          </w:tcPr>
          <w:p w14:paraId="13CAE534" w14:textId="77777777" w:rsidR="005835ED" w:rsidRPr="00746558" w:rsidRDefault="005835ED" w:rsidP="00915256">
            <w:pPr>
              <w:pStyle w:val="NoSpacing"/>
              <w:rPr>
                <w:b/>
              </w:rPr>
            </w:pPr>
            <w:r w:rsidRPr="00746558">
              <w:rPr>
                <w:b/>
              </w:rPr>
              <w:t>Tên trường</w:t>
            </w:r>
          </w:p>
        </w:tc>
        <w:tc>
          <w:tcPr>
            <w:tcW w:w="1667" w:type="dxa"/>
          </w:tcPr>
          <w:p w14:paraId="69C7C5FE" w14:textId="77777777" w:rsidR="005835ED" w:rsidRPr="00746558" w:rsidRDefault="005835ED" w:rsidP="00915256">
            <w:pPr>
              <w:pStyle w:val="NoSpacing"/>
              <w:rPr>
                <w:b/>
              </w:rPr>
            </w:pPr>
            <w:r w:rsidRPr="00746558">
              <w:rPr>
                <w:b/>
              </w:rPr>
              <w:t>Kiểu dữ liệu</w:t>
            </w:r>
          </w:p>
        </w:tc>
        <w:tc>
          <w:tcPr>
            <w:tcW w:w="1118" w:type="dxa"/>
          </w:tcPr>
          <w:p w14:paraId="300393C4" w14:textId="77777777" w:rsidR="005835ED" w:rsidRPr="00746558" w:rsidRDefault="005835ED" w:rsidP="00915256">
            <w:pPr>
              <w:pStyle w:val="NoSpacing"/>
              <w:rPr>
                <w:b/>
              </w:rPr>
            </w:pPr>
            <w:r w:rsidRPr="00746558">
              <w:rPr>
                <w:b/>
              </w:rPr>
              <w:t>Khóa</w:t>
            </w:r>
          </w:p>
        </w:tc>
        <w:tc>
          <w:tcPr>
            <w:tcW w:w="1107" w:type="dxa"/>
          </w:tcPr>
          <w:p w14:paraId="14488EA9" w14:textId="77777777" w:rsidR="005835ED" w:rsidRPr="00746558" w:rsidRDefault="005835ED" w:rsidP="00915256">
            <w:pPr>
              <w:pStyle w:val="NoSpacing"/>
              <w:rPr>
                <w:b/>
              </w:rPr>
            </w:pPr>
            <w:r w:rsidRPr="00746558">
              <w:rPr>
                <w:b/>
              </w:rPr>
              <w:t>Giá trị</w:t>
            </w:r>
          </w:p>
        </w:tc>
        <w:tc>
          <w:tcPr>
            <w:tcW w:w="2323" w:type="dxa"/>
          </w:tcPr>
          <w:p w14:paraId="3E95B5AC" w14:textId="77777777" w:rsidR="005835ED" w:rsidRPr="00746558" w:rsidRDefault="005835ED" w:rsidP="00915256">
            <w:pPr>
              <w:pStyle w:val="NoSpacing"/>
              <w:rPr>
                <w:b/>
              </w:rPr>
            </w:pPr>
            <w:r w:rsidRPr="00746558">
              <w:rPr>
                <w:b/>
              </w:rPr>
              <w:t>Ý nghĩa</w:t>
            </w:r>
          </w:p>
        </w:tc>
      </w:tr>
      <w:tr w:rsidR="00365071" w:rsidRPr="00923C0E" w14:paraId="37F325E6" w14:textId="77777777" w:rsidTr="00365071">
        <w:trPr>
          <w:trHeight w:val="278"/>
        </w:trPr>
        <w:tc>
          <w:tcPr>
            <w:tcW w:w="2845" w:type="dxa"/>
            <w:vAlign w:val="center"/>
          </w:tcPr>
          <w:p w14:paraId="688944C5" w14:textId="1A938307" w:rsidR="00365071" w:rsidRPr="00F52F07" w:rsidRDefault="00365071" w:rsidP="00365071">
            <w:pPr>
              <w:pStyle w:val="NoSpacing"/>
              <w:rPr>
                <w:lang w:val="en-US"/>
              </w:rPr>
            </w:pPr>
            <w:r>
              <w:rPr>
                <w:b/>
                <w:bCs/>
                <w:u w:val="single"/>
              </w:rPr>
              <w:t xml:space="preserve">customer_id </w:t>
            </w:r>
          </w:p>
        </w:tc>
        <w:tc>
          <w:tcPr>
            <w:tcW w:w="1667" w:type="dxa"/>
            <w:vAlign w:val="center"/>
          </w:tcPr>
          <w:p w14:paraId="75203712" w14:textId="00CC762D" w:rsidR="00365071" w:rsidRPr="00F52F07" w:rsidRDefault="00365071" w:rsidP="00365071">
            <w:pPr>
              <w:pStyle w:val="NoSpacing"/>
              <w:rPr>
                <w:lang w:val="en-US"/>
              </w:rPr>
            </w:pPr>
            <w:r>
              <w:rPr>
                <w:color w:val="717171"/>
              </w:rPr>
              <w:t xml:space="preserve">int(11) AI PK </w:t>
            </w:r>
          </w:p>
        </w:tc>
        <w:tc>
          <w:tcPr>
            <w:tcW w:w="1118" w:type="dxa"/>
          </w:tcPr>
          <w:p w14:paraId="6FED90E4" w14:textId="7E576583" w:rsidR="00365071" w:rsidRPr="00F52F07" w:rsidRDefault="00365071" w:rsidP="00365071">
            <w:pPr>
              <w:pStyle w:val="NoSpacing"/>
              <w:rPr>
                <w:lang w:val="en-US"/>
              </w:rPr>
            </w:pPr>
            <w:r>
              <w:rPr>
                <w:lang w:val="en-US"/>
              </w:rPr>
              <w:t>PK</w:t>
            </w:r>
          </w:p>
        </w:tc>
        <w:tc>
          <w:tcPr>
            <w:tcW w:w="1107" w:type="dxa"/>
          </w:tcPr>
          <w:p w14:paraId="07DC75A4" w14:textId="77777777" w:rsidR="00365071" w:rsidRPr="00923C0E" w:rsidRDefault="00365071" w:rsidP="00365071">
            <w:pPr>
              <w:pStyle w:val="NoSpacing"/>
            </w:pPr>
          </w:p>
        </w:tc>
        <w:tc>
          <w:tcPr>
            <w:tcW w:w="2323" w:type="dxa"/>
          </w:tcPr>
          <w:p w14:paraId="2F99BCF7" w14:textId="155E3314" w:rsidR="00365071" w:rsidRPr="00F52F07" w:rsidRDefault="00365071" w:rsidP="00365071">
            <w:pPr>
              <w:pStyle w:val="NoSpacing"/>
              <w:rPr>
                <w:lang w:val="en-US"/>
              </w:rPr>
            </w:pPr>
          </w:p>
        </w:tc>
      </w:tr>
      <w:tr w:rsidR="00365071" w:rsidRPr="00923C0E" w14:paraId="1639EFF0" w14:textId="77777777" w:rsidTr="00365071">
        <w:trPr>
          <w:trHeight w:val="137"/>
        </w:trPr>
        <w:tc>
          <w:tcPr>
            <w:tcW w:w="2845" w:type="dxa"/>
            <w:vAlign w:val="center"/>
          </w:tcPr>
          <w:p w14:paraId="0601BE0D" w14:textId="70EB6BDC" w:rsidR="00365071" w:rsidRPr="00F52F07" w:rsidRDefault="00365071" w:rsidP="00365071">
            <w:pPr>
              <w:pStyle w:val="NoSpacing"/>
              <w:rPr>
                <w:lang w:val="en-US"/>
              </w:rPr>
            </w:pPr>
            <w:r>
              <w:t xml:space="preserve">customer_prefix </w:t>
            </w:r>
          </w:p>
        </w:tc>
        <w:tc>
          <w:tcPr>
            <w:tcW w:w="1667" w:type="dxa"/>
            <w:vAlign w:val="center"/>
          </w:tcPr>
          <w:p w14:paraId="0BE4B5DE" w14:textId="15D5C18E" w:rsidR="00365071" w:rsidRPr="00F52F07" w:rsidRDefault="00365071" w:rsidP="00365071">
            <w:pPr>
              <w:pStyle w:val="NoSpacing"/>
              <w:rPr>
                <w:lang w:val="en-US"/>
              </w:rPr>
            </w:pPr>
            <w:r>
              <w:rPr>
                <w:color w:val="717171"/>
              </w:rPr>
              <w:t xml:space="preserve">varchar(5) </w:t>
            </w:r>
          </w:p>
        </w:tc>
        <w:tc>
          <w:tcPr>
            <w:tcW w:w="1118" w:type="dxa"/>
          </w:tcPr>
          <w:p w14:paraId="6021C184" w14:textId="77777777" w:rsidR="00365071" w:rsidRPr="00923C0E" w:rsidRDefault="00365071" w:rsidP="00365071">
            <w:pPr>
              <w:pStyle w:val="NoSpacing"/>
            </w:pPr>
          </w:p>
        </w:tc>
        <w:tc>
          <w:tcPr>
            <w:tcW w:w="1107" w:type="dxa"/>
          </w:tcPr>
          <w:p w14:paraId="0A09C3D1" w14:textId="77777777" w:rsidR="00365071" w:rsidRPr="00923C0E" w:rsidRDefault="00365071" w:rsidP="00365071">
            <w:pPr>
              <w:pStyle w:val="NoSpacing"/>
            </w:pPr>
          </w:p>
        </w:tc>
        <w:tc>
          <w:tcPr>
            <w:tcW w:w="2323" w:type="dxa"/>
          </w:tcPr>
          <w:p w14:paraId="33A9DAC1" w14:textId="59DA45F4" w:rsidR="00365071" w:rsidRPr="00F52F07" w:rsidRDefault="00365071" w:rsidP="00365071">
            <w:pPr>
              <w:pStyle w:val="NoSpacing"/>
              <w:rPr>
                <w:lang w:val="en-US"/>
              </w:rPr>
            </w:pPr>
          </w:p>
        </w:tc>
      </w:tr>
      <w:tr w:rsidR="00365071" w:rsidRPr="00923C0E" w14:paraId="410A2E8C" w14:textId="77777777" w:rsidTr="00365071">
        <w:trPr>
          <w:trHeight w:val="137"/>
        </w:trPr>
        <w:tc>
          <w:tcPr>
            <w:tcW w:w="2845" w:type="dxa"/>
            <w:vAlign w:val="center"/>
          </w:tcPr>
          <w:p w14:paraId="47B68B26" w14:textId="76737E8A" w:rsidR="00365071" w:rsidRPr="00F52F07" w:rsidRDefault="00365071" w:rsidP="00365071">
            <w:pPr>
              <w:pStyle w:val="NoSpacing"/>
              <w:rPr>
                <w:lang w:val="en-US"/>
              </w:rPr>
            </w:pPr>
            <w:r>
              <w:t xml:space="preserve">customer_name </w:t>
            </w:r>
          </w:p>
        </w:tc>
        <w:tc>
          <w:tcPr>
            <w:tcW w:w="1667" w:type="dxa"/>
            <w:vAlign w:val="center"/>
          </w:tcPr>
          <w:p w14:paraId="41051D27" w14:textId="3C623E7A" w:rsidR="00365071" w:rsidRPr="00F52F07" w:rsidRDefault="00365071" w:rsidP="00365071">
            <w:pPr>
              <w:pStyle w:val="NoSpacing"/>
              <w:rPr>
                <w:lang w:val="en-US"/>
              </w:rPr>
            </w:pPr>
            <w:r>
              <w:rPr>
                <w:color w:val="717171"/>
              </w:rPr>
              <w:t xml:space="preserve">varchar(100) </w:t>
            </w:r>
          </w:p>
        </w:tc>
        <w:tc>
          <w:tcPr>
            <w:tcW w:w="1118" w:type="dxa"/>
          </w:tcPr>
          <w:p w14:paraId="7C3C2DAB" w14:textId="77777777" w:rsidR="00365071" w:rsidRPr="00923C0E" w:rsidRDefault="00365071" w:rsidP="00365071">
            <w:pPr>
              <w:pStyle w:val="NoSpacing"/>
            </w:pPr>
          </w:p>
        </w:tc>
        <w:tc>
          <w:tcPr>
            <w:tcW w:w="1107" w:type="dxa"/>
          </w:tcPr>
          <w:p w14:paraId="2BB0E46C" w14:textId="77777777" w:rsidR="00365071" w:rsidRPr="00746558" w:rsidRDefault="00365071" w:rsidP="00365071">
            <w:pPr>
              <w:pStyle w:val="NoSpacing"/>
              <w:rPr>
                <w:lang w:val="en-US"/>
              </w:rPr>
            </w:pPr>
          </w:p>
        </w:tc>
        <w:tc>
          <w:tcPr>
            <w:tcW w:w="2323" w:type="dxa"/>
          </w:tcPr>
          <w:p w14:paraId="3C37BAE8" w14:textId="25BA8A9E" w:rsidR="00365071" w:rsidRPr="00F52F07" w:rsidRDefault="00365071" w:rsidP="00365071">
            <w:pPr>
              <w:pStyle w:val="NoSpacing"/>
              <w:rPr>
                <w:lang w:val="en-US"/>
              </w:rPr>
            </w:pPr>
          </w:p>
        </w:tc>
      </w:tr>
      <w:tr w:rsidR="00365071" w:rsidRPr="00923C0E" w14:paraId="68522807" w14:textId="77777777" w:rsidTr="00365071">
        <w:trPr>
          <w:trHeight w:val="137"/>
        </w:trPr>
        <w:tc>
          <w:tcPr>
            <w:tcW w:w="2845" w:type="dxa"/>
            <w:vAlign w:val="center"/>
          </w:tcPr>
          <w:p w14:paraId="3EA889A6" w14:textId="45153890" w:rsidR="00365071" w:rsidRPr="00F52F07" w:rsidRDefault="00365071" w:rsidP="00365071">
            <w:pPr>
              <w:pStyle w:val="NoSpacing"/>
              <w:rPr>
                <w:lang w:val="en-US"/>
              </w:rPr>
            </w:pPr>
            <w:r>
              <w:t xml:space="preserve">customer_address </w:t>
            </w:r>
          </w:p>
        </w:tc>
        <w:tc>
          <w:tcPr>
            <w:tcW w:w="1667" w:type="dxa"/>
            <w:vAlign w:val="center"/>
          </w:tcPr>
          <w:p w14:paraId="62B58882" w14:textId="407F93A5" w:rsidR="00365071" w:rsidRPr="00F52F07" w:rsidRDefault="00365071" w:rsidP="00365071">
            <w:pPr>
              <w:pStyle w:val="NoSpacing"/>
              <w:rPr>
                <w:lang w:val="en-US"/>
              </w:rPr>
            </w:pPr>
            <w:r>
              <w:rPr>
                <w:color w:val="717171"/>
              </w:rPr>
              <w:t xml:space="preserve">varchar(200) </w:t>
            </w:r>
          </w:p>
        </w:tc>
        <w:tc>
          <w:tcPr>
            <w:tcW w:w="1118" w:type="dxa"/>
          </w:tcPr>
          <w:p w14:paraId="6942CFF2" w14:textId="77777777" w:rsidR="00365071" w:rsidRPr="00923C0E" w:rsidRDefault="00365071" w:rsidP="00365071">
            <w:pPr>
              <w:pStyle w:val="NoSpacing"/>
            </w:pPr>
          </w:p>
        </w:tc>
        <w:tc>
          <w:tcPr>
            <w:tcW w:w="1107" w:type="dxa"/>
          </w:tcPr>
          <w:p w14:paraId="43306642" w14:textId="77777777" w:rsidR="00365071" w:rsidRPr="00923C0E" w:rsidRDefault="00365071" w:rsidP="00365071">
            <w:pPr>
              <w:pStyle w:val="NoSpacing"/>
            </w:pPr>
          </w:p>
        </w:tc>
        <w:tc>
          <w:tcPr>
            <w:tcW w:w="2323" w:type="dxa"/>
          </w:tcPr>
          <w:p w14:paraId="32CFC8AB" w14:textId="0064953C" w:rsidR="00365071" w:rsidRPr="00F52F07" w:rsidRDefault="00365071" w:rsidP="00365071">
            <w:pPr>
              <w:pStyle w:val="NoSpacing"/>
              <w:rPr>
                <w:lang w:val="en-US"/>
              </w:rPr>
            </w:pPr>
          </w:p>
        </w:tc>
      </w:tr>
      <w:tr w:rsidR="00365071" w:rsidRPr="00923C0E" w14:paraId="35CF05C8" w14:textId="77777777" w:rsidTr="00365071">
        <w:trPr>
          <w:trHeight w:val="137"/>
        </w:trPr>
        <w:tc>
          <w:tcPr>
            <w:tcW w:w="2845" w:type="dxa"/>
            <w:vAlign w:val="center"/>
          </w:tcPr>
          <w:p w14:paraId="32D68191" w14:textId="0CD036C5" w:rsidR="00365071" w:rsidRPr="00F52F07" w:rsidRDefault="00365071" w:rsidP="00365071">
            <w:pPr>
              <w:pStyle w:val="NoSpacing"/>
              <w:rPr>
                <w:lang w:val="en-US"/>
              </w:rPr>
            </w:pPr>
            <w:r>
              <w:t xml:space="preserve">customer_phone </w:t>
            </w:r>
          </w:p>
        </w:tc>
        <w:tc>
          <w:tcPr>
            <w:tcW w:w="1667" w:type="dxa"/>
            <w:vAlign w:val="center"/>
          </w:tcPr>
          <w:p w14:paraId="6A35562A" w14:textId="5155BA18" w:rsidR="00365071" w:rsidRPr="00F52F07" w:rsidRDefault="00365071" w:rsidP="00365071">
            <w:pPr>
              <w:pStyle w:val="NoSpacing"/>
              <w:rPr>
                <w:lang w:val="en-US"/>
              </w:rPr>
            </w:pPr>
            <w:r>
              <w:rPr>
                <w:color w:val="717171"/>
              </w:rPr>
              <w:t xml:space="preserve">varchar(50) </w:t>
            </w:r>
          </w:p>
        </w:tc>
        <w:tc>
          <w:tcPr>
            <w:tcW w:w="1118" w:type="dxa"/>
          </w:tcPr>
          <w:p w14:paraId="1B3775D5" w14:textId="77777777" w:rsidR="00365071" w:rsidRPr="00923C0E" w:rsidRDefault="00365071" w:rsidP="00365071">
            <w:pPr>
              <w:pStyle w:val="NoSpacing"/>
            </w:pPr>
          </w:p>
        </w:tc>
        <w:tc>
          <w:tcPr>
            <w:tcW w:w="1107" w:type="dxa"/>
          </w:tcPr>
          <w:p w14:paraId="39B0276C" w14:textId="77777777" w:rsidR="00365071" w:rsidRPr="00923C0E" w:rsidRDefault="00365071" w:rsidP="00365071">
            <w:pPr>
              <w:pStyle w:val="NoSpacing"/>
            </w:pPr>
          </w:p>
        </w:tc>
        <w:tc>
          <w:tcPr>
            <w:tcW w:w="2323" w:type="dxa"/>
          </w:tcPr>
          <w:p w14:paraId="35E5392B" w14:textId="2DBDDD5D" w:rsidR="00365071" w:rsidRPr="00F52F07" w:rsidRDefault="00365071" w:rsidP="00365071">
            <w:pPr>
              <w:pStyle w:val="NoSpacing"/>
              <w:rPr>
                <w:lang w:val="en-US"/>
              </w:rPr>
            </w:pPr>
          </w:p>
        </w:tc>
      </w:tr>
      <w:tr w:rsidR="00365071" w:rsidRPr="00F52F07" w14:paraId="057EFE7B" w14:textId="77777777" w:rsidTr="00365071">
        <w:trPr>
          <w:trHeight w:val="137"/>
        </w:trPr>
        <w:tc>
          <w:tcPr>
            <w:tcW w:w="2845" w:type="dxa"/>
            <w:vAlign w:val="center"/>
          </w:tcPr>
          <w:p w14:paraId="621D975B" w14:textId="50FB8D57" w:rsidR="00365071" w:rsidRPr="00F52F07" w:rsidRDefault="00365071" w:rsidP="00365071">
            <w:pPr>
              <w:pStyle w:val="NoSpacing"/>
              <w:rPr>
                <w:lang w:val="en-US"/>
              </w:rPr>
            </w:pPr>
            <w:r>
              <w:t xml:space="preserve">customer_email </w:t>
            </w:r>
          </w:p>
        </w:tc>
        <w:tc>
          <w:tcPr>
            <w:tcW w:w="1667" w:type="dxa"/>
            <w:vAlign w:val="center"/>
          </w:tcPr>
          <w:p w14:paraId="244465C3" w14:textId="4BEBC669" w:rsidR="00365071" w:rsidRPr="00F52F07" w:rsidRDefault="00365071" w:rsidP="00365071">
            <w:pPr>
              <w:pStyle w:val="NoSpacing"/>
              <w:rPr>
                <w:lang w:val="en-US"/>
              </w:rPr>
            </w:pPr>
            <w:r>
              <w:rPr>
                <w:color w:val="717171"/>
              </w:rPr>
              <w:t xml:space="preserve">varchar(100) </w:t>
            </w:r>
          </w:p>
        </w:tc>
        <w:tc>
          <w:tcPr>
            <w:tcW w:w="1118" w:type="dxa"/>
          </w:tcPr>
          <w:p w14:paraId="6F00AC4C" w14:textId="77777777" w:rsidR="00365071" w:rsidRPr="00923C0E" w:rsidRDefault="00365071" w:rsidP="00365071">
            <w:pPr>
              <w:pStyle w:val="NoSpacing"/>
            </w:pPr>
          </w:p>
        </w:tc>
        <w:tc>
          <w:tcPr>
            <w:tcW w:w="1107" w:type="dxa"/>
          </w:tcPr>
          <w:p w14:paraId="07DEE43C" w14:textId="77777777" w:rsidR="00365071" w:rsidRPr="00923C0E" w:rsidRDefault="00365071" w:rsidP="00365071">
            <w:pPr>
              <w:pStyle w:val="NoSpacing"/>
            </w:pPr>
          </w:p>
        </w:tc>
        <w:tc>
          <w:tcPr>
            <w:tcW w:w="2323" w:type="dxa"/>
          </w:tcPr>
          <w:p w14:paraId="0CE698C2" w14:textId="67E205F6" w:rsidR="00365071" w:rsidRPr="005835ED" w:rsidRDefault="00365071" w:rsidP="00365071">
            <w:pPr>
              <w:pStyle w:val="NoSpacing"/>
              <w:rPr>
                <w:lang w:val="en-US"/>
              </w:rPr>
            </w:pPr>
          </w:p>
        </w:tc>
      </w:tr>
      <w:tr w:rsidR="00365071" w:rsidRPr="00F52F07" w14:paraId="20EB15F9" w14:textId="77777777" w:rsidTr="00365071">
        <w:trPr>
          <w:trHeight w:val="137"/>
        </w:trPr>
        <w:tc>
          <w:tcPr>
            <w:tcW w:w="2845" w:type="dxa"/>
            <w:vAlign w:val="center"/>
          </w:tcPr>
          <w:p w14:paraId="73F56A68" w14:textId="1CA58DB3" w:rsidR="00365071" w:rsidRPr="00F52F07" w:rsidRDefault="00365071" w:rsidP="00365071">
            <w:pPr>
              <w:pStyle w:val="NoSpacing"/>
              <w:rPr>
                <w:lang w:val="en-US"/>
              </w:rPr>
            </w:pPr>
            <w:r>
              <w:t xml:space="preserve">customer_user_id </w:t>
            </w:r>
          </w:p>
        </w:tc>
        <w:tc>
          <w:tcPr>
            <w:tcW w:w="1667" w:type="dxa"/>
            <w:vAlign w:val="center"/>
          </w:tcPr>
          <w:p w14:paraId="28FFFAB0" w14:textId="441D9F60" w:rsidR="00365071" w:rsidRPr="00F52F07" w:rsidRDefault="00365071" w:rsidP="00365071">
            <w:pPr>
              <w:pStyle w:val="NoSpacing"/>
              <w:rPr>
                <w:lang w:val="en-US"/>
              </w:rPr>
            </w:pPr>
            <w:r>
              <w:rPr>
                <w:color w:val="717171"/>
              </w:rPr>
              <w:t xml:space="preserve">int(11) </w:t>
            </w:r>
          </w:p>
        </w:tc>
        <w:tc>
          <w:tcPr>
            <w:tcW w:w="1118" w:type="dxa"/>
          </w:tcPr>
          <w:p w14:paraId="7F4102C8" w14:textId="77777777" w:rsidR="00365071" w:rsidRPr="00923C0E" w:rsidRDefault="00365071" w:rsidP="00365071">
            <w:pPr>
              <w:pStyle w:val="NoSpacing"/>
            </w:pPr>
          </w:p>
        </w:tc>
        <w:tc>
          <w:tcPr>
            <w:tcW w:w="1107" w:type="dxa"/>
          </w:tcPr>
          <w:p w14:paraId="7C14B27B" w14:textId="77777777" w:rsidR="00365071" w:rsidRPr="00923C0E" w:rsidRDefault="00365071" w:rsidP="00365071">
            <w:pPr>
              <w:pStyle w:val="NoSpacing"/>
            </w:pPr>
          </w:p>
        </w:tc>
        <w:tc>
          <w:tcPr>
            <w:tcW w:w="2323" w:type="dxa"/>
          </w:tcPr>
          <w:p w14:paraId="41101464" w14:textId="650B9A0A" w:rsidR="00365071" w:rsidRPr="00F52F07" w:rsidRDefault="00365071" w:rsidP="00365071">
            <w:pPr>
              <w:pStyle w:val="NoSpacing"/>
              <w:rPr>
                <w:lang w:val="en-US"/>
              </w:rPr>
            </w:pPr>
          </w:p>
        </w:tc>
      </w:tr>
      <w:tr w:rsidR="00365071" w:rsidRPr="00F52F07" w14:paraId="0E782183" w14:textId="77777777" w:rsidTr="00365071">
        <w:trPr>
          <w:trHeight w:val="137"/>
        </w:trPr>
        <w:tc>
          <w:tcPr>
            <w:tcW w:w="2845" w:type="dxa"/>
            <w:vAlign w:val="center"/>
          </w:tcPr>
          <w:p w14:paraId="39B57000" w14:textId="796BE338" w:rsidR="00365071" w:rsidRDefault="00365071" w:rsidP="00365071">
            <w:pPr>
              <w:pStyle w:val="NoSpacing"/>
            </w:pPr>
            <w:r>
              <w:t xml:space="preserve">customer_last_messaged </w:t>
            </w:r>
          </w:p>
        </w:tc>
        <w:tc>
          <w:tcPr>
            <w:tcW w:w="1667" w:type="dxa"/>
            <w:vAlign w:val="center"/>
          </w:tcPr>
          <w:p w14:paraId="00967457" w14:textId="765C2F01" w:rsidR="00365071" w:rsidRPr="005835ED" w:rsidRDefault="00365071" w:rsidP="00365071">
            <w:pPr>
              <w:pStyle w:val="NoSpacing"/>
              <w:rPr>
                <w:lang w:val="en-US"/>
              </w:rPr>
            </w:pPr>
            <w:r>
              <w:rPr>
                <w:color w:val="717171"/>
              </w:rPr>
              <w:t xml:space="preserve">varchar(45) </w:t>
            </w:r>
          </w:p>
        </w:tc>
        <w:tc>
          <w:tcPr>
            <w:tcW w:w="1118" w:type="dxa"/>
          </w:tcPr>
          <w:p w14:paraId="26F9D3E5" w14:textId="77777777" w:rsidR="00365071" w:rsidRPr="00923C0E" w:rsidRDefault="00365071" w:rsidP="00365071">
            <w:pPr>
              <w:pStyle w:val="NoSpacing"/>
            </w:pPr>
          </w:p>
        </w:tc>
        <w:tc>
          <w:tcPr>
            <w:tcW w:w="1107" w:type="dxa"/>
          </w:tcPr>
          <w:p w14:paraId="5942CB10" w14:textId="77777777" w:rsidR="00365071" w:rsidRPr="00923C0E" w:rsidRDefault="00365071" w:rsidP="00365071">
            <w:pPr>
              <w:pStyle w:val="NoSpacing"/>
            </w:pPr>
          </w:p>
        </w:tc>
        <w:tc>
          <w:tcPr>
            <w:tcW w:w="2323" w:type="dxa"/>
          </w:tcPr>
          <w:p w14:paraId="7275061B" w14:textId="09214C26" w:rsidR="00365071" w:rsidRPr="005835ED" w:rsidRDefault="00365071" w:rsidP="00365071">
            <w:pPr>
              <w:pStyle w:val="NoSpacing"/>
              <w:rPr>
                <w:lang w:val="en-US"/>
              </w:rPr>
            </w:pPr>
          </w:p>
        </w:tc>
      </w:tr>
      <w:tr w:rsidR="00365071" w:rsidRPr="00F52F07" w14:paraId="76E37623" w14:textId="77777777" w:rsidTr="00365071">
        <w:trPr>
          <w:trHeight w:val="137"/>
        </w:trPr>
        <w:tc>
          <w:tcPr>
            <w:tcW w:w="2845" w:type="dxa"/>
            <w:vAlign w:val="center"/>
          </w:tcPr>
          <w:p w14:paraId="12FF7D15" w14:textId="6C8250CF" w:rsidR="00365071" w:rsidRPr="005835ED" w:rsidRDefault="00365071" w:rsidP="00365071">
            <w:pPr>
              <w:pStyle w:val="NoSpacing"/>
              <w:rPr>
                <w:b/>
              </w:rPr>
            </w:pPr>
            <w:r>
              <w:t xml:space="preserve">customer_gender </w:t>
            </w:r>
          </w:p>
        </w:tc>
        <w:tc>
          <w:tcPr>
            <w:tcW w:w="1667" w:type="dxa"/>
            <w:vAlign w:val="center"/>
          </w:tcPr>
          <w:p w14:paraId="6E6E54D6" w14:textId="16D7A92B" w:rsidR="00365071" w:rsidRPr="005835ED" w:rsidRDefault="00365071" w:rsidP="00365071">
            <w:pPr>
              <w:pStyle w:val="NoSpacing"/>
              <w:rPr>
                <w:lang w:val="en-US"/>
              </w:rPr>
            </w:pPr>
            <w:r>
              <w:rPr>
                <w:color w:val="717171"/>
              </w:rPr>
              <w:t xml:space="preserve">bit(1) </w:t>
            </w:r>
          </w:p>
        </w:tc>
        <w:tc>
          <w:tcPr>
            <w:tcW w:w="1118" w:type="dxa"/>
          </w:tcPr>
          <w:p w14:paraId="19B97727" w14:textId="77777777" w:rsidR="00365071" w:rsidRPr="00923C0E" w:rsidRDefault="00365071" w:rsidP="00365071">
            <w:pPr>
              <w:pStyle w:val="NoSpacing"/>
            </w:pPr>
          </w:p>
        </w:tc>
        <w:tc>
          <w:tcPr>
            <w:tcW w:w="1107" w:type="dxa"/>
          </w:tcPr>
          <w:p w14:paraId="7B1CCBBC" w14:textId="77777777" w:rsidR="00365071" w:rsidRPr="00923C0E" w:rsidRDefault="00365071" w:rsidP="00365071">
            <w:pPr>
              <w:pStyle w:val="NoSpacing"/>
            </w:pPr>
          </w:p>
        </w:tc>
        <w:tc>
          <w:tcPr>
            <w:tcW w:w="2323" w:type="dxa"/>
          </w:tcPr>
          <w:p w14:paraId="1AC0F0D2" w14:textId="5D731177" w:rsidR="00365071" w:rsidRPr="005835ED" w:rsidRDefault="00365071" w:rsidP="00365071">
            <w:pPr>
              <w:pStyle w:val="NoSpacing"/>
              <w:rPr>
                <w:lang w:val="en-US"/>
              </w:rPr>
            </w:pPr>
          </w:p>
        </w:tc>
      </w:tr>
      <w:tr w:rsidR="00365071" w:rsidRPr="00F52F07" w14:paraId="77789CBA" w14:textId="77777777" w:rsidTr="00365071">
        <w:trPr>
          <w:trHeight w:val="137"/>
        </w:trPr>
        <w:tc>
          <w:tcPr>
            <w:tcW w:w="2845" w:type="dxa"/>
            <w:vAlign w:val="center"/>
          </w:tcPr>
          <w:p w14:paraId="45785E63" w14:textId="0A8CA55D" w:rsidR="00365071" w:rsidRDefault="00365071" w:rsidP="00365071">
            <w:pPr>
              <w:pStyle w:val="NoSpacing"/>
            </w:pPr>
            <w:r>
              <w:t xml:space="preserve">customer_birthdate </w:t>
            </w:r>
          </w:p>
        </w:tc>
        <w:tc>
          <w:tcPr>
            <w:tcW w:w="1667" w:type="dxa"/>
            <w:vAlign w:val="center"/>
          </w:tcPr>
          <w:p w14:paraId="35C9C997" w14:textId="22D56D43" w:rsidR="00365071" w:rsidRPr="005835ED" w:rsidRDefault="00365071" w:rsidP="00365071">
            <w:pPr>
              <w:pStyle w:val="NoSpacing"/>
              <w:rPr>
                <w:lang w:val="en-US"/>
              </w:rPr>
            </w:pPr>
            <w:r>
              <w:rPr>
                <w:color w:val="717171"/>
              </w:rPr>
              <w:t xml:space="preserve">varchar(45) </w:t>
            </w:r>
          </w:p>
        </w:tc>
        <w:tc>
          <w:tcPr>
            <w:tcW w:w="1118" w:type="dxa"/>
          </w:tcPr>
          <w:p w14:paraId="19478697" w14:textId="77777777" w:rsidR="00365071" w:rsidRPr="00923C0E" w:rsidRDefault="00365071" w:rsidP="00365071">
            <w:pPr>
              <w:pStyle w:val="NoSpacing"/>
            </w:pPr>
          </w:p>
        </w:tc>
        <w:tc>
          <w:tcPr>
            <w:tcW w:w="1107" w:type="dxa"/>
          </w:tcPr>
          <w:p w14:paraId="68031570" w14:textId="77777777" w:rsidR="00365071" w:rsidRPr="00923C0E" w:rsidRDefault="00365071" w:rsidP="00365071">
            <w:pPr>
              <w:pStyle w:val="NoSpacing"/>
            </w:pPr>
          </w:p>
        </w:tc>
        <w:tc>
          <w:tcPr>
            <w:tcW w:w="2323" w:type="dxa"/>
          </w:tcPr>
          <w:p w14:paraId="595A4792" w14:textId="2271DCE5" w:rsidR="00365071" w:rsidRPr="005835ED" w:rsidRDefault="00365071" w:rsidP="00365071">
            <w:pPr>
              <w:pStyle w:val="NoSpacing"/>
            </w:pPr>
          </w:p>
        </w:tc>
      </w:tr>
    </w:tbl>
    <w:p w14:paraId="5187138C" w14:textId="77777777" w:rsidR="00BC7BB0" w:rsidRDefault="00BC7BB0" w:rsidP="00DB1E3D">
      <w:pPr>
        <w:ind w:firstLine="0"/>
        <w:rPr>
          <w:lang w:val="vi-VN"/>
        </w:rPr>
      </w:pPr>
    </w:p>
    <w:p w14:paraId="3877624E" w14:textId="481A55A0" w:rsidR="005835ED" w:rsidRPr="005835ED" w:rsidRDefault="005835ED" w:rsidP="005835ED">
      <w:pPr>
        <w:pStyle w:val="ListParagraph"/>
        <w:numPr>
          <w:ilvl w:val="0"/>
          <w:numId w:val="6"/>
        </w:numPr>
        <w:rPr>
          <w:b/>
          <w:lang w:val="vi-VN"/>
        </w:rPr>
      </w:pPr>
      <w:r w:rsidRPr="00DB1E3D">
        <w:rPr>
          <w:b/>
          <w:lang w:val="vi-VN"/>
        </w:rPr>
        <w:t xml:space="preserve">Bảng </w:t>
      </w:r>
      <w:r>
        <w:rPr>
          <w:b/>
        </w:rPr>
        <w:t>Bill</w:t>
      </w:r>
      <w:r w:rsidRPr="00DB1E3D">
        <w:rPr>
          <w:b/>
          <w:lang w:val="vi-VN"/>
        </w:rPr>
        <w:t xml:space="preserve"> (</w:t>
      </w:r>
      <w:r>
        <w:rPr>
          <w:b/>
        </w:rPr>
        <w:t>hóa đơn</w:t>
      </w:r>
      <w:r w:rsidRPr="00DB1E3D">
        <w:rPr>
          <w:b/>
          <w:lang w:val="vi-VN"/>
        </w:rPr>
        <w:t>)</w:t>
      </w:r>
    </w:p>
    <w:tbl>
      <w:tblPr>
        <w:tblStyle w:val="TableGrid"/>
        <w:tblW w:w="9060" w:type="dxa"/>
        <w:tblLook w:val="04A0" w:firstRow="1" w:lastRow="0" w:firstColumn="1" w:lastColumn="0" w:noHBand="0" w:noVBand="1"/>
      </w:tblPr>
      <w:tblGrid>
        <w:gridCol w:w="2689"/>
        <w:gridCol w:w="1701"/>
        <w:gridCol w:w="1134"/>
        <w:gridCol w:w="1134"/>
        <w:gridCol w:w="2402"/>
      </w:tblGrid>
      <w:tr w:rsidR="005835ED" w:rsidRPr="00746558" w14:paraId="5F42BD40" w14:textId="77777777" w:rsidTr="00915256">
        <w:trPr>
          <w:trHeight w:val="492"/>
        </w:trPr>
        <w:tc>
          <w:tcPr>
            <w:tcW w:w="2689" w:type="dxa"/>
          </w:tcPr>
          <w:p w14:paraId="71E7E586" w14:textId="77777777" w:rsidR="005835ED" w:rsidRPr="00746558" w:rsidRDefault="005835ED" w:rsidP="00915256">
            <w:pPr>
              <w:pStyle w:val="NoSpacing"/>
              <w:rPr>
                <w:b/>
              </w:rPr>
            </w:pPr>
            <w:r w:rsidRPr="00746558">
              <w:rPr>
                <w:b/>
              </w:rPr>
              <w:t>Tên trường</w:t>
            </w:r>
          </w:p>
        </w:tc>
        <w:tc>
          <w:tcPr>
            <w:tcW w:w="1701" w:type="dxa"/>
          </w:tcPr>
          <w:p w14:paraId="685D3938" w14:textId="77777777" w:rsidR="005835ED" w:rsidRPr="00746558" w:rsidRDefault="005835ED" w:rsidP="00915256">
            <w:pPr>
              <w:pStyle w:val="NoSpacing"/>
              <w:rPr>
                <w:b/>
              </w:rPr>
            </w:pPr>
            <w:r w:rsidRPr="00746558">
              <w:rPr>
                <w:b/>
              </w:rPr>
              <w:t>Kiểu dữ liệu</w:t>
            </w:r>
          </w:p>
        </w:tc>
        <w:tc>
          <w:tcPr>
            <w:tcW w:w="1134" w:type="dxa"/>
          </w:tcPr>
          <w:p w14:paraId="5B68F6C7" w14:textId="77777777" w:rsidR="005835ED" w:rsidRPr="00746558" w:rsidRDefault="005835ED" w:rsidP="00915256">
            <w:pPr>
              <w:pStyle w:val="NoSpacing"/>
              <w:rPr>
                <w:b/>
              </w:rPr>
            </w:pPr>
            <w:r w:rsidRPr="00746558">
              <w:rPr>
                <w:b/>
              </w:rPr>
              <w:t>Khóa</w:t>
            </w:r>
          </w:p>
        </w:tc>
        <w:tc>
          <w:tcPr>
            <w:tcW w:w="1134" w:type="dxa"/>
          </w:tcPr>
          <w:p w14:paraId="64D01D89" w14:textId="77777777" w:rsidR="005835ED" w:rsidRPr="00746558" w:rsidRDefault="005835ED" w:rsidP="00915256">
            <w:pPr>
              <w:pStyle w:val="NoSpacing"/>
              <w:rPr>
                <w:b/>
              </w:rPr>
            </w:pPr>
            <w:r w:rsidRPr="00746558">
              <w:rPr>
                <w:b/>
              </w:rPr>
              <w:t>Giá trị</w:t>
            </w:r>
          </w:p>
        </w:tc>
        <w:tc>
          <w:tcPr>
            <w:tcW w:w="2402" w:type="dxa"/>
          </w:tcPr>
          <w:p w14:paraId="1F0A0A88" w14:textId="77777777" w:rsidR="005835ED" w:rsidRPr="00746558" w:rsidRDefault="005835ED" w:rsidP="00915256">
            <w:pPr>
              <w:pStyle w:val="NoSpacing"/>
              <w:rPr>
                <w:b/>
              </w:rPr>
            </w:pPr>
            <w:r w:rsidRPr="00746558">
              <w:rPr>
                <w:b/>
              </w:rPr>
              <w:t>Ý nghĩa</w:t>
            </w:r>
          </w:p>
        </w:tc>
      </w:tr>
      <w:tr w:rsidR="005835ED" w:rsidRPr="00923C0E" w14:paraId="273C5186" w14:textId="77777777" w:rsidTr="00915256">
        <w:trPr>
          <w:trHeight w:val="278"/>
        </w:trPr>
        <w:tc>
          <w:tcPr>
            <w:tcW w:w="2689" w:type="dxa"/>
            <w:vAlign w:val="center"/>
          </w:tcPr>
          <w:p w14:paraId="1E6322C8" w14:textId="11050E77" w:rsidR="005835ED" w:rsidRPr="00F52F07" w:rsidRDefault="005835ED" w:rsidP="005835ED">
            <w:pPr>
              <w:pStyle w:val="NoSpacing"/>
              <w:rPr>
                <w:lang w:val="en-US"/>
              </w:rPr>
            </w:pPr>
            <w:r>
              <w:rPr>
                <w:b/>
                <w:bCs/>
                <w:u w:val="single"/>
              </w:rPr>
              <w:t xml:space="preserve">bill_id </w:t>
            </w:r>
          </w:p>
        </w:tc>
        <w:tc>
          <w:tcPr>
            <w:tcW w:w="1701" w:type="dxa"/>
            <w:vAlign w:val="center"/>
          </w:tcPr>
          <w:p w14:paraId="5C3A2706" w14:textId="55136F00" w:rsidR="005835ED" w:rsidRPr="00F52F07" w:rsidRDefault="005835ED" w:rsidP="005835ED">
            <w:pPr>
              <w:pStyle w:val="NoSpacing"/>
              <w:rPr>
                <w:lang w:val="en-US"/>
              </w:rPr>
            </w:pPr>
            <w:r>
              <w:rPr>
                <w:color w:val="717171"/>
              </w:rPr>
              <w:t xml:space="preserve">int(1) AI </w:t>
            </w:r>
          </w:p>
        </w:tc>
        <w:tc>
          <w:tcPr>
            <w:tcW w:w="1134" w:type="dxa"/>
          </w:tcPr>
          <w:p w14:paraId="3DF7FF40" w14:textId="65963A06" w:rsidR="005835ED" w:rsidRPr="00F52F07" w:rsidRDefault="005835ED" w:rsidP="005835ED">
            <w:pPr>
              <w:pStyle w:val="NoSpacing"/>
              <w:rPr>
                <w:lang w:val="en-US"/>
              </w:rPr>
            </w:pPr>
            <w:r>
              <w:rPr>
                <w:color w:val="717171"/>
              </w:rPr>
              <w:t>PK</w:t>
            </w:r>
          </w:p>
        </w:tc>
        <w:tc>
          <w:tcPr>
            <w:tcW w:w="1134" w:type="dxa"/>
          </w:tcPr>
          <w:p w14:paraId="6E080D91" w14:textId="77777777" w:rsidR="005835ED" w:rsidRPr="00923C0E" w:rsidRDefault="005835ED" w:rsidP="005835ED">
            <w:pPr>
              <w:pStyle w:val="NoSpacing"/>
            </w:pPr>
          </w:p>
        </w:tc>
        <w:tc>
          <w:tcPr>
            <w:tcW w:w="2402" w:type="dxa"/>
          </w:tcPr>
          <w:p w14:paraId="45FD7347" w14:textId="216970CE" w:rsidR="005835ED" w:rsidRPr="00F52F07" w:rsidRDefault="005835ED" w:rsidP="005835ED">
            <w:pPr>
              <w:pStyle w:val="NoSpacing"/>
              <w:rPr>
                <w:lang w:val="en-US"/>
              </w:rPr>
            </w:pPr>
          </w:p>
        </w:tc>
      </w:tr>
      <w:tr w:rsidR="005835ED" w:rsidRPr="00923C0E" w14:paraId="6A9476C8" w14:textId="77777777" w:rsidTr="00915256">
        <w:trPr>
          <w:trHeight w:val="137"/>
        </w:trPr>
        <w:tc>
          <w:tcPr>
            <w:tcW w:w="2689" w:type="dxa"/>
            <w:vAlign w:val="center"/>
          </w:tcPr>
          <w:p w14:paraId="50103647" w14:textId="0B04B1AB" w:rsidR="005835ED" w:rsidRPr="00F52F07" w:rsidRDefault="005835ED" w:rsidP="005835ED">
            <w:pPr>
              <w:pStyle w:val="NoSpacing"/>
              <w:rPr>
                <w:lang w:val="en-US"/>
              </w:rPr>
            </w:pPr>
            <w:r>
              <w:t xml:space="preserve">bill_prefix </w:t>
            </w:r>
          </w:p>
        </w:tc>
        <w:tc>
          <w:tcPr>
            <w:tcW w:w="1701" w:type="dxa"/>
            <w:vAlign w:val="center"/>
          </w:tcPr>
          <w:p w14:paraId="18FF2F44" w14:textId="4E20920F" w:rsidR="005835ED" w:rsidRPr="00F52F07" w:rsidRDefault="005835ED" w:rsidP="005835ED">
            <w:pPr>
              <w:pStyle w:val="NoSpacing"/>
              <w:rPr>
                <w:lang w:val="en-US"/>
              </w:rPr>
            </w:pPr>
            <w:r>
              <w:rPr>
                <w:color w:val="717171"/>
              </w:rPr>
              <w:t xml:space="preserve">varchar(5) </w:t>
            </w:r>
          </w:p>
        </w:tc>
        <w:tc>
          <w:tcPr>
            <w:tcW w:w="1134" w:type="dxa"/>
          </w:tcPr>
          <w:p w14:paraId="10C505A5" w14:textId="77777777" w:rsidR="005835ED" w:rsidRPr="00923C0E" w:rsidRDefault="005835ED" w:rsidP="005835ED">
            <w:pPr>
              <w:pStyle w:val="NoSpacing"/>
            </w:pPr>
          </w:p>
        </w:tc>
        <w:tc>
          <w:tcPr>
            <w:tcW w:w="1134" w:type="dxa"/>
          </w:tcPr>
          <w:p w14:paraId="7176386C" w14:textId="77777777" w:rsidR="005835ED" w:rsidRPr="00923C0E" w:rsidRDefault="005835ED" w:rsidP="005835ED">
            <w:pPr>
              <w:pStyle w:val="NoSpacing"/>
            </w:pPr>
          </w:p>
        </w:tc>
        <w:tc>
          <w:tcPr>
            <w:tcW w:w="2402" w:type="dxa"/>
          </w:tcPr>
          <w:p w14:paraId="5F5F6AE3" w14:textId="77001DF2" w:rsidR="005835ED" w:rsidRPr="00F52F07" w:rsidRDefault="005835ED" w:rsidP="005835ED">
            <w:pPr>
              <w:pStyle w:val="NoSpacing"/>
              <w:rPr>
                <w:lang w:val="en-US"/>
              </w:rPr>
            </w:pPr>
          </w:p>
        </w:tc>
      </w:tr>
      <w:tr w:rsidR="005835ED" w:rsidRPr="00923C0E" w14:paraId="0F66FE34" w14:textId="77777777" w:rsidTr="00915256">
        <w:trPr>
          <w:trHeight w:val="137"/>
        </w:trPr>
        <w:tc>
          <w:tcPr>
            <w:tcW w:w="2689" w:type="dxa"/>
            <w:vAlign w:val="center"/>
          </w:tcPr>
          <w:p w14:paraId="5C9DBB35" w14:textId="52903858" w:rsidR="005835ED" w:rsidRPr="00F52F07" w:rsidRDefault="005835ED" w:rsidP="005835ED">
            <w:pPr>
              <w:pStyle w:val="NoSpacing"/>
              <w:rPr>
                <w:lang w:val="en-US"/>
              </w:rPr>
            </w:pPr>
            <w:r>
              <w:t xml:space="preserve">bill_customer_id </w:t>
            </w:r>
          </w:p>
        </w:tc>
        <w:tc>
          <w:tcPr>
            <w:tcW w:w="1701" w:type="dxa"/>
            <w:vAlign w:val="center"/>
          </w:tcPr>
          <w:p w14:paraId="2A23D751" w14:textId="01CE5B38" w:rsidR="005835ED" w:rsidRPr="00F52F07" w:rsidRDefault="005835ED" w:rsidP="005835ED">
            <w:pPr>
              <w:pStyle w:val="NoSpacing"/>
              <w:rPr>
                <w:lang w:val="en-US"/>
              </w:rPr>
            </w:pPr>
            <w:r>
              <w:rPr>
                <w:color w:val="717171"/>
              </w:rPr>
              <w:t xml:space="preserve">int(11) </w:t>
            </w:r>
          </w:p>
        </w:tc>
        <w:tc>
          <w:tcPr>
            <w:tcW w:w="1134" w:type="dxa"/>
          </w:tcPr>
          <w:p w14:paraId="3C0809F4" w14:textId="77777777" w:rsidR="005835ED" w:rsidRPr="00923C0E" w:rsidRDefault="005835ED" w:rsidP="005835ED">
            <w:pPr>
              <w:pStyle w:val="NoSpacing"/>
            </w:pPr>
          </w:p>
        </w:tc>
        <w:tc>
          <w:tcPr>
            <w:tcW w:w="1134" w:type="dxa"/>
          </w:tcPr>
          <w:p w14:paraId="1B72B314" w14:textId="77777777" w:rsidR="005835ED" w:rsidRPr="00746558" w:rsidRDefault="005835ED" w:rsidP="005835ED">
            <w:pPr>
              <w:pStyle w:val="NoSpacing"/>
              <w:rPr>
                <w:lang w:val="en-US"/>
              </w:rPr>
            </w:pPr>
          </w:p>
        </w:tc>
        <w:tc>
          <w:tcPr>
            <w:tcW w:w="2402" w:type="dxa"/>
          </w:tcPr>
          <w:p w14:paraId="1A4CCD27" w14:textId="0B6FA40A" w:rsidR="005835ED" w:rsidRPr="00F52F07" w:rsidRDefault="005835ED" w:rsidP="005835ED">
            <w:pPr>
              <w:pStyle w:val="NoSpacing"/>
              <w:rPr>
                <w:lang w:val="en-US"/>
              </w:rPr>
            </w:pPr>
          </w:p>
        </w:tc>
      </w:tr>
      <w:tr w:rsidR="005835ED" w:rsidRPr="00923C0E" w14:paraId="70B54F47" w14:textId="77777777" w:rsidTr="00915256">
        <w:trPr>
          <w:trHeight w:val="137"/>
        </w:trPr>
        <w:tc>
          <w:tcPr>
            <w:tcW w:w="2689" w:type="dxa"/>
            <w:vAlign w:val="center"/>
          </w:tcPr>
          <w:p w14:paraId="7D32CABB" w14:textId="648E1F40" w:rsidR="005835ED" w:rsidRPr="00F52F07" w:rsidRDefault="005835ED" w:rsidP="005835ED">
            <w:pPr>
              <w:pStyle w:val="NoSpacing"/>
              <w:rPr>
                <w:lang w:val="en-US"/>
              </w:rPr>
            </w:pPr>
            <w:r>
              <w:t xml:space="preserve">bill_date_created </w:t>
            </w:r>
          </w:p>
        </w:tc>
        <w:tc>
          <w:tcPr>
            <w:tcW w:w="1701" w:type="dxa"/>
            <w:vAlign w:val="center"/>
          </w:tcPr>
          <w:p w14:paraId="209870D4" w14:textId="3B51C507" w:rsidR="005835ED" w:rsidRPr="00F52F07" w:rsidRDefault="005835ED" w:rsidP="005835ED">
            <w:pPr>
              <w:pStyle w:val="NoSpacing"/>
              <w:rPr>
                <w:lang w:val="en-US"/>
              </w:rPr>
            </w:pPr>
            <w:r>
              <w:rPr>
                <w:color w:val="717171"/>
              </w:rPr>
              <w:t xml:space="preserve">varchar(45) </w:t>
            </w:r>
          </w:p>
        </w:tc>
        <w:tc>
          <w:tcPr>
            <w:tcW w:w="1134" w:type="dxa"/>
          </w:tcPr>
          <w:p w14:paraId="132D4976" w14:textId="77777777" w:rsidR="005835ED" w:rsidRPr="00923C0E" w:rsidRDefault="005835ED" w:rsidP="005835ED">
            <w:pPr>
              <w:pStyle w:val="NoSpacing"/>
            </w:pPr>
          </w:p>
        </w:tc>
        <w:tc>
          <w:tcPr>
            <w:tcW w:w="1134" w:type="dxa"/>
          </w:tcPr>
          <w:p w14:paraId="4B68028B" w14:textId="77777777" w:rsidR="005835ED" w:rsidRPr="00923C0E" w:rsidRDefault="005835ED" w:rsidP="005835ED">
            <w:pPr>
              <w:pStyle w:val="NoSpacing"/>
            </w:pPr>
          </w:p>
        </w:tc>
        <w:tc>
          <w:tcPr>
            <w:tcW w:w="2402" w:type="dxa"/>
          </w:tcPr>
          <w:p w14:paraId="70365DB1" w14:textId="46EABC5D" w:rsidR="005835ED" w:rsidRPr="00F52F07" w:rsidRDefault="005835ED" w:rsidP="005835ED">
            <w:pPr>
              <w:pStyle w:val="NoSpacing"/>
              <w:rPr>
                <w:lang w:val="en-US"/>
              </w:rPr>
            </w:pPr>
          </w:p>
        </w:tc>
      </w:tr>
      <w:tr w:rsidR="005835ED" w:rsidRPr="00923C0E" w14:paraId="30D482F4" w14:textId="77777777" w:rsidTr="00915256">
        <w:trPr>
          <w:trHeight w:val="137"/>
        </w:trPr>
        <w:tc>
          <w:tcPr>
            <w:tcW w:w="2689" w:type="dxa"/>
            <w:vAlign w:val="center"/>
          </w:tcPr>
          <w:p w14:paraId="76AF39EC" w14:textId="4B0061CD" w:rsidR="005835ED" w:rsidRPr="00F52F07" w:rsidRDefault="005835ED" w:rsidP="005835ED">
            <w:pPr>
              <w:pStyle w:val="NoSpacing"/>
              <w:rPr>
                <w:lang w:val="en-US"/>
              </w:rPr>
            </w:pPr>
            <w:r>
              <w:t xml:space="preserve">bill_payments </w:t>
            </w:r>
          </w:p>
        </w:tc>
        <w:tc>
          <w:tcPr>
            <w:tcW w:w="1701" w:type="dxa"/>
            <w:vAlign w:val="center"/>
          </w:tcPr>
          <w:p w14:paraId="3B4DF890" w14:textId="68B4E184" w:rsidR="005835ED" w:rsidRPr="00F52F07" w:rsidRDefault="005835ED" w:rsidP="005835ED">
            <w:pPr>
              <w:pStyle w:val="NoSpacing"/>
              <w:rPr>
                <w:lang w:val="en-US"/>
              </w:rPr>
            </w:pPr>
            <w:r>
              <w:rPr>
                <w:color w:val="717171"/>
              </w:rPr>
              <w:t xml:space="preserve">varchar(45) </w:t>
            </w:r>
          </w:p>
        </w:tc>
        <w:tc>
          <w:tcPr>
            <w:tcW w:w="1134" w:type="dxa"/>
          </w:tcPr>
          <w:p w14:paraId="39458075" w14:textId="77777777" w:rsidR="005835ED" w:rsidRPr="00923C0E" w:rsidRDefault="005835ED" w:rsidP="005835ED">
            <w:pPr>
              <w:pStyle w:val="NoSpacing"/>
            </w:pPr>
          </w:p>
        </w:tc>
        <w:tc>
          <w:tcPr>
            <w:tcW w:w="1134" w:type="dxa"/>
          </w:tcPr>
          <w:p w14:paraId="3A5DE1AB" w14:textId="77777777" w:rsidR="005835ED" w:rsidRPr="00923C0E" w:rsidRDefault="005835ED" w:rsidP="005835ED">
            <w:pPr>
              <w:pStyle w:val="NoSpacing"/>
            </w:pPr>
          </w:p>
        </w:tc>
        <w:tc>
          <w:tcPr>
            <w:tcW w:w="2402" w:type="dxa"/>
          </w:tcPr>
          <w:p w14:paraId="3EA73CCE" w14:textId="7722AAF4" w:rsidR="005835ED" w:rsidRPr="00F52F07" w:rsidRDefault="005835ED" w:rsidP="005835ED">
            <w:pPr>
              <w:pStyle w:val="NoSpacing"/>
              <w:rPr>
                <w:lang w:val="en-US"/>
              </w:rPr>
            </w:pPr>
          </w:p>
        </w:tc>
      </w:tr>
      <w:tr w:rsidR="005835ED" w:rsidRPr="00F52F07" w14:paraId="57644996" w14:textId="77777777" w:rsidTr="00915256">
        <w:trPr>
          <w:trHeight w:val="137"/>
        </w:trPr>
        <w:tc>
          <w:tcPr>
            <w:tcW w:w="2689" w:type="dxa"/>
            <w:vAlign w:val="center"/>
          </w:tcPr>
          <w:p w14:paraId="63B0957E" w14:textId="7E3C824E" w:rsidR="005835ED" w:rsidRPr="00F52F07" w:rsidRDefault="005835ED" w:rsidP="005835ED">
            <w:pPr>
              <w:pStyle w:val="NoSpacing"/>
              <w:rPr>
                <w:lang w:val="en-US"/>
              </w:rPr>
            </w:pPr>
            <w:r>
              <w:t xml:space="preserve">bill_advance_payment </w:t>
            </w:r>
          </w:p>
        </w:tc>
        <w:tc>
          <w:tcPr>
            <w:tcW w:w="1701" w:type="dxa"/>
            <w:vAlign w:val="center"/>
          </w:tcPr>
          <w:p w14:paraId="0863EE39" w14:textId="725FE61D" w:rsidR="005835ED" w:rsidRPr="00F52F07" w:rsidRDefault="005835ED" w:rsidP="005835ED">
            <w:pPr>
              <w:pStyle w:val="NoSpacing"/>
              <w:rPr>
                <w:lang w:val="en-US"/>
              </w:rPr>
            </w:pPr>
            <w:r>
              <w:rPr>
                <w:color w:val="717171"/>
              </w:rPr>
              <w:t xml:space="preserve">decimal(20,0) </w:t>
            </w:r>
          </w:p>
        </w:tc>
        <w:tc>
          <w:tcPr>
            <w:tcW w:w="1134" w:type="dxa"/>
          </w:tcPr>
          <w:p w14:paraId="7CB6C650" w14:textId="77777777" w:rsidR="005835ED" w:rsidRPr="00923C0E" w:rsidRDefault="005835ED" w:rsidP="005835ED">
            <w:pPr>
              <w:pStyle w:val="NoSpacing"/>
            </w:pPr>
          </w:p>
        </w:tc>
        <w:tc>
          <w:tcPr>
            <w:tcW w:w="1134" w:type="dxa"/>
          </w:tcPr>
          <w:p w14:paraId="0AE2E174" w14:textId="77777777" w:rsidR="005835ED" w:rsidRPr="00923C0E" w:rsidRDefault="005835ED" w:rsidP="005835ED">
            <w:pPr>
              <w:pStyle w:val="NoSpacing"/>
            </w:pPr>
          </w:p>
        </w:tc>
        <w:tc>
          <w:tcPr>
            <w:tcW w:w="2402" w:type="dxa"/>
          </w:tcPr>
          <w:p w14:paraId="3CEFD251" w14:textId="3ACA1C8F" w:rsidR="005835ED" w:rsidRPr="005835ED" w:rsidRDefault="005835ED" w:rsidP="005835ED">
            <w:pPr>
              <w:pStyle w:val="NoSpacing"/>
              <w:rPr>
                <w:lang w:val="en-US"/>
              </w:rPr>
            </w:pPr>
          </w:p>
        </w:tc>
      </w:tr>
      <w:tr w:rsidR="005835ED" w:rsidRPr="00F52F07" w14:paraId="4C5C82AD" w14:textId="77777777" w:rsidTr="00915256">
        <w:trPr>
          <w:trHeight w:val="137"/>
        </w:trPr>
        <w:tc>
          <w:tcPr>
            <w:tcW w:w="2689" w:type="dxa"/>
            <w:vAlign w:val="center"/>
          </w:tcPr>
          <w:p w14:paraId="3D67E95E" w14:textId="640BE96F" w:rsidR="005835ED" w:rsidRPr="00F52F07" w:rsidRDefault="005835ED" w:rsidP="005835ED">
            <w:pPr>
              <w:pStyle w:val="NoSpacing"/>
              <w:rPr>
                <w:lang w:val="en-US"/>
              </w:rPr>
            </w:pPr>
            <w:r>
              <w:t xml:space="preserve">bill_owe </w:t>
            </w:r>
          </w:p>
        </w:tc>
        <w:tc>
          <w:tcPr>
            <w:tcW w:w="1701" w:type="dxa"/>
            <w:vAlign w:val="center"/>
          </w:tcPr>
          <w:p w14:paraId="567087E0" w14:textId="38072DC1" w:rsidR="005835ED" w:rsidRPr="00F52F07" w:rsidRDefault="005835ED" w:rsidP="005835ED">
            <w:pPr>
              <w:pStyle w:val="NoSpacing"/>
              <w:rPr>
                <w:lang w:val="en-US"/>
              </w:rPr>
            </w:pPr>
            <w:r>
              <w:rPr>
                <w:color w:val="717171"/>
              </w:rPr>
              <w:t xml:space="preserve">decimal(20,0) </w:t>
            </w:r>
          </w:p>
        </w:tc>
        <w:tc>
          <w:tcPr>
            <w:tcW w:w="1134" w:type="dxa"/>
          </w:tcPr>
          <w:p w14:paraId="36197637" w14:textId="77777777" w:rsidR="005835ED" w:rsidRPr="00923C0E" w:rsidRDefault="005835ED" w:rsidP="005835ED">
            <w:pPr>
              <w:pStyle w:val="NoSpacing"/>
            </w:pPr>
          </w:p>
        </w:tc>
        <w:tc>
          <w:tcPr>
            <w:tcW w:w="1134" w:type="dxa"/>
          </w:tcPr>
          <w:p w14:paraId="09D8EDA8" w14:textId="77777777" w:rsidR="005835ED" w:rsidRPr="00923C0E" w:rsidRDefault="005835ED" w:rsidP="005835ED">
            <w:pPr>
              <w:pStyle w:val="NoSpacing"/>
            </w:pPr>
          </w:p>
        </w:tc>
        <w:tc>
          <w:tcPr>
            <w:tcW w:w="2402" w:type="dxa"/>
          </w:tcPr>
          <w:p w14:paraId="6221F90E" w14:textId="4FC498AE" w:rsidR="005835ED" w:rsidRPr="00F52F07" w:rsidRDefault="005835ED" w:rsidP="005835ED">
            <w:pPr>
              <w:pStyle w:val="NoSpacing"/>
              <w:rPr>
                <w:lang w:val="en-US"/>
              </w:rPr>
            </w:pPr>
          </w:p>
        </w:tc>
      </w:tr>
      <w:tr w:rsidR="005835ED" w:rsidRPr="00F52F07" w14:paraId="21A11F6D" w14:textId="77777777" w:rsidTr="00915256">
        <w:trPr>
          <w:trHeight w:val="137"/>
        </w:trPr>
        <w:tc>
          <w:tcPr>
            <w:tcW w:w="2689" w:type="dxa"/>
            <w:vAlign w:val="center"/>
          </w:tcPr>
          <w:p w14:paraId="140DF29A" w14:textId="06730435" w:rsidR="005835ED" w:rsidRDefault="005835ED" w:rsidP="005835ED">
            <w:pPr>
              <w:pStyle w:val="NoSpacing"/>
            </w:pPr>
            <w:r>
              <w:t xml:space="preserve">bill_discount </w:t>
            </w:r>
          </w:p>
        </w:tc>
        <w:tc>
          <w:tcPr>
            <w:tcW w:w="1701" w:type="dxa"/>
            <w:vAlign w:val="center"/>
          </w:tcPr>
          <w:p w14:paraId="7620C9EB" w14:textId="0575167C" w:rsidR="005835ED" w:rsidRPr="005835ED" w:rsidRDefault="005835ED" w:rsidP="005835ED">
            <w:pPr>
              <w:pStyle w:val="NoSpacing"/>
              <w:rPr>
                <w:lang w:val="en-US"/>
              </w:rPr>
            </w:pPr>
            <w:r>
              <w:rPr>
                <w:color w:val="717171"/>
              </w:rPr>
              <w:t xml:space="preserve">int(11) </w:t>
            </w:r>
          </w:p>
        </w:tc>
        <w:tc>
          <w:tcPr>
            <w:tcW w:w="1134" w:type="dxa"/>
          </w:tcPr>
          <w:p w14:paraId="62EF439D" w14:textId="77777777" w:rsidR="005835ED" w:rsidRPr="00923C0E" w:rsidRDefault="005835ED" w:rsidP="005835ED">
            <w:pPr>
              <w:pStyle w:val="NoSpacing"/>
            </w:pPr>
          </w:p>
        </w:tc>
        <w:tc>
          <w:tcPr>
            <w:tcW w:w="1134" w:type="dxa"/>
          </w:tcPr>
          <w:p w14:paraId="1001D8FF" w14:textId="77777777" w:rsidR="005835ED" w:rsidRPr="00923C0E" w:rsidRDefault="005835ED" w:rsidP="005835ED">
            <w:pPr>
              <w:pStyle w:val="NoSpacing"/>
            </w:pPr>
          </w:p>
        </w:tc>
        <w:tc>
          <w:tcPr>
            <w:tcW w:w="2402" w:type="dxa"/>
          </w:tcPr>
          <w:p w14:paraId="31EE64E3" w14:textId="0D50A001" w:rsidR="005835ED" w:rsidRPr="005835ED" w:rsidRDefault="005835ED" w:rsidP="005835ED">
            <w:pPr>
              <w:pStyle w:val="NoSpacing"/>
              <w:rPr>
                <w:lang w:val="en-US"/>
              </w:rPr>
            </w:pPr>
          </w:p>
        </w:tc>
      </w:tr>
      <w:tr w:rsidR="005835ED" w:rsidRPr="00F52F07" w14:paraId="0F892AF1" w14:textId="77777777" w:rsidTr="00915256">
        <w:trPr>
          <w:trHeight w:val="137"/>
        </w:trPr>
        <w:tc>
          <w:tcPr>
            <w:tcW w:w="2689" w:type="dxa"/>
            <w:vAlign w:val="center"/>
          </w:tcPr>
          <w:p w14:paraId="3D3F4C99" w14:textId="77EC537B" w:rsidR="005835ED" w:rsidRPr="005835ED" w:rsidRDefault="005835ED" w:rsidP="005835ED">
            <w:pPr>
              <w:pStyle w:val="NoSpacing"/>
              <w:rPr>
                <w:b/>
              </w:rPr>
            </w:pPr>
            <w:r>
              <w:t xml:space="preserve">bill_TypeUnitPrice </w:t>
            </w:r>
          </w:p>
        </w:tc>
        <w:tc>
          <w:tcPr>
            <w:tcW w:w="1701" w:type="dxa"/>
            <w:vAlign w:val="center"/>
          </w:tcPr>
          <w:p w14:paraId="406A65AB" w14:textId="404B9DFA" w:rsidR="005835ED" w:rsidRPr="005835ED" w:rsidRDefault="005835ED" w:rsidP="005835ED">
            <w:pPr>
              <w:pStyle w:val="NoSpacing"/>
              <w:rPr>
                <w:lang w:val="en-US"/>
              </w:rPr>
            </w:pPr>
            <w:r>
              <w:rPr>
                <w:color w:val="717171"/>
              </w:rPr>
              <w:t xml:space="preserve">int(11) </w:t>
            </w:r>
          </w:p>
        </w:tc>
        <w:tc>
          <w:tcPr>
            <w:tcW w:w="1134" w:type="dxa"/>
          </w:tcPr>
          <w:p w14:paraId="4CCB3407" w14:textId="77777777" w:rsidR="005835ED" w:rsidRPr="00923C0E" w:rsidRDefault="005835ED" w:rsidP="005835ED">
            <w:pPr>
              <w:pStyle w:val="NoSpacing"/>
            </w:pPr>
          </w:p>
        </w:tc>
        <w:tc>
          <w:tcPr>
            <w:tcW w:w="1134" w:type="dxa"/>
          </w:tcPr>
          <w:p w14:paraId="2A97C164" w14:textId="77777777" w:rsidR="005835ED" w:rsidRPr="00923C0E" w:rsidRDefault="005835ED" w:rsidP="005835ED">
            <w:pPr>
              <w:pStyle w:val="NoSpacing"/>
            </w:pPr>
          </w:p>
        </w:tc>
        <w:tc>
          <w:tcPr>
            <w:tcW w:w="2402" w:type="dxa"/>
          </w:tcPr>
          <w:p w14:paraId="1AE2F2CC" w14:textId="460A0B40" w:rsidR="005835ED" w:rsidRPr="005835ED" w:rsidRDefault="005835ED" w:rsidP="005835ED">
            <w:pPr>
              <w:pStyle w:val="NoSpacing"/>
              <w:rPr>
                <w:lang w:val="en-US"/>
              </w:rPr>
            </w:pPr>
          </w:p>
        </w:tc>
      </w:tr>
      <w:tr w:rsidR="005835ED" w:rsidRPr="00F52F07" w14:paraId="18CA0452" w14:textId="77777777" w:rsidTr="00915256">
        <w:trPr>
          <w:trHeight w:val="137"/>
        </w:trPr>
        <w:tc>
          <w:tcPr>
            <w:tcW w:w="2689" w:type="dxa"/>
            <w:vAlign w:val="center"/>
          </w:tcPr>
          <w:p w14:paraId="1C41272F" w14:textId="2FF8693F" w:rsidR="005835ED" w:rsidRDefault="005835ED" w:rsidP="005835ED">
            <w:pPr>
              <w:pStyle w:val="NoSpacing"/>
            </w:pPr>
            <w:r>
              <w:t xml:space="preserve">bill_note </w:t>
            </w:r>
          </w:p>
        </w:tc>
        <w:tc>
          <w:tcPr>
            <w:tcW w:w="1701" w:type="dxa"/>
            <w:vAlign w:val="center"/>
          </w:tcPr>
          <w:p w14:paraId="0A89026E" w14:textId="67EA5F2A" w:rsidR="005835ED" w:rsidRPr="005835ED" w:rsidRDefault="005835ED" w:rsidP="005835ED">
            <w:pPr>
              <w:pStyle w:val="NoSpacing"/>
              <w:rPr>
                <w:lang w:val="en-US"/>
              </w:rPr>
            </w:pPr>
            <w:r>
              <w:rPr>
                <w:color w:val="717171"/>
              </w:rPr>
              <w:t xml:space="preserve">varchar(300) </w:t>
            </w:r>
          </w:p>
        </w:tc>
        <w:tc>
          <w:tcPr>
            <w:tcW w:w="1134" w:type="dxa"/>
          </w:tcPr>
          <w:p w14:paraId="452EECF5" w14:textId="77777777" w:rsidR="005835ED" w:rsidRPr="00923C0E" w:rsidRDefault="005835ED" w:rsidP="005835ED">
            <w:pPr>
              <w:pStyle w:val="NoSpacing"/>
            </w:pPr>
          </w:p>
        </w:tc>
        <w:tc>
          <w:tcPr>
            <w:tcW w:w="1134" w:type="dxa"/>
          </w:tcPr>
          <w:p w14:paraId="34455948" w14:textId="77777777" w:rsidR="005835ED" w:rsidRPr="00923C0E" w:rsidRDefault="005835ED" w:rsidP="005835ED">
            <w:pPr>
              <w:pStyle w:val="NoSpacing"/>
            </w:pPr>
          </w:p>
        </w:tc>
        <w:tc>
          <w:tcPr>
            <w:tcW w:w="2402" w:type="dxa"/>
          </w:tcPr>
          <w:p w14:paraId="637EF6AC" w14:textId="42F7A4B3" w:rsidR="005835ED" w:rsidRPr="005835ED" w:rsidRDefault="005835ED" w:rsidP="005835ED">
            <w:pPr>
              <w:pStyle w:val="NoSpacing"/>
            </w:pPr>
          </w:p>
        </w:tc>
      </w:tr>
      <w:tr w:rsidR="005835ED" w:rsidRPr="00F52F07" w14:paraId="71CB5ADB" w14:textId="77777777" w:rsidTr="00915256">
        <w:trPr>
          <w:trHeight w:val="137"/>
        </w:trPr>
        <w:tc>
          <w:tcPr>
            <w:tcW w:w="2689" w:type="dxa"/>
            <w:vAlign w:val="center"/>
          </w:tcPr>
          <w:p w14:paraId="19147D7B" w14:textId="2551C0D3" w:rsidR="005835ED" w:rsidRDefault="005835ED" w:rsidP="005835ED">
            <w:pPr>
              <w:pStyle w:val="NoSpacing"/>
            </w:pPr>
            <w:r>
              <w:t xml:space="preserve">bill_Total_Amount </w:t>
            </w:r>
          </w:p>
        </w:tc>
        <w:tc>
          <w:tcPr>
            <w:tcW w:w="1701" w:type="dxa"/>
            <w:vAlign w:val="center"/>
          </w:tcPr>
          <w:p w14:paraId="421E9A4C" w14:textId="4C5F2E13" w:rsidR="005835ED" w:rsidRPr="005835ED" w:rsidRDefault="005835ED" w:rsidP="005835ED">
            <w:pPr>
              <w:pStyle w:val="NoSpacing"/>
              <w:rPr>
                <w:lang w:val="en-US"/>
              </w:rPr>
            </w:pPr>
            <w:r>
              <w:rPr>
                <w:color w:val="717171"/>
              </w:rPr>
              <w:t xml:space="preserve">decimal(20,0) </w:t>
            </w:r>
          </w:p>
        </w:tc>
        <w:tc>
          <w:tcPr>
            <w:tcW w:w="1134" w:type="dxa"/>
          </w:tcPr>
          <w:p w14:paraId="2B121B72" w14:textId="77777777" w:rsidR="005835ED" w:rsidRPr="00923C0E" w:rsidRDefault="005835ED" w:rsidP="005835ED">
            <w:pPr>
              <w:pStyle w:val="NoSpacing"/>
            </w:pPr>
          </w:p>
        </w:tc>
        <w:tc>
          <w:tcPr>
            <w:tcW w:w="1134" w:type="dxa"/>
          </w:tcPr>
          <w:p w14:paraId="70B3A2FA" w14:textId="77777777" w:rsidR="005835ED" w:rsidRPr="00923C0E" w:rsidRDefault="005835ED" w:rsidP="005835ED">
            <w:pPr>
              <w:pStyle w:val="NoSpacing"/>
            </w:pPr>
          </w:p>
        </w:tc>
        <w:tc>
          <w:tcPr>
            <w:tcW w:w="2402" w:type="dxa"/>
          </w:tcPr>
          <w:p w14:paraId="3680445C" w14:textId="5CF0C9F3" w:rsidR="005835ED" w:rsidRPr="005835ED" w:rsidRDefault="005835ED" w:rsidP="005835ED">
            <w:pPr>
              <w:pStyle w:val="NoSpacing"/>
            </w:pPr>
          </w:p>
        </w:tc>
      </w:tr>
    </w:tbl>
    <w:p w14:paraId="43AE86D6" w14:textId="77777777" w:rsidR="005835ED" w:rsidRDefault="005835ED">
      <w:pPr>
        <w:spacing w:line="240" w:lineRule="auto"/>
        <w:ind w:firstLine="0"/>
        <w:jc w:val="left"/>
        <w:rPr>
          <w:lang w:val="vi-VN"/>
        </w:rPr>
      </w:pPr>
    </w:p>
    <w:p w14:paraId="1E8AA0F0" w14:textId="77777777" w:rsidR="005835ED" w:rsidRDefault="005835ED">
      <w:pPr>
        <w:spacing w:line="240" w:lineRule="auto"/>
        <w:ind w:firstLine="0"/>
        <w:jc w:val="left"/>
        <w:rPr>
          <w:lang w:val="vi-VN"/>
        </w:rPr>
      </w:pPr>
      <w:r>
        <w:rPr>
          <w:lang w:val="vi-VN"/>
        </w:rPr>
        <w:br w:type="page"/>
      </w:r>
    </w:p>
    <w:p w14:paraId="474CDDFF" w14:textId="07EFC7C3" w:rsidR="005835ED" w:rsidRPr="005835ED" w:rsidRDefault="005835ED" w:rsidP="005835ED">
      <w:pPr>
        <w:pStyle w:val="ListParagraph"/>
        <w:numPr>
          <w:ilvl w:val="0"/>
          <w:numId w:val="6"/>
        </w:numPr>
        <w:rPr>
          <w:b/>
          <w:lang w:val="vi-VN"/>
        </w:rPr>
      </w:pPr>
      <w:r w:rsidRPr="00DB1E3D">
        <w:rPr>
          <w:b/>
          <w:lang w:val="vi-VN"/>
        </w:rPr>
        <w:lastRenderedPageBreak/>
        <w:t xml:space="preserve">Bảng </w:t>
      </w:r>
      <w:r>
        <w:rPr>
          <w:b/>
        </w:rPr>
        <w:t>Bill_detail</w:t>
      </w:r>
      <w:r w:rsidRPr="00DB1E3D">
        <w:rPr>
          <w:b/>
          <w:lang w:val="vi-VN"/>
        </w:rPr>
        <w:t xml:space="preserve"> (</w:t>
      </w:r>
      <w:r>
        <w:rPr>
          <w:b/>
        </w:rPr>
        <w:t>chi tiết hóa đơn</w:t>
      </w:r>
      <w:r w:rsidRPr="00DB1E3D">
        <w:rPr>
          <w:b/>
          <w:lang w:val="vi-VN"/>
        </w:rPr>
        <w:t>)</w:t>
      </w:r>
    </w:p>
    <w:tbl>
      <w:tblPr>
        <w:tblStyle w:val="TableGrid"/>
        <w:tblW w:w="9060" w:type="dxa"/>
        <w:tblLook w:val="04A0" w:firstRow="1" w:lastRow="0" w:firstColumn="1" w:lastColumn="0" w:noHBand="0" w:noVBand="1"/>
      </w:tblPr>
      <w:tblGrid>
        <w:gridCol w:w="2931"/>
        <w:gridCol w:w="1697"/>
        <w:gridCol w:w="1103"/>
        <w:gridCol w:w="1083"/>
        <w:gridCol w:w="2246"/>
      </w:tblGrid>
      <w:tr w:rsidR="005835ED" w:rsidRPr="00746558" w14:paraId="5784EAE6" w14:textId="77777777" w:rsidTr="005835ED">
        <w:trPr>
          <w:trHeight w:val="492"/>
        </w:trPr>
        <w:tc>
          <w:tcPr>
            <w:tcW w:w="2931" w:type="dxa"/>
          </w:tcPr>
          <w:p w14:paraId="6AED4C10" w14:textId="77777777" w:rsidR="005835ED" w:rsidRPr="00746558" w:rsidRDefault="005835ED" w:rsidP="00915256">
            <w:pPr>
              <w:pStyle w:val="NoSpacing"/>
              <w:rPr>
                <w:b/>
              </w:rPr>
            </w:pPr>
            <w:r w:rsidRPr="00746558">
              <w:rPr>
                <w:b/>
              </w:rPr>
              <w:t>Tên trường</w:t>
            </w:r>
          </w:p>
        </w:tc>
        <w:tc>
          <w:tcPr>
            <w:tcW w:w="1697" w:type="dxa"/>
          </w:tcPr>
          <w:p w14:paraId="2C8BE625" w14:textId="77777777" w:rsidR="005835ED" w:rsidRPr="00746558" w:rsidRDefault="005835ED" w:rsidP="00915256">
            <w:pPr>
              <w:pStyle w:val="NoSpacing"/>
              <w:rPr>
                <w:b/>
              </w:rPr>
            </w:pPr>
            <w:r w:rsidRPr="00746558">
              <w:rPr>
                <w:b/>
              </w:rPr>
              <w:t>Kiểu dữ liệu</w:t>
            </w:r>
          </w:p>
        </w:tc>
        <w:tc>
          <w:tcPr>
            <w:tcW w:w="1103" w:type="dxa"/>
          </w:tcPr>
          <w:p w14:paraId="0E08D550" w14:textId="77777777" w:rsidR="005835ED" w:rsidRPr="00746558" w:rsidRDefault="005835ED" w:rsidP="00915256">
            <w:pPr>
              <w:pStyle w:val="NoSpacing"/>
              <w:rPr>
                <w:b/>
              </w:rPr>
            </w:pPr>
            <w:r w:rsidRPr="00746558">
              <w:rPr>
                <w:b/>
              </w:rPr>
              <w:t>Khóa</w:t>
            </w:r>
          </w:p>
        </w:tc>
        <w:tc>
          <w:tcPr>
            <w:tcW w:w="1083" w:type="dxa"/>
          </w:tcPr>
          <w:p w14:paraId="03EC1690" w14:textId="77777777" w:rsidR="005835ED" w:rsidRPr="00746558" w:rsidRDefault="005835ED" w:rsidP="00915256">
            <w:pPr>
              <w:pStyle w:val="NoSpacing"/>
              <w:rPr>
                <w:b/>
              </w:rPr>
            </w:pPr>
            <w:r w:rsidRPr="00746558">
              <w:rPr>
                <w:b/>
              </w:rPr>
              <w:t>Giá trị</w:t>
            </w:r>
          </w:p>
        </w:tc>
        <w:tc>
          <w:tcPr>
            <w:tcW w:w="2246" w:type="dxa"/>
          </w:tcPr>
          <w:p w14:paraId="132A4425" w14:textId="77777777" w:rsidR="005835ED" w:rsidRPr="00746558" w:rsidRDefault="005835ED" w:rsidP="00915256">
            <w:pPr>
              <w:pStyle w:val="NoSpacing"/>
              <w:rPr>
                <w:b/>
              </w:rPr>
            </w:pPr>
            <w:r w:rsidRPr="00746558">
              <w:rPr>
                <w:b/>
              </w:rPr>
              <w:t>Ý nghĩa</w:t>
            </w:r>
          </w:p>
        </w:tc>
      </w:tr>
      <w:tr w:rsidR="005835ED" w:rsidRPr="00923C0E" w14:paraId="31DECA8F" w14:textId="77777777" w:rsidTr="005835ED">
        <w:trPr>
          <w:trHeight w:val="278"/>
        </w:trPr>
        <w:tc>
          <w:tcPr>
            <w:tcW w:w="2931" w:type="dxa"/>
            <w:vAlign w:val="center"/>
          </w:tcPr>
          <w:p w14:paraId="213460E2" w14:textId="7A608CF1" w:rsidR="005835ED" w:rsidRPr="00F52F07" w:rsidRDefault="005835ED" w:rsidP="005835ED">
            <w:pPr>
              <w:pStyle w:val="NoSpacing"/>
              <w:rPr>
                <w:lang w:val="en-US"/>
              </w:rPr>
            </w:pPr>
            <w:r>
              <w:rPr>
                <w:b/>
                <w:bCs/>
                <w:u w:val="single"/>
              </w:rPr>
              <w:t xml:space="preserve">bill_detail_id </w:t>
            </w:r>
          </w:p>
        </w:tc>
        <w:tc>
          <w:tcPr>
            <w:tcW w:w="1697" w:type="dxa"/>
            <w:vAlign w:val="center"/>
          </w:tcPr>
          <w:p w14:paraId="71758415" w14:textId="79C2CBDD" w:rsidR="005835ED" w:rsidRPr="00F52F07" w:rsidRDefault="005835ED" w:rsidP="00365071">
            <w:pPr>
              <w:pStyle w:val="NoSpacing"/>
              <w:rPr>
                <w:lang w:val="en-US"/>
              </w:rPr>
            </w:pPr>
            <w:r>
              <w:rPr>
                <w:color w:val="717171"/>
              </w:rPr>
              <w:t xml:space="preserve">int(11) AI </w:t>
            </w:r>
          </w:p>
        </w:tc>
        <w:tc>
          <w:tcPr>
            <w:tcW w:w="1103" w:type="dxa"/>
          </w:tcPr>
          <w:p w14:paraId="44590C7E" w14:textId="4113E894" w:rsidR="005835ED" w:rsidRPr="00F52F07" w:rsidRDefault="00365071" w:rsidP="005835ED">
            <w:pPr>
              <w:pStyle w:val="NoSpacing"/>
              <w:rPr>
                <w:lang w:val="en-US"/>
              </w:rPr>
            </w:pPr>
            <w:r>
              <w:rPr>
                <w:color w:val="717171"/>
              </w:rPr>
              <w:t>PK</w:t>
            </w:r>
          </w:p>
        </w:tc>
        <w:tc>
          <w:tcPr>
            <w:tcW w:w="1083" w:type="dxa"/>
          </w:tcPr>
          <w:p w14:paraId="27412926" w14:textId="77777777" w:rsidR="005835ED" w:rsidRPr="00923C0E" w:rsidRDefault="005835ED" w:rsidP="005835ED">
            <w:pPr>
              <w:pStyle w:val="NoSpacing"/>
            </w:pPr>
          </w:p>
        </w:tc>
        <w:tc>
          <w:tcPr>
            <w:tcW w:w="2246" w:type="dxa"/>
          </w:tcPr>
          <w:p w14:paraId="09D45573" w14:textId="77777777" w:rsidR="005835ED" w:rsidRPr="00F52F07" w:rsidRDefault="005835ED" w:rsidP="005835ED">
            <w:pPr>
              <w:pStyle w:val="NoSpacing"/>
              <w:rPr>
                <w:lang w:val="en-US"/>
              </w:rPr>
            </w:pPr>
          </w:p>
        </w:tc>
      </w:tr>
      <w:tr w:rsidR="005835ED" w:rsidRPr="00923C0E" w14:paraId="076622DC" w14:textId="77777777" w:rsidTr="005835ED">
        <w:trPr>
          <w:trHeight w:val="137"/>
        </w:trPr>
        <w:tc>
          <w:tcPr>
            <w:tcW w:w="2931" w:type="dxa"/>
            <w:vAlign w:val="center"/>
          </w:tcPr>
          <w:p w14:paraId="4B0DA91D" w14:textId="15964897" w:rsidR="005835ED" w:rsidRPr="00F52F07" w:rsidRDefault="005835ED" w:rsidP="005835ED">
            <w:pPr>
              <w:pStyle w:val="NoSpacing"/>
              <w:rPr>
                <w:lang w:val="en-US"/>
              </w:rPr>
            </w:pPr>
            <w:r>
              <w:t xml:space="preserve">bill_id </w:t>
            </w:r>
          </w:p>
        </w:tc>
        <w:tc>
          <w:tcPr>
            <w:tcW w:w="1697" w:type="dxa"/>
            <w:vAlign w:val="center"/>
          </w:tcPr>
          <w:p w14:paraId="661D9D37" w14:textId="416B84A6" w:rsidR="005835ED" w:rsidRPr="00F52F07" w:rsidRDefault="005835ED" w:rsidP="005835ED">
            <w:pPr>
              <w:pStyle w:val="NoSpacing"/>
              <w:rPr>
                <w:lang w:val="en-US"/>
              </w:rPr>
            </w:pPr>
            <w:r>
              <w:rPr>
                <w:color w:val="717171"/>
              </w:rPr>
              <w:t xml:space="preserve">int(11) </w:t>
            </w:r>
          </w:p>
        </w:tc>
        <w:tc>
          <w:tcPr>
            <w:tcW w:w="1103" w:type="dxa"/>
          </w:tcPr>
          <w:p w14:paraId="19254576" w14:textId="77777777" w:rsidR="005835ED" w:rsidRPr="00923C0E" w:rsidRDefault="005835ED" w:rsidP="005835ED">
            <w:pPr>
              <w:pStyle w:val="NoSpacing"/>
            </w:pPr>
          </w:p>
        </w:tc>
        <w:tc>
          <w:tcPr>
            <w:tcW w:w="1083" w:type="dxa"/>
          </w:tcPr>
          <w:p w14:paraId="45E68AB8" w14:textId="77777777" w:rsidR="005835ED" w:rsidRPr="00923C0E" w:rsidRDefault="005835ED" w:rsidP="005835ED">
            <w:pPr>
              <w:pStyle w:val="NoSpacing"/>
            </w:pPr>
          </w:p>
        </w:tc>
        <w:tc>
          <w:tcPr>
            <w:tcW w:w="2246" w:type="dxa"/>
          </w:tcPr>
          <w:p w14:paraId="3864A04B" w14:textId="77777777" w:rsidR="005835ED" w:rsidRPr="00F52F07" w:rsidRDefault="005835ED" w:rsidP="005835ED">
            <w:pPr>
              <w:pStyle w:val="NoSpacing"/>
              <w:rPr>
                <w:lang w:val="en-US"/>
              </w:rPr>
            </w:pPr>
          </w:p>
        </w:tc>
      </w:tr>
      <w:tr w:rsidR="005835ED" w:rsidRPr="00923C0E" w14:paraId="4B67EFE5" w14:textId="77777777" w:rsidTr="005835ED">
        <w:trPr>
          <w:trHeight w:val="137"/>
        </w:trPr>
        <w:tc>
          <w:tcPr>
            <w:tcW w:w="2931" w:type="dxa"/>
            <w:vAlign w:val="center"/>
          </w:tcPr>
          <w:p w14:paraId="7453FB94" w14:textId="54CCAC32" w:rsidR="005835ED" w:rsidRPr="00F52F07" w:rsidRDefault="005835ED" w:rsidP="005835ED">
            <w:pPr>
              <w:pStyle w:val="NoSpacing"/>
              <w:rPr>
                <w:lang w:val="en-US"/>
              </w:rPr>
            </w:pPr>
            <w:r>
              <w:t xml:space="preserve">bill_detail_product_id </w:t>
            </w:r>
          </w:p>
        </w:tc>
        <w:tc>
          <w:tcPr>
            <w:tcW w:w="1697" w:type="dxa"/>
            <w:vAlign w:val="center"/>
          </w:tcPr>
          <w:p w14:paraId="54E75CAB" w14:textId="4AF6D67A" w:rsidR="005835ED" w:rsidRPr="00F52F07" w:rsidRDefault="005835ED" w:rsidP="005835ED">
            <w:pPr>
              <w:pStyle w:val="NoSpacing"/>
              <w:rPr>
                <w:lang w:val="en-US"/>
              </w:rPr>
            </w:pPr>
            <w:r>
              <w:rPr>
                <w:color w:val="717171"/>
              </w:rPr>
              <w:t xml:space="preserve">int(11) </w:t>
            </w:r>
          </w:p>
        </w:tc>
        <w:tc>
          <w:tcPr>
            <w:tcW w:w="1103" w:type="dxa"/>
          </w:tcPr>
          <w:p w14:paraId="4ADAE85C" w14:textId="77777777" w:rsidR="005835ED" w:rsidRPr="00923C0E" w:rsidRDefault="005835ED" w:rsidP="005835ED">
            <w:pPr>
              <w:pStyle w:val="NoSpacing"/>
            </w:pPr>
          </w:p>
        </w:tc>
        <w:tc>
          <w:tcPr>
            <w:tcW w:w="1083" w:type="dxa"/>
          </w:tcPr>
          <w:p w14:paraId="4B10DBE6" w14:textId="77777777" w:rsidR="005835ED" w:rsidRPr="00746558" w:rsidRDefault="005835ED" w:rsidP="005835ED">
            <w:pPr>
              <w:pStyle w:val="NoSpacing"/>
              <w:rPr>
                <w:lang w:val="en-US"/>
              </w:rPr>
            </w:pPr>
          </w:p>
        </w:tc>
        <w:tc>
          <w:tcPr>
            <w:tcW w:w="2246" w:type="dxa"/>
          </w:tcPr>
          <w:p w14:paraId="60D0F586" w14:textId="77777777" w:rsidR="005835ED" w:rsidRPr="00F52F07" w:rsidRDefault="005835ED" w:rsidP="005835ED">
            <w:pPr>
              <w:pStyle w:val="NoSpacing"/>
              <w:rPr>
                <w:lang w:val="en-US"/>
              </w:rPr>
            </w:pPr>
          </w:p>
        </w:tc>
      </w:tr>
      <w:tr w:rsidR="005835ED" w:rsidRPr="00923C0E" w14:paraId="55AEDD69" w14:textId="77777777" w:rsidTr="005835ED">
        <w:trPr>
          <w:trHeight w:val="137"/>
        </w:trPr>
        <w:tc>
          <w:tcPr>
            <w:tcW w:w="2931" w:type="dxa"/>
            <w:vAlign w:val="center"/>
          </w:tcPr>
          <w:p w14:paraId="6D6AF257" w14:textId="7A8ED7C4" w:rsidR="005835ED" w:rsidRPr="00F52F07" w:rsidRDefault="005835ED" w:rsidP="005835ED">
            <w:pPr>
              <w:pStyle w:val="NoSpacing"/>
              <w:rPr>
                <w:lang w:val="en-US"/>
              </w:rPr>
            </w:pPr>
            <w:r>
              <w:t xml:space="preserve">bill_detail_quantity </w:t>
            </w:r>
          </w:p>
        </w:tc>
        <w:tc>
          <w:tcPr>
            <w:tcW w:w="1697" w:type="dxa"/>
            <w:vAlign w:val="center"/>
          </w:tcPr>
          <w:p w14:paraId="3ADFDEC1" w14:textId="54F8650D" w:rsidR="005835ED" w:rsidRPr="00F52F07" w:rsidRDefault="005835ED" w:rsidP="005835ED">
            <w:pPr>
              <w:pStyle w:val="NoSpacing"/>
              <w:rPr>
                <w:lang w:val="en-US"/>
              </w:rPr>
            </w:pPr>
            <w:r>
              <w:rPr>
                <w:color w:val="717171"/>
              </w:rPr>
              <w:t xml:space="preserve">int(11) </w:t>
            </w:r>
          </w:p>
        </w:tc>
        <w:tc>
          <w:tcPr>
            <w:tcW w:w="1103" w:type="dxa"/>
          </w:tcPr>
          <w:p w14:paraId="3971625D" w14:textId="77777777" w:rsidR="005835ED" w:rsidRPr="00923C0E" w:rsidRDefault="005835ED" w:rsidP="005835ED">
            <w:pPr>
              <w:pStyle w:val="NoSpacing"/>
            </w:pPr>
          </w:p>
        </w:tc>
        <w:tc>
          <w:tcPr>
            <w:tcW w:w="1083" w:type="dxa"/>
          </w:tcPr>
          <w:p w14:paraId="4DD751DE" w14:textId="77777777" w:rsidR="005835ED" w:rsidRPr="00923C0E" w:rsidRDefault="005835ED" w:rsidP="005835ED">
            <w:pPr>
              <w:pStyle w:val="NoSpacing"/>
            </w:pPr>
          </w:p>
        </w:tc>
        <w:tc>
          <w:tcPr>
            <w:tcW w:w="2246" w:type="dxa"/>
          </w:tcPr>
          <w:p w14:paraId="586C8172" w14:textId="77777777" w:rsidR="005835ED" w:rsidRPr="00F52F07" w:rsidRDefault="005835ED" w:rsidP="005835ED">
            <w:pPr>
              <w:pStyle w:val="NoSpacing"/>
              <w:rPr>
                <w:lang w:val="en-US"/>
              </w:rPr>
            </w:pPr>
          </w:p>
        </w:tc>
      </w:tr>
      <w:tr w:rsidR="005835ED" w:rsidRPr="00923C0E" w14:paraId="0177F7BB" w14:textId="77777777" w:rsidTr="005835ED">
        <w:trPr>
          <w:trHeight w:val="137"/>
        </w:trPr>
        <w:tc>
          <w:tcPr>
            <w:tcW w:w="2931" w:type="dxa"/>
            <w:vAlign w:val="center"/>
          </w:tcPr>
          <w:p w14:paraId="3070EDAC" w14:textId="58497E76" w:rsidR="005835ED" w:rsidRPr="00F52F07" w:rsidRDefault="005835ED" w:rsidP="005835ED">
            <w:pPr>
              <w:pStyle w:val="NoSpacing"/>
              <w:rPr>
                <w:lang w:val="en-US"/>
              </w:rPr>
            </w:pPr>
            <w:r>
              <w:t xml:space="preserve">bill_detail_TypeUnitPrice </w:t>
            </w:r>
          </w:p>
        </w:tc>
        <w:tc>
          <w:tcPr>
            <w:tcW w:w="1697" w:type="dxa"/>
            <w:vAlign w:val="center"/>
          </w:tcPr>
          <w:p w14:paraId="775AA1DE" w14:textId="16854D6F" w:rsidR="005835ED" w:rsidRPr="00F52F07" w:rsidRDefault="005835ED" w:rsidP="005835ED">
            <w:pPr>
              <w:pStyle w:val="NoSpacing"/>
              <w:rPr>
                <w:lang w:val="en-US"/>
              </w:rPr>
            </w:pPr>
            <w:r>
              <w:rPr>
                <w:color w:val="717171"/>
              </w:rPr>
              <w:t xml:space="preserve">int(11) </w:t>
            </w:r>
          </w:p>
        </w:tc>
        <w:tc>
          <w:tcPr>
            <w:tcW w:w="1103" w:type="dxa"/>
          </w:tcPr>
          <w:p w14:paraId="6B00BF4D" w14:textId="77777777" w:rsidR="005835ED" w:rsidRPr="00923C0E" w:rsidRDefault="005835ED" w:rsidP="005835ED">
            <w:pPr>
              <w:pStyle w:val="NoSpacing"/>
            </w:pPr>
          </w:p>
        </w:tc>
        <w:tc>
          <w:tcPr>
            <w:tcW w:w="1083" w:type="dxa"/>
          </w:tcPr>
          <w:p w14:paraId="16B7DE58" w14:textId="77777777" w:rsidR="005835ED" w:rsidRPr="00923C0E" w:rsidRDefault="005835ED" w:rsidP="005835ED">
            <w:pPr>
              <w:pStyle w:val="NoSpacing"/>
            </w:pPr>
          </w:p>
        </w:tc>
        <w:tc>
          <w:tcPr>
            <w:tcW w:w="2246" w:type="dxa"/>
          </w:tcPr>
          <w:p w14:paraId="26D982B4" w14:textId="77777777" w:rsidR="005835ED" w:rsidRPr="00F52F07" w:rsidRDefault="005835ED" w:rsidP="005835ED">
            <w:pPr>
              <w:pStyle w:val="NoSpacing"/>
              <w:rPr>
                <w:lang w:val="en-US"/>
              </w:rPr>
            </w:pPr>
          </w:p>
        </w:tc>
      </w:tr>
      <w:tr w:rsidR="005835ED" w:rsidRPr="00F52F07" w14:paraId="3E9815E8" w14:textId="77777777" w:rsidTr="005835ED">
        <w:trPr>
          <w:trHeight w:val="137"/>
        </w:trPr>
        <w:tc>
          <w:tcPr>
            <w:tcW w:w="2931" w:type="dxa"/>
            <w:vAlign w:val="center"/>
          </w:tcPr>
          <w:p w14:paraId="72676738" w14:textId="12F869A1" w:rsidR="005835ED" w:rsidRPr="00F52F07" w:rsidRDefault="005835ED" w:rsidP="005835ED">
            <w:pPr>
              <w:pStyle w:val="NoSpacing"/>
              <w:rPr>
                <w:lang w:val="en-US"/>
              </w:rPr>
            </w:pPr>
            <w:r>
              <w:t xml:space="preserve">bill_detail_discount </w:t>
            </w:r>
          </w:p>
        </w:tc>
        <w:tc>
          <w:tcPr>
            <w:tcW w:w="1697" w:type="dxa"/>
            <w:vAlign w:val="center"/>
          </w:tcPr>
          <w:p w14:paraId="03EFC895" w14:textId="5EF8F1D8" w:rsidR="005835ED" w:rsidRPr="00F52F07" w:rsidRDefault="005835ED" w:rsidP="005835ED">
            <w:pPr>
              <w:pStyle w:val="NoSpacing"/>
              <w:rPr>
                <w:lang w:val="en-US"/>
              </w:rPr>
            </w:pPr>
            <w:r>
              <w:rPr>
                <w:color w:val="717171"/>
              </w:rPr>
              <w:t xml:space="preserve">int(11) </w:t>
            </w:r>
          </w:p>
        </w:tc>
        <w:tc>
          <w:tcPr>
            <w:tcW w:w="1103" w:type="dxa"/>
          </w:tcPr>
          <w:p w14:paraId="20EEB71A" w14:textId="77777777" w:rsidR="005835ED" w:rsidRPr="00923C0E" w:rsidRDefault="005835ED" w:rsidP="005835ED">
            <w:pPr>
              <w:pStyle w:val="NoSpacing"/>
            </w:pPr>
          </w:p>
        </w:tc>
        <w:tc>
          <w:tcPr>
            <w:tcW w:w="1083" w:type="dxa"/>
          </w:tcPr>
          <w:p w14:paraId="00F3120D" w14:textId="77777777" w:rsidR="005835ED" w:rsidRPr="00923C0E" w:rsidRDefault="005835ED" w:rsidP="005835ED">
            <w:pPr>
              <w:pStyle w:val="NoSpacing"/>
            </w:pPr>
          </w:p>
        </w:tc>
        <w:tc>
          <w:tcPr>
            <w:tcW w:w="2246" w:type="dxa"/>
          </w:tcPr>
          <w:p w14:paraId="080839A5" w14:textId="77777777" w:rsidR="005835ED" w:rsidRPr="005835ED" w:rsidRDefault="005835ED" w:rsidP="005835ED">
            <w:pPr>
              <w:pStyle w:val="NoSpacing"/>
              <w:rPr>
                <w:lang w:val="en-US"/>
              </w:rPr>
            </w:pPr>
          </w:p>
        </w:tc>
      </w:tr>
      <w:tr w:rsidR="005835ED" w:rsidRPr="00F52F07" w14:paraId="32ED2521" w14:textId="77777777" w:rsidTr="005835ED">
        <w:trPr>
          <w:trHeight w:val="137"/>
        </w:trPr>
        <w:tc>
          <w:tcPr>
            <w:tcW w:w="2931" w:type="dxa"/>
            <w:vAlign w:val="center"/>
          </w:tcPr>
          <w:p w14:paraId="6B8D35A4" w14:textId="0F62D9B1" w:rsidR="005835ED" w:rsidRPr="00F52F07" w:rsidRDefault="005835ED" w:rsidP="005835ED">
            <w:pPr>
              <w:pStyle w:val="NoSpacing"/>
              <w:rPr>
                <w:lang w:val="en-US"/>
              </w:rPr>
            </w:pPr>
            <w:r>
              <w:t xml:space="preserve">bill_detail_price </w:t>
            </w:r>
          </w:p>
        </w:tc>
        <w:tc>
          <w:tcPr>
            <w:tcW w:w="1697" w:type="dxa"/>
            <w:vAlign w:val="center"/>
          </w:tcPr>
          <w:p w14:paraId="234FBA55" w14:textId="5E461631" w:rsidR="005835ED" w:rsidRPr="00F52F07" w:rsidRDefault="005835ED" w:rsidP="005835ED">
            <w:pPr>
              <w:pStyle w:val="NoSpacing"/>
              <w:rPr>
                <w:lang w:val="en-US"/>
              </w:rPr>
            </w:pPr>
            <w:r>
              <w:rPr>
                <w:color w:val="717171"/>
              </w:rPr>
              <w:t xml:space="preserve">decimal(20,0) </w:t>
            </w:r>
          </w:p>
        </w:tc>
        <w:tc>
          <w:tcPr>
            <w:tcW w:w="1103" w:type="dxa"/>
          </w:tcPr>
          <w:p w14:paraId="44AC1C21" w14:textId="77777777" w:rsidR="005835ED" w:rsidRPr="00923C0E" w:rsidRDefault="005835ED" w:rsidP="005835ED">
            <w:pPr>
              <w:pStyle w:val="NoSpacing"/>
            </w:pPr>
          </w:p>
        </w:tc>
        <w:tc>
          <w:tcPr>
            <w:tcW w:w="1083" w:type="dxa"/>
          </w:tcPr>
          <w:p w14:paraId="19C0023F" w14:textId="77777777" w:rsidR="005835ED" w:rsidRPr="00923C0E" w:rsidRDefault="005835ED" w:rsidP="005835ED">
            <w:pPr>
              <w:pStyle w:val="NoSpacing"/>
            </w:pPr>
          </w:p>
        </w:tc>
        <w:tc>
          <w:tcPr>
            <w:tcW w:w="2246" w:type="dxa"/>
          </w:tcPr>
          <w:p w14:paraId="7622DFB5" w14:textId="77777777" w:rsidR="005835ED" w:rsidRPr="00F52F07" w:rsidRDefault="005835ED" w:rsidP="005835ED">
            <w:pPr>
              <w:pStyle w:val="NoSpacing"/>
              <w:rPr>
                <w:lang w:val="en-US"/>
              </w:rPr>
            </w:pPr>
          </w:p>
        </w:tc>
      </w:tr>
    </w:tbl>
    <w:p w14:paraId="7DCEAC1D" w14:textId="77777777" w:rsidR="005835ED" w:rsidRDefault="005835ED">
      <w:pPr>
        <w:spacing w:line="240" w:lineRule="auto"/>
        <w:ind w:firstLine="0"/>
        <w:jc w:val="left"/>
        <w:rPr>
          <w:lang w:val="vi-VN"/>
        </w:rPr>
      </w:pPr>
    </w:p>
    <w:p w14:paraId="01CF37C7" w14:textId="2BDF3438" w:rsidR="005835ED" w:rsidRPr="005835ED" w:rsidRDefault="005835ED" w:rsidP="005835ED">
      <w:pPr>
        <w:pStyle w:val="ListParagraph"/>
        <w:numPr>
          <w:ilvl w:val="0"/>
          <w:numId w:val="6"/>
        </w:numPr>
        <w:rPr>
          <w:b/>
          <w:lang w:val="vi-VN"/>
        </w:rPr>
      </w:pPr>
      <w:r w:rsidRPr="00DB1E3D">
        <w:rPr>
          <w:b/>
          <w:lang w:val="vi-VN"/>
        </w:rPr>
        <w:t xml:space="preserve">Bảng </w:t>
      </w:r>
      <w:r>
        <w:rPr>
          <w:b/>
        </w:rPr>
        <w:t>Category</w:t>
      </w:r>
      <w:r w:rsidRPr="00DB1E3D">
        <w:rPr>
          <w:b/>
          <w:lang w:val="vi-VN"/>
        </w:rPr>
        <w:t xml:space="preserve"> (</w:t>
      </w:r>
      <w:r>
        <w:rPr>
          <w:b/>
        </w:rPr>
        <w:t>loại sản phẩm</w:t>
      </w:r>
      <w:r w:rsidRPr="00DB1E3D">
        <w:rPr>
          <w:b/>
          <w:lang w:val="vi-VN"/>
        </w:rPr>
        <w:t>)</w:t>
      </w:r>
    </w:p>
    <w:tbl>
      <w:tblPr>
        <w:tblStyle w:val="TableGrid"/>
        <w:tblW w:w="9060" w:type="dxa"/>
        <w:tblLook w:val="04A0" w:firstRow="1" w:lastRow="0" w:firstColumn="1" w:lastColumn="0" w:noHBand="0" w:noVBand="1"/>
      </w:tblPr>
      <w:tblGrid>
        <w:gridCol w:w="3118"/>
        <w:gridCol w:w="1686"/>
        <w:gridCol w:w="1080"/>
        <w:gridCol w:w="1045"/>
        <w:gridCol w:w="2131"/>
      </w:tblGrid>
      <w:tr w:rsidR="005835ED" w:rsidRPr="00746558" w14:paraId="78A6E303" w14:textId="77777777" w:rsidTr="00915256">
        <w:trPr>
          <w:trHeight w:val="492"/>
        </w:trPr>
        <w:tc>
          <w:tcPr>
            <w:tcW w:w="2931" w:type="dxa"/>
          </w:tcPr>
          <w:p w14:paraId="059B70AA" w14:textId="77777777" w:rsidR="005835ED" w:rsidRPr="00746558" w:rsidRDefault="005835ED" w:rsidP="00915256">
            <w:pPr>
              <w:pStyle w:val="NoSpacing"/>
              <w:rPr>
                <w:b/>
              </w:rPr>
            </w:pPr>
            <w:r w:rsidRPr="00746558">
              <w:rPr>
                <w:b/>
              </w:rPr>
              <w:t>Tên trường</w:t>
            </w:r>
          </w:p>
        </w:tc>
        <w:tc>
          <w:tcPr>
            <w:tcW w:w="1697" w:type="dxa"/>
          </w:tcPr>
          <w:p w14:paraId="373DD30C" w14:textId="77777777" w:rsidR="005835ED" w:rsidRPr="00746558" w:rsidRDefault="005835ED" w:rsidP="00915256">
            <w:pPr>
              <w:pStyle w:val="NoSpacing"/>
              <w:rPr>
                <w:b/>
              </w:rPr>
            </w:pPr>
            <w:r w:rsidRPr="00746558">
              <w:rPr>
                <w:b/>
              </w:rPr>
              <w:t>Kiểu dữ liệu</w:t>
            </w:r>
          </w:p>
        </w:tc>
        <w:tc>
          <w:tcPr>
            <w:tcW w:w="1103" w:type="dxa"/>
          </w:tcPr>
          <w:p w14:paraId="59D6410D" w14:textId="77777777" w:rsidR="005835ED" w:rsidRPr="00746558" w:rsidRDefault="005835ED" w:rsidP="00915256">
            <w:pPr>
              <w:pStyle w:val="NoSpacing"/>
              <w:rPr>
                <w:b/>
              </w:rPr>
            </w:pPr>
            <w:r w:rsidRPr="00746558">
              <w:rPr>
                <w:b/>
              </w:rPr>
              <w:t>Khóa</w:t>
            </w:r>
          </w:p>
        </w:tc>
        <w:tc>
          <w:tcPr>
            <w:tcW w:w="1083" w:type="dxa"/>
          </w:tcPr>
          <w:p w14:paraId="0B8A6824" w14:textId="77777777" w:rsidR="005835ED" w:rsidRPr="00746558" w:rsidRDefault="005835ED" w:rsidP="00915256">
            <w:pPr>
              <w:pStyle w:val="NoSpacing"/>
              <w:rPr>
                <w:b/>
              </w:rPr>
            </w:pPr>
            <w:r w:rsidRPr="00746558">
              <w:rPr>
                <w:b/>
              </w:rPr>
              <w:t>Giá trị</w:t>
            </w:r>
          </w:p>
        </w:tc>
        <w:tc>
          <w:tcPr>
            <w:tcW w:w="2246" w:type="dxa"/>
          </w:tcPr>
          <w:p w14:paraId="57C9ED71" w14:textId="77777777" w:rsidR="005835ED" w:rsidRPr="00746558" w:rsidRDefault="005835ED" w:rsidP="00915256">
            <w:pPr>
              <w:pStyle w:val="NoSpacing"/>
              <w:rPr>
                <w:b/>
              </w:rPr>
            </w:pPr>
            <w:r w:rsidRPr="00746558">
              <w:rPr>
                <w:b/>
              </w:rPr>
              <w:t>Ý nghĩa</w:t>
            </w:r>
          </w:p>
        </w:tc>
      </w:tr>
      <w:tr w:rsidR="005835ED" w:rsidRPr="00923C0E" w14:paraId="53F47132" w14:textId="77777777" w:rsidTr="00915256">
        <w:trPr>
          <w:trHeight w:val="278"/>
        </w:trPr>
        <w:tc>
          <w:tcPr>
            <w:tcW w:w="2931" w:type="dxa"/>
            <w:vAlign w:val="center"/>
          </w:tcPr>
          <w:p w14:paraId="355FD790" w14:textId="58262A77" w:rsidR="005835ED" w:rsidRPr="00F52F07" w:rsidRDefault="005835ED" w:rsidP="005835ED">
            <w:pPr>
              <w:pStyle w:val="NoSpacing"/>
              <w:rPr>
                <w:lang w:val="en-US"/>
              </w:rPr>
            </w:pPr>
            <w:r>
              <w:rPr>
                <w:b/>
                <w:bCs/>
                <w:u w:val="single"/>
              </w:rPr>
              <w:t xml:space="preserve">category_id </w:t>
            </w:r>
          </w:p>
        </w:tc>
        <w:tc>
          <w:tcPr>
            <w:tcW w:w="1697" w:type="dxa"/>
            <w:vAlign w:val="center"/>
          </w:tcPr>
          <w:p w14:paraId="38DD7153" w14:textId="596A3889" w:rsidR="005835ED" w:rsidRPr="00F52F07" w:rsidRDefault="005835ED" w:rsidP="00365071">
            <w:pPr>
              <w:pStyle w:val="NoSpacing"/>
              <w:rPr>
                <w:lang w:val="en-US"/>
              </w:rPr>
            </w:pPr>
            <w:r>
              <w:rPr>
                <w:color w:val="717171"/>
              </w:rPr>
              <w:t xml:space="preserve">int(11) AI </w:t>
            </w:r>
          </w:p>
        </w:tc>
        <w:tc>
          <w:tcPr>
            <w:tcW w:w="1103" w:type="dxa"/>
          </w:tcPr>
          <w:p w14:paraId="225157F8" w14:textId="5B07BF9A" w:rsidR="005835ED" w:rsidRPr="00F52F07" w:rsidRDefault="00365071" w:rsidP="005835ED">
            <w:pPr>
              <w:pStyle w:val="NoSpacing"/>
              <w:rPr>
                <w:lang w:val="en-US"/>
              </w:rPr>
            </w:pPr>
            <w:r>
              <w:rPr>
                <w:color w:val="717171"/>
              </w:rPr>
              <w:t>PK</w:t>
            </w:r>
          </w:p>
        </w:tc>
        <w:tc>
          <w:tcPr>
            <w:tcW w:w="1083" w:type="dxa"/>
          </w:tcPr>
          <w:p w14:paraId="25A87E44" w14:textId="77777777" w:rsidR="005835ED" w:rsidRPr="00923C0E" w:rsidRDefault="005835ED" w:rsidP="005835ED">
            <w:pPr>
              <w:pStyle w:val="NoSpacing"/>
            </w:pPr>
          </w:p>
        </w:tc>
        <w:tc>
          <w:tcPr>
            <w:tcW w:w="2246" w:type="dxa"/>
          </w:tcPr>
          <w:p w14:paraId="4C00C0E2" w14:textId="77777777" w:rsidR="005835ED" w:rsidRPr="00F52F07" w:rsidRDefault="005835ED" w:rsidP="005835ED">
            <w:pPr>
              <w:pStyle w:val="NoSpacing"/>
              <w:rPr>
                <w:lang w:val="en-US"/>
              </w:rPr>
            </w:pPr>
          </w:p>
        </w:tc>
      </w:tr>
      <w:tr w:rsidR="005835ED" w:rsidRPr="00923C0E" w14:paraId="1712E0C1" w14:textId="77777777" w:rsidTr="00915256">
        <w:trPr>
          <w:trHeight w:val="137"/>
        </w:trPr>
        <w:tc>
          <w:tcPr>
            <w:tcW w:w="2931" w:type="dxa"/>
            <w:vAlign w:val="center"/>
          </w:tcPr>
          <w:p w14:paraId="63A775DC" w14:textId="3C560F24" w:rsidR="005835ED" w:rsidRPr="00F52F07" w:rsidRDefault="005835ED" w:rsidP="005835ED">
            <w:pPr>
              <w:pStyle w:val="NoSpacing"/>
              <w:rPr>
                <w:lang w:val="en-US"/>
              </w:rPr>
            </w:pPr>
            <w:r>
              <w:t xml:space="preserve">category_prefix </w:t>
            </w:r>
          </w:p>
        </w:tc>
        <w:tc>
          <w:tcPr>
            <w:tcW w:w="1697" w:type="dxa"/>
            <w:vAlign w:val="center"/>
          </w:tcPr>
          <w:p w14:paraId="2A616BF0" w14:textId="4C8FBC42" w:rsidR="005835ED" w:rsidRPr="00F52F07" w:rsidRDefault="005835ED" w:rsidP="005835ED">
            <w:pPr>
              <w:pStyle w:val="NoSpacing"/>
              <w:rPr>
                <w:lang w:val="en-US"/>
              </w:rPr>
            </w:pPr>
            <w:r>
              <w:rPr>
                <w:color w:val="717171"/>
              </w:rPr>
              <w:t xml:space="preserve">varchar(5) </w:t>
            </w:r>
          </w:p>
        </w:tc>
        <w:tc>
          <w:tcPr>
            <w:tcW w:w="1103" w:type="dxa"/>
          </w:tcPr>
          <w:p w14:paraId="7676A90E" w14:textId="77777777" w:rsidR="005835ED" w:rsidRPr="00923C0E" w:rsidRDefault="005835ED" w:rsidP="005835ED">
            <w:pPr>
              <w:pStyle w:val="NoSpacing"/>
            </w:pPr>
          </w:p>
        </w:tc>
        <w:tc>
          <w:tcPr>
            <w:tcW w:w="1083" w:type="dxa"/>
          </w:tcPr>
          <w:p w14:paraId="41407A3E" w14:textId="77777777" w:rsidR="005835ED" w:rsidRPr="00923C0E" w:rsidRDefault="005835ED" w:rsidP="005835ED">
            <w:pPr>
              <w:pStyle w:val="NoSpacing"/>
            </w:pPr>
          </w:p>
        </w:tc>
        <w:tc>
          <w:tcPr>
            <w:tcW w:w="2246" w:type="dxa"/>
          </w:tcPr>
          <w:p w14:paraId="619E759D" w14:textId="77777777" w:rsidR="005835ED" w:rsidRPr="00F52F07" w:rsidRDefault="005835ED" w:rsidP="005835ED">
            <w:pPr>
              <w:pStyle w:val="NoSpacing"/>
              <w:rPr>
                <w:lang w:val="en-US"/>
              </w:rPr>
            </w:pPr>
          </w:p>
        </w:tc>
      </w:tr>
      <w:tr w:rsidR="005835ED" w:rsidRPr="00923C0E" w14:paraId="6759D4CD" w14:textId="77777777" w:rsidTr="00915256">
        <w:trPr>
          <w:trHeight w:val="137"/>
        </w:trPr>
        <w:tc>
          <w:tcPr>
            <w:tcW w:w="2931" w:type="dxa"/>
            <w:vAlign w:val="center"/>
          </w:tcPr>
          <w:p w14:paraId="4A4501FD" w14:textId="41360432" w:rsidR="005835ED" w:rsidRPr="00F52F07" w:rsidRDefault="005835ED" w:rsidP="005835ED">
            <w:pPr>
              <w:pStyle w:val="NoSpacing"/>
              <w:rPr>
                <w:lang w:val="en-US"/>
              </w:rPr>
            </w:pPr>
            <w:r>
              <w:t xml:space="preserve">category_name </w:t>
            </w:r>
          </w:p>
        </w:tc>
        <w:tc>
          <w:tcPr>
            <w:tcW w:w="1697" w:type="dxa"/>
            <w:vAlign w:val="center"/>
          </w:tcPr>
          <w:p w14:paraId="546A1163" w14:textId="504BD24C" w:rsidR="005835ED" w:rsidRPr="00F52F07" w:rsidRDefault="005835ED" w:rsidP="005835ED">
            <w:pPr>
              <w:pStyle w:val="NoSpacing"/>
              <w:rPr>
                <w:lang w:val="en-US"/>
              </w:rPr>
            </w:pPr>
            <w:r>
              <w:rPr>
                <w:color w:val="717171"/>
              </w:rPr>
              <w:t xml:space="preserve">varchar(45) </w:t>
            </w:r>
          </w:p>
        </w:tc>
        <w:tc>
          <w:tcPr>
            <w:tcW w:w="1103" w:type="dxa"/>
          </w:tcPr>
          <w:p w14:paraId="0429F1F0" w14:textId="77777777" w:rsidR="005835ED" w:rsidRPr="00923C0E" w:rsidRDefault="005835ED" w:rsidP="005835ED">
            <w:pPr>
              <w:pStyle w:val="NoSpacing"/>
            </w:pPr>
          </w:p>
        </w:tc>
        <w:tc>
          <w:tcPr>
            <w:tcW w:w="1083" w:type="dxa"/>
          </w:tcPr>
          <w:p w14:paraId="58333809" w14:textId="77777777" w:rsidR="005835ED" w:rsidRPr="00746558" w:rsidRDefault="005835ED" w:rsidP="005835ED">
            <w:pPr>
              <w:pStyle w:val="NoSpacing"/>
              <w:rPr>
                <w:lang w:val="en-US"/>
              </w:rPr>
            </w:pPr>
          </w:p>
        </w:tc>
        <w:tc>
          <w:tcPr>
            <w:tcW w:w="2246" w:type="dxa"/>
          </w:tcPr>
          <w:p w14:paraId="3FF9A5C9" w14:textId="77777777" w:rsidR="005835ED" w:rsidRPr="00F52F07" w:rsidRDefault="005835ED" w:rsidP="005835ED">
            <w:pPr>
              <w:pStyle w:val="NoSpacing"/>
              <w:rPr>
                <w:lang w:val="en-US"/>
              </w:rPr>
            </w:pPr>
          </w:p>
        </w:tc>
      </w:tr>
      <w:tr w:rsidR="005835ED" w:rsidRPr="00923C0E" w14:paraId="0722B355" w14:textId="77777777" w:rsidTr="00915256">
        <w:trPr>
          <w:trHeight w:val="137"/>
        </w:trPr>
        <w:tc>
          <w:tcPr>
            <w:tcW w:w="2931" w:type="dxa"/>
            <w:vAlign w:val="center"/>
          </w:tcPr>
          <w:p w14:paraId="7C45B2EE" w14:textId="07CF892D" w:rsidR="005835ED" w:rsidRPr="00F52F07" w:rsidRDefault="005835ED" w:rsidP="005835ED">
            <w:pPr>
              <w:pStyle w:val="NoSpacing"/>
              <w:rPr>
                <w:lang w:val="en-US"/>
              </w:rPr>
            </w:pPr>
            <w:r>
              <w:t xml:space="preserve">category_group_id </w:t>
            </w:r>
          </w:p>
        </w:tc>
        <w:tc>
          <w:tcPr>
            <w:tcW w:w="1697" w:type="dxa"/>
            <w:vAlign w:val="center"/>
          </w:tcPr>
          <w:p w14:paraId="18EE5B56" w14:textId="3FCE357A" w:rsidR="005835ED" w:rsidRPr="00F52F07" w:rsidRDefault="005835ED" w:rsidP="005835ED">
            <w:pPr>
              <w:pStyle w:val="NoSpacing"/>
              <w:rPr>
                <w:lang w:val="en-US"/>
              </w:rPr>
            </w:pPr>
            <w:r>
              <w:rPr>
                <w:color w:val="717171"/>
              </w:rPr>
              <w:t xml:space="preserve">int(11) </w:t>
            </w:r>
          </w:p>
        </w:tc>
        <w:tc>
          <w:tcPr>
            <w:tcW w:w="1103" w:type="dxa"/>
          </w:tcPr>
          <w:p w14:paraId="0B32A3EC" w14:textId="77777777" w:rsidR="005835ED" w:rsidRPr="00923C0E" w:rsidRDefault="005835ED" w:rsidP="005835ED">
            <w:pPr>
              <w:pStyle w:val="NoSpacing"/>
            </w:pPr>
          </w:p>
        </w:tc>
        <w:tc>
          <w:tcPr>
            <w:tcW w:w="1083" w:type="dxa"/>
          </w:tcPr>
          <w:p w14:paraId="30C7589F" w14:textId="77777777" w:rsidR="005835ED" w:rsidRPr="00923C0E" w:rsidRDefault="005835ED" w:rsidP="005835ED">
            <w:pPr>
              <w:pStyle w:val="NoSpacing"/>
            </w:pPr>
          </w:p>
        </w:tc>
        <w:tc>
          <w:tcPr>
            <w:tcW w:w="2246" w:type="dxa"/>
          </w:tcPr>
          <w:p w14:paraId="6A9F94F7" w14:textId="77777777" w:rsidR="005835ED" w:rsidRPr="00F52F07" w:rsidRDefault="005835ED" w:rsidP="005835ED">
            <w:pPr>
              <w:pStyle w:val="NoSpacing"/>
              <w:rPr>
                <w:lang w:val="en-US"/>
              </w:rPr>
            </w:pPr>
          </w:p>
        </w:tc>
      </w:tr>
      <w:tr w:rsidR="005835ED" w:rsidRPr="00923C0E" w14:paraId="2AD1BE01" w14:textId="77777777" w:rsidTr="00915256">
        <w:trPr>
          <w:trHeight w:val="137"/>
        </w:trPr>
        <w:tc>
          <w:tcPr>
            <w:tcW w:w="2931" w:type="dxa"/>
            <w:vAlign w:val="center"/>
          </w:tcPr>
          <w:p w14:paraId="5946710F" w14:textId="64E650A6" w:rsidR="005835ED" w:rsidRPr="00F52F07" w:rsidRDefault="005835ED" w:rsidP="005835ED">
            <w:pPr>
              <w:pStyle w:val="NoSpacing"/>
              <w:rPr>
                <w:lang w:val="en-US"/>
              </w:rPr>
            </w:pPr>
            <w:r>
              <w:t xml:space="preserve">category_note </w:t>
            </w:r>
          </w:p>
        </w:tc>
        <w:tc>
          <w:tcPr>
            <w:tcW w:w="1697" w:type="dxa"/>
            <w:vAlign w:val="center"/>
          </w:tcPr>
          <w:p w14:paraId="7E6C3A97" w14:textId="72B0ED82" w:rsidR="005835ED" w:rsidRPr="00F52F07" w:rsidRDefault="005835ED" w:rsidP="005835ED">
            <w:pPr>
              <w:pStyle w:val="NoSpacing"/>
              <w:rPr>
                <w:lang w:val="en-US"/>
              </w:rPr>
            </w:pPr>
            <w:r>
              <w:rPr>
                <w:color w:val="717171"/>
              </w:rPr>
              <w:t xml:space="preserve">varchar(100) </w:t>
            </w:r>
          </w:p>
        </w:tc>
        <w:tc>
          <w:tcPr>
            <w:tcW w:w="1103" w:type="dxa"/>
          </w:tcPr>
          <w:p w14:paraId="1910B383" w14:textId="77777777" w:rsidR="005835ED" w:rsidRPr="00923C0E" w:rsidRDefault="005835ED" w:rsidP="005835ED">
            <w:pPr>
              <w:pStyle w:val="NoSpacing"/>
            </w:pPr>
          </w:p>
        </w:tc>
        <w:tc>
          <w:tcPr>
            <w:tcW w:w="1083" w:type="dxa"/>
          </w:tcPr>
          <w:p w14:paraId="30C3576C" w14:textId="77777777" w:rsidR="005835ED" w:rsidRPr="00923C0E" w:rsidRDefault="005835ED" w:rsidP="005835ED">
            <w:pPr>
              <w:pStyle w:val="NoSpacing"/>
            </w:pPr>
          </w:p>
        </w:tc>
        <w:tc>
          <w:tcPr>
            <w:tcW w:w="2246" w:type="dxa"/>
          </w:tcPr>
          <w:p w14:paraId="50FD91DD" w14:textId="77777777" w:rsidR="005835ED" w:rsidRPr="00F52F07" w:rsidRDefault="005835ED" w:rsidP="005835ED">
            <w:pPr>
              <w:pStyle w:val="NoSpacing"/>
              <w:rPr>
                <w:lang w:val="en-US"/>
              </w:rPr>
            </w:pPr>
          </w:p>
        </w:tc>
      </w:tr>
      <w:tr w:rsidR="005835ED" w:rsidRPr="00F52F07" w14:paraId="18FF5BA7" w14:textId="77777777" w:rsidTr="00915256">
        <w:trPr>
          <w:trHeight w:val="137"/>
        </w:trPr>
        <w:tc>
          <w:tcPr>
            <w:tcW w:w="2931" w:type="dxa"/>
            <w:vAlign w:val="center"/>
          </w:tcPr>
          <w:p w14:paraId="4B72E35C" w14:textId="08948213" w:rsidR="005835ED" w:rsidRPr="00F52F07" w:rsidRDefault="005835ED" w:rsidP="005835ED">
            <w:pPr>
              <w:pStyle w:val="NoSpacing"/>
              <w:rPr>
                <w:lang w:val="en-US"/>
              </w:rPr>
            </w:pPr>
            <w:r>
              <w:t xml:space="preserve">category_created_date </w:t>
            </w:r>
          </w:p>
        </w:tc>
        <w:tc>
          <w:tcPr>
            <w:tcW w:w="1697" w:type="dxa"/>
            <w:vAlign w:val="center"/>
          </w:tcPr>
          <w:p w14:paraId="118926B4" w14:textId="444ED178" w:rsidR="005835ED" w:rsidRPr="00F52F07" w:rsidRDefault="005835ED" w:rsidP="005835ED">
            <w:pPr>
              <w:pStyle w:val="NoSpacing"/>
              <w:rPr>
                <w:lang w:val="en-US"/>
              </w:rPr>
            </w:pPr>
            <w:r>
              <w:rPr>
                <w:color w:val="717171"/>
              </w:rPr>
              <w:t xml:space="preserve">varchar(45) </w:t>
            </w:r>
          </w:p>
        </w:tc>
        <w:tc>
          <w:tcPr>
            <w:tcW w:w="1103" w:type="dxa"/>
          </w:tcPr>
          <w:p w14:paraId="559E788B" w14:textId="77777777" w:rsidR="005835ED" w:rsidRPr="00923C0E" w:rsidRDefault="005835ED" w:rsidP="005835ED">
            <w:pPr>
              <w:pStyle w:val="NoSpacing"/>
            </w:pPr>
          </w:p>
        </w:tc>
        <w:tc>
          <w:tcPr>
            <w:tcW w:w="1083" w:type="dxa"/>
          </w:tcPr>
          <w:p w14:paraId="3B834C54" w14:textId="77777777" w:rsidR="005835ED" w:rsidRPr="00923C0E" w:rsidRDefault="005835ED" w:rsidP="005835ED">
            <w:pPr>
              <w:pStyle w:val="NoSpacing"/>
            </w:pPr>
          </w:p>
        </w:tc>
        <w:tc>
          <w:tcPr>
            <w:tcW w:w="2246" w:type="dxa"/>
          </w:tcPr>
          <w:p w14:paraId="37141892" w14:textId="77777777" w:rsidR="005835ED" w:rsidRPr="005835ED" w:rsidRDefault="005835ED" w:rsidP="005835ED">
            <w:pPr>
              <w:pStyle w:val="NoSpacing"/>
              <w:rPr>
                <w:lang w:val="en-US"/>
              </w:rPr>
            </w:pPr>
          </w:p>
        </w:tc>
      </w:tr>
      <w:tr w:rsidR="005835ED" w:rsidRPr="00F52F07" w14:paraId="19E06057" w14:textId="77777777" w:rsidTr="00915256">
        <w:trPr>
          <w:trHeight w:val="137"/>
        </w:trPr>
        <w:tc>
          <w:tcPr>
            <w:tcW w:w="2931" w:type="dxa"/>
            <w:vAlign w:val="center"/>
          </w:tcPr>
          <w:p w14:paraId="176BDB81" w14:textId="1EC6B5C6" w:rsidR="005835ED" w:rsidRPr="00F52F07" w:rsidRDefault="005835ED" w:rsidP="005835ED">
            <w:pPr>
              <w:pStyle w:val="NoSpacing"/>
              <w:rPr>
                <w:lang w:val="en-US"/>
              </w:rPr>
            </w:pPr>
            <w:r>
              <w:t xml:space="preserve">category_author_created_id </w:t>
            </w:r>
          </w:p>
        </w:tc>
        <w:tc>
          <w:tcPr>
            <w:tcW w:w="1697" w:type="dxa"/>
            <w:vAlign w:val="center"/>
          </w:tcPr>
          <w:p w14:paraId="1FD0A26E" w14:textId="483823DA" w:rsidR="005835ED" w:rsidRPr="00F52F07" w:rsidRDefault="005835ED" w:rsidP="005835ED">
            <w:pPr>
              <w:pStyle w:val="NoSpacing"/>
              <w:rPr>
                <w:lang w:val="en-US"/>
              </w:rPr>
            </w:pPr>
            <w:r>
              <w:rPr>
                <w:color w:val="717171"/>
              </w:rPr>
              <w:t xml:space="preserve">int(11) </w:t>
            </w:r>
          </w:p>
        </w:tc>
        <w:tc>
          <w:tcPr>
            <w:tcW w:w="1103" w:type="dxa"/>
          </w:tcPr>
          <w:p w14:paraId="21F42324" w14:textId="77777777" w:rsidR="005835ED" w:rsidRPr="00923C0E" w:rsidRDefault="005835ED" w:rsidP="005835ED">
            <w:pPr>
              <w:pStyle w:val="NoSpacing"/>
            </w:pPr>
          </w:p>
        </w:tc>
        <w:tc>
          <w:tcPr>
            <w:tcW w:w="1083" w:type="dxa"/>
          </w:tcPr>
          <w:p w14:paraId="2DF4D301" w14:textId="77777777" w:rsidR="005835ED" w:rsidRPr="00923C0E" w:rsidRDefault="005835ED" w:rsidP="005835ED">
            <w:pPr>
              <w:pStyle w:val="NoSpacing"/>
            </w:pPr>
          </w:p>
        </w:tc>
        <w:tc>
          <w:tcPr>
            <w:tcW w:w="2246" w:type="dxa"/>
          </w:tcPr>
          <w:p w14:paraId="244F8650" w14:textId="77777777" w:rsidR="005835ED" w:rsidRPr="00F52F07" w:rsidRDefault="005835ED" w:rsidP="005835ED">
            <w:pPr>
              <w:pStyle w:val="NoSpacing"/>
              <w:rPr>
                <w:lang w:val="en-US"/>
              </w:rPr>
            </w:pPr>
          </w:p>
        </w:tc>
      </w:tr>
      <w:tr w:rsidR="005835ED" w:rsidRPr="00F52F07" w14:paraId="12DB5E05" w14:textId="77777777" w:rsidTr="00915256">
        <w:trPr>
          <w:trHeight w:val="137"/>
        </w:trPr>
        <w:tc>
          <w:tcPr>
            <w:tcW w:w="2931" w:type="dxa"/>
            <w:vAlign w:val="center"/>
          </w:tcPr>
          <w:p w14:paraId="1F14A453" w14:textId="2CC44181" w:rsidR="005835ED" w:rsidRPr="00F52F07" w:rsidRDefault="005835ED" w:rsidP="005835ED">
            <w:pPr>
              <w:pStyle w:val="NoSpacing"/>
            </w:pPr>
            <w:r>
              <w:t xml:space="preserve">category_last_modified </w:t>
            </w:r>
          </w:p>
        </w:tc>
        <w:tc>
          <w:tcPr>
            <w:tcW w:w="1697" w:type="dxa"/>
            <w:vAlign w:val="center"/>
          </w:tcPr>
          <w:p w14:paraId="75F0B66D" w14:textId="0011CD81" w:rsidR="005835ED" w:rsidRPr="00F52F07" w:rsidRDefault="005835ED" w:rsidP="005835ED">
            <w:pPr>
              <w:pStyle w:val="NoSpacing"/>
            </w:pPr>
            <w:r>
              <w:rPr>
                <w:color w:val="717171"/>
              </w:rPr>
              <w:t xml:space="preserve">varchar(45) </w:t>
            </w:r>
          </w:p>
        </w:tc>
        <w:tc>
          <w:tcPr>
            <w:tcW w:w="1103" w:type="dxa"/>
          </w:tcPr>
          <w:p w14:paraId="2E936F3B" w14:textId="77777777" w:rsidR="005835ED" w:rsidRPr="00923C0E" w:rsidRDefault="005835ED" w:rsidP="005835ED">
            <w:pPr>
              <w:pStyle w:val="NoSpacing"/>
            </w:pPr>
          </w:p>
        </w:tc>
        <w:tc>
          <w:tcPr>
            <w:tcW w:w="1083" w:type="dxa"/>
          </w:tcPr>
          <w:p w14:paraId="691EF92E" w14:textId="77777777" w:rsidR="005835ED" w:rsidRPr="00923C0E" w:rsidRDefault="005835ED" w:rsidP="005835ED">
            <w:pPr>
              <w:pStyle w:val="NoSpacing"/>
            </w:pPr>
          </w:p>
        </w:tc>
        <w:tc>
          <w:tcPr>
            <w:tcW w:w="2246" w:type="dxa"/>
          </w:tcPr>
          <w:p w14:paraId="644A563D" w14:textId="77777777" w:rsidR="005835ED" w:rsidRPr="00F52F07" w:rsidRDefault="005835ED" w:rsidP="005835ED">
            <w:pPr>
              <w:pStyle w:val="NoSpacing"/>
            </w:pPr>
          </w:p>
        </w:tc>
      </w:tr>
      <w:tr w:rsidR="005835ED" w:rsidRPr="00F52F07" w14:paraId="3A6F0CC3" w14:textId="77777777" w:rsidTr="00915256">
        <w:trPr>
          <w:trHeight w:val="137"/>
        </w:trPr>
        <w:tc>
          <w:tcPr>
            <w:tcW w:w="2931" w:type="dxa"/>
            <w:vAlign w:val="center"/>
          </w:tcPr>
          <w:p w14:paraId="16C8AA5F" w14:textId="460586F5" w:rsidR="005835ED" w:rsidRPr="00F52F07" w:rsidRDefault="005835ED" w:rsidP="005835ED">
            <w:pPr>
              <w:pStyle w:val="NoSpacing"/>
            </w:pPr>
            <w:r>
              <w:t xml:space="preserve">category_manager_id </w:t>
            </w:r>
          </w:p>
        </w:tc>
        <w:tc>
          <w:tcPr>
            <w:tcW w:w="1697" w:type="dxa"/>
            <w:vAlign w:val="center"/>
          </w:tcPr>
          <w:p w14:paraId="2B3CC492" w14:textId="5D174E94" w:rsidR="005835ED" w:rsidRPr="00F52F07" w:rsidRDefault="005835ED" w:rsidP="005835ED">
            <w:pPr>
              <w:pStyle w:val="NoSpacing"/>
            </w:pPr>
            <w:r>
              <w:rPr>
                <w:color w:val="717171"/>
              </w:rPr>
              <w:t xml:space="preserve">int(11) </w:t>
            </w:r>
          </w:p>
        </w:tc>
        <w:tc>
          <w:tcPr>
            <w:tcW w:w="1103" w:type="dxa"/>
          </w:tcPr>
          <w:p w14:paraId="554DE882" w14:textId="77777777" w:rsidR="005835ED" w:rsidRPr="00923C0E" w:rsidRDefault="005835ED" w:rsidP="005835ED">
            <w:pPr>
              <w:pStyle w:val="NoSpacing"/>
            </w:pPr>
          </w:p>
        </w:tc>
        <w:tc>
          <w:tcPr>
            <w:tcW w:w="1083" w:type="dxa"/>
          </w:tcPr>
          <w:p w14:paraId="28DDAA68" w14:textId="77777777" w:rsidR="005835ED" w:rsidRPr="00923C0E" w:rsidRDefault="005835ED" w:rsidP="005835ED">
            <w:pPr>
              <w:pStyle w:val="NoSpacing"/>
            </w:pPr>
          </w:p>
        </w:tc>
        <w:tc>
          <w:tcPr>
            <w:tcW w:w="2246" w:type="dxa"/>
          </w:tcPr>
          <w:p w14:paraId="5ADF0FD4" w14:textId="77777777" w:rsidR="005835ED" w:rsidRPr="00F52F07" w:rsidRDefault="005835ED" w:rsidP="005835ED">
            <w:pPr>
              <w:pStyle w:val="NoSpacing"/>
            </w:pPr>
          </w:p>
        </w:tc>
      </w:tr>
      <w:tr w:rsidR="005835ED" w:rsidRPr="00F52F07" w14:paraId="3F3C6623" w14:textId="77777777" w:rsidTr="00915256">
        <w:trPr>
          <w:trHeight w:val="137"/>
        </w:trPr>
        <w:tc>
          <w:tcPr>
            <w:tcW w:w="2931" w:type="dxa"/>
            <w:vAlign w:val="center"/>
          </w:tcPr>
          <w:p w14:paraId="3871AC48" w14:textId="622E689E" w:rsidR="005835ED" w:rsidRPr="00F52F07" w:rsidRDefault="005835ED" w:rsidP="005835ED">
            <w:pPr>
              <w:pStyle w:val="NoSpacing"/>
            </w:pPr>
            <w:r>
              <w:t xml:space="preserve">category_is_enable </w:t>
            </w:r>
          </w:p>
        </w:tc>
        <w:tc>
          <w:tcPr>
            <w:tcW w:w="1697" w:type="dxa"/>
            <w:vAlign w:val="center"/>
          </w:tcPr>
          <w:p w14:paraId="7BEB0A56" w14:textId="297061F9" w:rsidR="005835ED" w:rsidRPr="00F52F07" w:rsidRDefault="005835ED" w:rsidP="005835ED">
            <w:pPr>
              <w:pStyle w:val="NoSpacing"/>
            </w:pPr>
            <w:r>
              <w:rPr>
                <w:color w:val="717171"/>
              </w:rPr>
              <w:t xml:space="preserve">bit(1) </w:t>
            </w:r>
          </w:p>
        </w:tc>
        <w:tc>
          <w:tcPr>
            <w:tcW w:w="1103" w:type="dxa"/>
          </w:tcPr>
          <w:p w14:paraId="02F890B0" w14:textId="77777777" w:rsidR="005835ED" w:rsidRPr="00923C0E" w:rsidRDefault="005835ED" w:rsidP="005835ED">
            <w:pPr>
              <w:pStyle w:val="NoSpacing"/>
            </w:pPr>
          </w:p>
        </w:tc>
        <w:tc>
          <w:tcPr>
            <w:tcW w:w="1083" w:type="dxa"/>
          </w:tcPr>
          <w:p w14:paraId="14D364C4" w14:textId="77777777" w:rsidR="005835ED" w:rsidRPr="00923C0E" w:rsidRDefault="005835ED" w:rsidP="005835ED">
            <w:pPr>
              <w:pStyle w:val="NoSpacing"/>
            </w:pPr>
          </w:p>
        </w:tc>
        <w:tc>
          <w:tcPr>
            <w:tcW w:w="2246" w:type="dxa"/>
          </w:tcPr>
          <w:p w14:paraId="0CCD68DC" w14:textId="77777777" w:rsidR="005835ED" w:rsidRPr="00F52F07" w:rsidRDefault="005835ED" w:rsidP="005835ED">
            <w:pPr>
              <w:pStyle w:val="NoSpacing"/>
            </w:pPr>
          </w:p>
        </w:tc>
      </w:tr>
      <w:tr w:rsidR="005835ED" w:rsidRPr="00F52F07" w14:paraId="4F5BE6DC" w14:textId="77777777" w:rsidTr="00915256">
        <w:trPr>
          <w:trHeight w:val="137"/>
        </w:trPr>
        <w:tc>
          <w:tcPr>
            <w:tcW w:w="2931" w:type="dxa"/>
            <w:vAlign w:val="center"/>
          </w:tcPr>
          <w:p w14:paraId="0768BBC3" w14:textId="576B4880" w:rsidR="005835ED" w:rsidRPr="00F52F07" w:rsidRDefault="005835ED" w:rsidP="005835ED">
            <w:pPr>
              <w:pStyle w:val="NoSpacing"/>
            </w:pPr>
            <w:r>
              <w:t xml:space="preserve">category_isdelete </w:t>
            </w:r>
          </w:p>
        </w:tc>
        <w:tc>
          <w:tcPr>
            <w:tcW w:w="1697" w:type="dxa"/>
            <w:vAlign w:val="center"/>
          </w:tcPr>
          <w:p w14:paraId="57F7DF96" w14:textId="49C9356F" w:rsidR="005835ED" w:rsidRPr="00F52F07" w:rsidRDefault="005835ED" w:rsidP="005835ED">
            <w:pPr>
              <w:pStyle w:val="NoSpacing"/>
            </w:pPr>
            <w:r>
              <w:rPr>
                <w:color w:val="717171"/>
              </w:rPr>
              <w:t xml:space="preserve">bit(1) </w:t>
            </w:r>
          </w:p>
        </w:tc>
        <w:tc>
          <w:tcPr>
            <w:tcW w:w="1103" w:type="dxa"/>
          </w:tcPr>
          <w:p w14:paraId="5B495CBA" w14:textId="77777777" w:rsidR="005835ED" w:rsidRPr="00923C0E" w:rsidRDefault="005835ED" w:rsidP="005835ED">
            <w:pPr>
              <w:pStyle w:val="NoSpacing"/>
            </w:pPr>
          </w:p>
        </w:tc>
        <w:tc>
          <w:tcPr>
            <w:tcW w:w="1083" w:type="dxa"/>
          </w:tcPr>
          <w:p w14:paraId="2877203E" w14:textId="77777777" w:rsidR="005835ED" w:rsidRPr="00923C0E" w:rsidRDefault="005835ED" w:rsidP="005835ED">
            <w:pPr>
              <w:pStyle w:val="NoSpacing"/>
            </w:pPr>
          </w:p>
        </w:tc>
        <w:tc>
          <w:tcPr>
            <w:tcW w:w="2246" w:type="dxa"/>
          </w:tcPr>
          <w:p w14:paraId="7D1CA7BD" w14:textId="77777777" w:rsidR="005835ED" w:rsidRPr="00F52F07" w:rsidRDefault="005835ED" w:rsidP="005835ED">
            <w:pPr>
              <w:pStyle w:val="NoSpacing"/>
            </w:pPr>
          </w:p>
        </w:tc>
      </w:tr>
      <w:tr w:rsidR="005835ED" w:rsidRPr="00F52F07" w14:paraId="3FB4D6E4" w14:textId="77777777" w:rsidTr="00915256">
        <w:trPr>
          <w:trHeight w:val="137"/>
        </w:trPr>
        <w:tc>
          <w:tcPr>
            <w:tcW w:w="2931" w:type="dxa"/>
            <w:vAlign w:val="center"/>
          </w:tcPr>
          <w:p w14:paraId="1000F36A" w14:textId="4713C27C" w:rsidR="005835ED" w:rsidRPr="00F52F07" w:rsidRDefault="005835ED" w:rsidP="005835ED">
            <w:pPr>
              <w:pStyle w:val="NoSpacing"/>
            </w:pPr>
            <w:r>
              <w:t xml:space="preserve">category_image </w:t>
            </w:r>
          </w:p>
        </w:tc>
        <w:tc>
          <w:tcPr>
            <w:tcW w:w="1697" w:type="dxa"/>
            <w:vAlign w:val="center"/>
          </w:tcPr>
          <w:p w14:paraId="0F86D425" w14:textId="5C18DCBF" w:rsidR="005835ED" w:rsidRPr="00F52F07" w:rsidRDefault="005835ED" w:rsidP="005835ED">
            <w:pPr>
              <w:pStyle w:val="NoSpacing"/>
            </w:pPr>
            <w:r>
              <w:rPr>
                <w:color w:val="717171"/>
              </w:rPr>
              <w:t xml:space="preserve">varchar(300) </w:t>
            </w:r>
          </w:p>
        </w:tc>
        <w:tc>
          <w:tcPr>
            <w:tcW w:w="1103" w:type="dxa"/>
          </w:tcPr>
          <w:p w14:paraId="4285507B" w14:textId="77777777" w:rsidR="005835ED" w:rsidRPr="00923C0E" w:rsidRDefault="005835ED" w:rsidP="005835ED">
            <w:pPr>
              <w:pStyle w:val="NoSpacing"/>
            </w:pPr>
          </w:p>
        </w:tc>
        <w:tc>
          <w:tcPr>
            <w:tcW w:w="1083" w:type="dxa"/>
          </w:tcPr>
          <w:p w14:paraId="0F6D4BA3" w14:textId="77777777" w:rsidR="005835ED" w:rsidRPr="00923C0E" w:rsidRDefault="005835ED" w:rsidP="005835ED">
            <w:pPr>
              <w:pStyle w:val="NoSpacing"/>
            </w:pPr>
          </w:p>
        </w:tc>
        <w:tc>
          <w:tcPr>
            <w:tcW w:w="2246" w:type="dxa"/>
          </w:tcPr>
          <w:p w14:paraId="6EFB7498" w14:textId="77777777" w:rsidR="005835ED" w:rsidRPr="00F52F07" w:rsidRDefault="005835ED" w:rsidP="005835ED">
            <w:pPr>
              <w:pStyle w:val="NoSpacing"/>
            </w:pPr>
          </w:p>
        </w:tc>
      </w:tr>
    </w:tbl>
    <w:p w14:paraId="67B469B4" w14:textId="77777777" w:rsidR="005835ED" w:rsidRDefault="005835ED">
      <w:pPr>
        <w:spacing w:line="240" w:lineRule="auto"/>
        <w:ind w:firstLine="0"/>
        <w:jc w:val="left"/>
        <w:rPr>
          <w:lang w:val="vi-VN"/>
        </w:rPr>
      </w:pPr>
    </w:p>
    <w:p w14:paraId="0F47F9BB" w14:textId="7E2D93DA" w:rsidR="005835ED" w:rsidRPr="005835ED" w:rsidRDefault="005835ED" w:rsidP="005835ED">
      <w:pPr>
        <w:pStyle w:val="ListParagraph"/>
        <w:numPr>
          <w:ilvl w:val="0"/>
          <w:numId w:val="6"/>
        </w:numPr>
        <w:rPr>
          <w:b/>
          <w:lang w:val="vi-VN"/>
        </w:rPr>
      </w:pPr>
      <w:r w:rsidRPr="00DB1E3D">
        <w:rPr>
          <w:b/>
          <w:lang w:val="vi-VN"/>
        </w:rPr>
        <w:t xml:space="preserve">Bảng </w:t>
      </w:r>
      <w:r>
        <w:rPr>
          <w:b/>
        </w:rPr>
        <w:t>Category_group</w:t>
      </w:r>
      <w:r w:rsidRPr="00DB1E3D">
        <w:rPr>
          <w:b/>
          <w:lang w:val="vi-VN"/>
        </w:rPr>
        <w:t xml:space="preserve"> (</w:t>
      </w:r>
      <w:r>
        <w:rPr>
          <w:b/>
        </w:rPr>
        <w:t>nhóm loại sản phẩm</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5835ED" w:rsidRPr="00746558" w14:paraId="3BD318F8" w14:textId="77777777" w:rsidTr="005835ED">
        <w:trPr>
          <w:trHeight w:val="492"/>
        </w:trPr>
        <w:tc>
          <w:tcPr>
            <w:tcW w:w="3292" w:type="dxa"/>
          </w:tcPr>
          <w:p w14:paraId="57443E85" w14:textId="77777777" w:rsidR="005835ED" w:rsidRPr="00746558" w:rsidRDefault="005835ED" w:rsidP="00915256">
            <w:pPr>
              <w:pStyle w:val="NoSpacing"/>
              <w:rPr>
                <w:b/>
              </w:rPr>
            </w:pPr>
            <w:r w:rsidRPr="00746558">
              <w:rPr>
                <w:b/>
              </w:rPr>
              <w:t>Tên trường</w:t>
            </w:r>
          </w:p>
        </w:tc>
        <w:tc>
          <w:tcPr>
            <w:tcW w:w="1675" w:type="dxa"/>
          </w:tcPr>
          <w:p w14:paraId="701F4802" w14:textId="77777777" w:rsidR="005835ED" w:rsidRPr="00746558" w:rsidRDefault="005835ED" w:rsidP="00915256">
            <w:pPr>
              <w:pStyle w:val="NoSpacing"/>
              <w:rPr>
                <w:b/>
              </w:rPr>
            </w:pPr>
            <w:r w:rsidRPr="00746558">
              <w:rPr>
                <w:b/>
              </w:rPr>
              <w:t>Kiểu dữ liệu</w:t>
            </w:r>
          </w:p>
        </w:tc>
        <w:tc>
          <w:tcPr>
            <w:tcW w:w="1059" w:type="dxa"/>
          </w:tcPr>
          <w:p w14:paraId="7B1A70CE" w14:textId="77777777" w:rsidR="005835ED" w:rsidRPr="00746558" w:rsidRDefault="005835ED" w:rsidP="00915256">
            <w:pPr>
              <w:pStyle w:val="NoSpacing"/>
              <w:rPr>
                <w:b/>
              </w:rPr>
            </w:pPr>
            <w:r w:rsidRPr="00746558">
              <w:rPr>
                <w:b/>
              </w:rPr>
              <w:t>Khóa</w:t>
            </w:r>
          </w:p>
        </w:tc>
        <w:tc>
          <w:tcPr>
            <w:tcW w:w="1010" w:type="dxa"/>
          </w:tcPr>
          <w:p w14:paraId="4066873F" w14:textId="77777777" w:rsidR="005835ED" w:rsidRPr="00746558" w:rsidRDefault="005835ED" w:rsidP="00915256">
            <w:pPr>
              <w:pStyle w:val="NoSpacing"/>
              <w:rPr>
                <w:b/>
              </w:rPr>
            </w:pPr>
            <w:r w:rsidRPr="00746558">
              <w:rPr>
                <w:b/>
              </w:rPr>
              <w:t>Giá trị</w:t>
            </w:r>
          </w:p>
        </w:tc>
        <w:tc>
          <w:tcPr>
            <w:tcW w:w="2024" w:type="dxa"/>
          </w:tcPr>
          <w:p w14:paraId="385F51D5" w14:textId="77777777" w:rsidR="005835ED" w:rsidRPr="00746558" w:rsidRDefault="005835ED" w:rsidP="00915256">
            <w:pPr>
              <w:pStyle w:val="NoSpacing"/>
              <w:rPr>
                <w:b/>
              </w:rPr>
            </w:pPr>
            <w:r w:rsidRPr="00746558">
              <w:rPr>
                <w:b/>
              </w:rPr>
              <w:t>Ý nghĩa</w:t>
            </w:r>
          </w:p>
        </w:tc>
      </w:tr>
      <w:tr w:rsidR="005835ED" w:rsidRPr="00923C0E" w14:paraId="4D077BA9" w14:textId="77777777" w:rsidTr="005835ED">
        <w:trPr>
          <w:trHeight w:val="278"/>
        </w:trPr>
        <w:tc>
          <w:tcPr>
            <w:tcW w:w="3292" w:type="dxa"/>
            <w:vAlign w:val="center"/>
          </w:tcPr>
          <w:p w14:paraId="2C71AB9A" w14:textId="3002B8D0" w:rsidR="005835ED" w:rsidRPr="00F52F07" w:rsidRDefault="005835ED" w:rsidP="005835ED">
            <w:pPr>
              <w:pStyle w:val="NoSpacing"/>
              <w:rPr>
                <w:lang w:val="en-US"/>
              </w:rPr>
            </w:pPr>
            <w:r>
              <w:rPr>
                <w:b/>
                <w:bCs/>
                <w:u w:val="single"/>
              </w:rPr>
              <w:t xml:space="preserve">category_group_id </w:t>
            </w:r>
          </w:p>
        </w:tc>
        <w:tc>
          <w:tcPr>
            <w:tcW w:w="1675" w:type="dxa"/>
            <w:vAlign w:val="center"/>
          </w:tcPr>
          <w:p w14:paraId="1FD0EDB1" w14:textId="40B6AF7C" w:rsidR="005835ED" w:rsidRPr="00F52F07" w:rsidRDefault="005835ED" w:rsidP="00365071">
            <w:pPr>
              <w:pStyle w:val="NoSpacing"/>
              <w:rPr>
                <w:lang w:val="en-US"/>
              </w:rPr>
            </w:pPr>
            <w:r>
              <w:rPr>
                <w:color w:val="717171"/>
              </w:rPr>
              <w:t xml:space="preserve">int(11) AI </w:t>
            </w:r>
          </w:p>
        </w:tc>
        <w:tc>
          <w:tcPr>
            <w:tcW w:w="1059" w:type="dxa"/>
          </w:tcPr>
          <w:p w14:paraId="2D3B625D" w14:textId="3B76F466" w:rsidR="005835ED" w:rsidRPr="00F52F07" w:rsidRDefault="00365071" w:rsidP="005835ED">
            <w:pPr>
              <w:pStyle w:val="NoSpacing"/>
              <w:rPr>
                <w:lang w:val="en-US"/>
              </w:rPr>
            </w:pPr>
            <w:r>
              <w:rPr>
                <w:color w:val="717171"/>
              </w:rPr>
              <w:t>PK</w:t>
            </w:r>
          </w:p>
        </w:tc>
        <w:tc>
          <w:tcPr>
            <w:tcW w:w="1010" w:type="dxa"/>
          </w:tcPr>
          <w:p w14:paraId="5A395310" w14:textId="77777777" w:rsidR="005835ED" w:rsidRPr="00923C0E" w:rsidRDefault="005835ED" w:rsidP="005835ED">
            <w:pPr>
              <w:pStyle w:val="NoSpacing"/>
            </w:pPr>
          </w:p>
        </w:tc>
        <w:tc>
          <w:tcPr>
            <w:tcW w:w="2024" w:type="dxa"/>
          </w:tcPr>
          <w:p w14:paraId="64347F60" w14:textId="77777777" w:rsidR="005835ED" w:rsidRPr="00F52F07" w:rsidRDefault="005835ED" w:rsidP="005835ED">
            <w:pPr>
              <w:pStyle w:val="NoSpacing"/>
              <w:rPr>
                <w:lang w:val="en-US"/>
              </w:rPr>
            </w:pPr>
          </w:p>
        </w:tc>
      </w:tr>
      <w:tr w:rsidR="005835ED" w:rsidRPr="00923C0E" w14:paraId="00E574A0" w14:textId="77777777" w:rsidTr="005835ED">
        <w:trPr>
          <w:trHeight w:val="137"/>
        </w:trPr>
        <w:tc>
          <w:tcPr>
            <w:tcW w:w="3292" w:type="dxa"/>
            <w:vAlign w:val="center"/>
          </w:tcPr>
          <w:p w14:paraId="331FF0EA" w14:textId="7FBE3F7B" w:rsidR="005835ED" w:rsidRPr="00F52F07" w:rsidRDefault="005835ED" w:rsidP="005835ED">
            <w:pPr>
              <w:pStyle w:val="NoSpacing"/>
              <w:rPr>
                <w:lang w:val="en-US"/>
              </w:rPr>
            </w:pPr>
            <w:r>
              <w:t xml:space="preserve">category_group_prefix </w:t>
            </w:r>
          </w:p>
        </w:tc>
        <w:tc>
          <w:tcPr>
            <w:tcW w:w="1675" w:type="dxa"/>
            <w:vAlign w:val="center"/>
          </w:tcPr>
          <w:p w14:paraId="6B6A17C6" w14:textId="409658C8" w:rsidR="005835ED" w:rsidRPr="00F52F07" w:rsidRDefault="005835ED" w:rsidP="005835ED">
            <w:pPr>
              <w:pStyle w:val="NoSpacing"/>
              <w:rPr>
                <w:lang w:val="en-US"/>
              </w:rPr>
            </w:pPr>
            <w:r>
              <w:rPr>
                <w:color w:val="717171"/>
              </w:rPr>
              <w:t xml:space="preserve">varchar(5) </w:t>
            </w:r>
          </w:p>
        </w:tc>
        <w:tc>
          <w:tcPr>
            <w:tcW w:w="1059" w:type="dxa"/>
          </w:tcPr>
          <w:p w14:paraId="601EEDCE" w14:textId="77777777" w:rsidR="005835ED" w:rsidRPr="00923C0E" w:rsidRDefault="005835ED" w:rsidP="005835ED">
            <w:pPr>
              <w:pStyle w:val="NoSpacing"/>
            </w:pPr>
          </w:p>
        </w:tc>
        <w:tc>
          <w:tcPr>
            <w:tcW w:w="1010" w:type="dxa"/>
          </w:tcPr>
          <w:p w14:paraId="1D95E0D0" w14:textId="77777777" w:rsidR="005835ED" w:rsidRPr="00923C0E" w:rsidRDefault="005835ED" w:rsidP="005835ED">
            <w:pPr>
              <w:pStyle w:val="NoSpacing"/>
            </w:pPr>
          </w:p>
        </w:tc>
        <w:tc>
          <w:tcPr>
            <w:tcW w:w="2024" w:type="dxa"/>
          </w:tcPr>
          <w:p w14:paraId="19DE5166" w14:textId="77777777" w:rsidR="005835ED" w:rsidRPr="00F52F07" w:rsidRDefault="005835ED" w:rsidP="005835ED">
            <w:pPr>
              <w:pStyle w:val="NoSpacing"/>
              <w:rPr>
                <w:lang w:val="en-US"/>
              </w:rPr>
            </w:pPr>
          </w:p>
        </w:tc>
      </w:tr>
      <w:tr w:rsidR="005835ED" w:rsidRPr="00923C0E" w14:paraId="02D47CD2" w14:textId="77777777" w:rsidTr="005835ED">
        <w:trPr>
          <w:trHeight w:val="137"/>
        </w:trPr>
        <w:tc>
          <w:tcPr>
            <w:tcW w:w="3292" w:type="dxa"/>
            <w:vAlign w:val="center"/>
          </w:tcPr>
          <w:p w14:paraId="7DB7C4EF" w14:textId="62D8B750" w:rsidR="005835ED" w:rsidRPr="00F52F07" w:rsidRDefault="005835ED" w:rsidP="005835ED">
            <w:pPr>
              <w:pStyle w:val="NoSpacing"/>
              <w:rPr>
                <w:lang w:val="en-US"/>
              </w:rPr>
            </w:pPr>
            <w:r>
              <w:t xml:space="preserve">category_group_name </w:t>
            </w:r>
          </w:p>
        </w:tc>
        <w:tc>
          <w:tcPr>
            <w:tcW w:w="1675" w:type="dxa"/>
            <w:vAlign w:val="center"/>
          </w:tcPr>
          <w:p w14:paraId="0E0B087A" w14:textId="2EFD5CEB" w:rsidR="005835ED" w:rsidRPr="00F52F07" w:rsidRDefault="005835ED" w:rsidP="005835ED">
            <w:pPr>
              <w:pStyle w:val="NoSpacing"/>
              <w:rPr>
                <w:lang w:val="en-US"/>
              </w:rPr>
            </w:pPr>
            <w:r>
              <w:rPr>
                <w:color w:val="717171"/>
              </w:rPr>
              <w:t xml:space="preserve">varchar(50) </w:t>
            </w:r>
          </w:p>
        </w:tc>
        <w:tc>
          <w:tcPr>
            <w:tcW w:w="1059" w:type="dxa"/>
          </w:tcPr>
          <w:p w14:paraId="5850F4E1" w14:textId="77777777" w:rsidR="005835ED" w:rsidRPr="00923C0E" w:rsidRDefault="005835ED" w:rsidP="005835ED">
            <w:pPr>
              <w:pStyle w:val="NoSpacing"/>
            </w:pPr>
          </w:p>
        </w:tc>
        <w:tc>
          <w:tcPr>
            <w:tcW w:w="1010" w:type="dxa"/>
          </w:tcPr>
          <w:p w14:paraId="34CF3D4C" w14:textId="77777777" w:rsidR="005835ED" w:rsidRPr="00746558" w:rsidRDefault="005835ED" w:rsidP="005835ED">
            <w:pPr>
              <w:pStyle w:val="NoSpacing"/>
              <w:rPr>
                <w:lang w:val="en-US"/>
              </w:rPr>
            </w:pPr>
          </w:p>
        </w:tc>
        <w:tc>
          <w:tcPr>
            <w:tcW w:w="2024" w:type="dxa"/>
          </w:tcPr>
          <w:p w14:paraId="0D6F531F" w14:textId="77777777" w:rsidR="005835ED" w:rsidRPr="00F52F07" w:rsidRDefault="005835ED" w:rsidP="005835ED">
            <w:pPr>
              <w:pStyle w:val="NoSpacing"/>
              <w:rPr>
                <w:lang w:val="en-US"/>
              </w:rPr>
            </w:pPr>
          </w:p>
        </w:tc>
      </w:tr>
      <w:tr w:rsidR="005835ED" w:rsidRPr="00923C0E" w14:paraId="47E8FA14" w14:textId="77777777" w:rsidTr="005835ED">
        <w:trPr>
          <w:trHeight w:val="137"/>
        </w:trPr>
        <w:tc>
          <w:tcPr>
            <w:tcW w:w="3292" w:type="dxa"/>
            <w:vAlign w:val="center"/>
          </w:tcPr>
          <w:p w14:paraId="2CC52C61" w14:textId="48E26994" w:rsidR="005835ED" w:rsidRPr="00F52F07" w:rsidRDefault="005835ED" w:rsidP="005835ED">
            <w:pPr>
              <w:pStyle w:val="NoSpacing"/>
              <w:rPr>
                <w:lang w:val="en-US"/>
              </w:rPr>
            </w:pPr>
            <w:r>
              <w:t xml:space="preserve">category_group_note </w:t>
            </w:r>
          </w:p>
        </w:tc>
        <w:tc>
          <w:tcPr>
            <w:tcW w:w="1675" w:type="dxa"/>
            <w:vAlign w:val="center"/>
          </w:tcPr>
          <w:p w14:paraId="23443F89" w14:textId="30F9342C" w:rsidR="005835ED" w:rsidRPr="00F52F07" w:rsidRDefault="005835ED" w:rsidP="005835ED">
            <w:pPr>
              <w:pStyle w:val="NoSpacing"/>
              <w:rPr>
                <w:lang w:val="en-US"/>
              </w:rPr>
            </w:pPr>
            <w:r>
              <w:rPr>
                <w:color w:val="717171"/>
              </w:rPr>
              <w:t xml:space="preserve">varchar(200) </w:t>
            </w:r>
          </w:p>
        </w:tc>
        <w:tc>
          <w:tcPr>
            <w:tcW w:w="1059" w:type="dxa"/>
          </w:tcPr>
          <w:p w14:paraId="0C464164" w14:textId="77777777" w:rsidR="005835ED" w:rsidRPr="00923C0E" w:rsidRDefault="005835ED" w:rsidP="005835ED">
            <w:pPr>
              <w:pStyle w:val="NoSpacing"/>
            </w:pPr>
          </w:p>
        </w:tc>
        <w:tc>
          <w:tcPr>
            <w:tcW w:w="1010" w:type="dxa"/>
          </w:tcPr>
          <w:p w14:paraId="7E474BE7" w14:textId="77777777" w:rsidR="005835ED" w:rsidRPr="00923C0E" w:rsidRDefault="005835ED" w:rsidP="005835ED">
            <w:pPr>
              <w:pStyle w:val="NoSpacing"/>
            </w:pPr>
          </w:p>
        </w:tc>
        <w:tc>
          <w:tcPr>
            <w:tcW w:w="2024" w:type="dxa"/>
          </w:tcPr>
          <w:p w14:paraId="1037CE10" w14:textId="77777777" w:rsidR="005835ED" w:rsidRPr="00F52F07" w:rsidRDefault="005835ED" w:rsidP="005835ED">
            <w:pPr>
              <w:pStyle w:val="NoSpacing"/>
              <w:rPr>
                <w:lang w:val="en-US"/>
              </w:rPr>
            </w:pPr>
          </w:p>
        </w:tc>
      </w:tr>
      <w:tr w:rsidR="005835ED" w:rsidRPr="00923C0E" w14:paraId="791C9CB6" w14:textId="77777777" w:rsidTr="005835ED">
        <w:trPr>
          <w:trHeight w:val="137"/>
        </w:trPr>
        <w:tc>
          <w:tcPr>
            <w:tcW w:w="3292" w:type="dxa"/>
            <w:vAlign w:val="center"/>
          </w:tcPr>
          <w:p w14:paraId="4FCEA8EE" w14:textId="63535AEB" w:rsidR="005835ED" w:rsidRPr="00F52F07" w:rsidRDefault="005835ED" w:rsidP="005835ED">
            <w:pPr>
              <w:pStyle w:val="NoSpacing"/>
              <w:rPr>
                <w:lang w:val="en-US"/>
              </w:rPr>
            </w:pPr>
            <w:r>
              <w:t xml:space="preserve">category_group_created_date </w:t>
            </w:r>
          </w:p>
        </w:tc>
        <w:tc>
          <w:tcPr>
            <w:tcW w:w="1675" w:type="dxa"/>
            <w:vAlign w:val="center"/>
          </w:tcPr>
          <w:p w14:paraId="4633A03B" w14:textId="0FD3C889" w:rsidR="005835ED" w:rsidRPr="00F52F07" w:rsidRDefault="005835ED" w:rsidP="005835ED">
            <w:pPr>
              <w:pStyle w:val="NoSpacing"/>
              <w:rPr>
                <w:lang w:val="en-US"/>
              </w:rPr>
            </w:pPr>
            <w:r>
              <w:rPr>
                <w:color w:val="717171"/>
              </w:rPr>
              <w:t xml:space="preserve">varchar(45) </w:t>
            </w:r>
          </w:p>
        </w:tc>
        <w:tc>
          <w:tcPr>
            <w:tcW w:w="1059" w:type="dxa"/>
          </w:tcPr>
          <w:p w14:paraId="4596D53E" w14:textId="77777777" w:rsidR="005835ED" w:rsidRPr="00923C0E" w:rsidRDefault="005835ED" w:rsidP="005835ED">
            <w:pPr>
              <w:pStyle w:val="NoSpacing"/>
            </w:pPr>
          </w:p>
        </w:tc>
        <w:tc>
          <w:tcPr>
            <w:tcW w:w="1010" w:type="dxa"/>
          </w:tcPr>
          <w:p w14:paraId="467F953F" w14:textId="77777777" w:rsidR="005835ED" w:rsidRPr="00923C0E" w:rsidRDefault="005835ED" w:rsidP="005835ED">
            <w:pPr>
              <w:pStyle w:val="NoSpacing"/>
            </w:pPr>
          </w:p>
        </w:tc>
        <w:tc>
          <w:tcPr>
            <w:tcW w:w="2024" w:type="dxa"/>
          </w:tcPr>
          <w:p w14:paraId="278D770B" w14:textId="77777777" w:rsidR="005835ED" w:rsidRPr="00F52F07" w:rsidRDefault="005835ED" w:rsidP="005835ED">
            <w:pPr>
              <w:pStyle w:val="NoSpacing"/>
              <w:rPr>
                <w:lang w:val="en-US"/>
              </w:rPr>
            </w:pPr>
          </w:p>
        </w:tc>
      </w:tr>
      <w:tr w:rsidR="005835ED" w:rsidRPr="00F52F07" w14:paraId="2A0A4900" w14:textId="77777777" w:rsidTr="005835ED">
        <w:trPr>
          <w:trHeight w:val="137"/>
        </w:trPr>
        <w:tc>
          <w:tcPr>
            <w:tcW w:w="3292" w:type="dxa"/>
            <w:vAlign w:val="center"/>
          </w:tcPr>
          <w:p w14:paraId="59B4E967" w14:textId="4AC0D71B" w:rsidR="005835ED" w:rsidRPr="00F52F07" w:rsidRDefault="005835ED" w:rsidP="005835ED">
            <w:pPr>
              <w:pStyle w:val="NoSpacing"/>
              <w:rPr>
                <w:lang w:val="en-US"/>
              </w:rPr>
            </w:pPr>
            <w:r>
              <w:t xml:space="preserve">category_group_manager_id </w:t>
            </w:r>
          </w:p>
        </w:tc>
        <w:tc>
          <w:tcPr>
            <w:tcW w:w="1675" w:type="dxa"/>
            <w:vAlign w:val="center"/>
          </w:tcPr>
          <w:p w14:paraId="0C6AF4DB" w14:textId="63090E82" w:rsidR="005835ED" w:rsidRPr="00F52F07" w:rsidRDefault="005835ED" w:rsidP="005835ED">
            <w:pPr>
              <w:pStyle w:val="NoSpacing"/>
              <w:rPr>
                <w:lang w:val="en-US"/>
              </w:rPr>
            </w:pPr>
            <w:r>
              <w:rPr>
                <w:color w:val="717171"/>
              </w:rPr>
              <w:t xml:space="preserve">int(11) </w:t>
            </w:r>
          </w:p>
        </w:tc>
        <w:tc>
          <w:tcPr>
            <w:tcW w:w="1059" w:type="dxa"/>
          </w:tcPr>
          <w:p w14:paraId="7E402044" w14:textId="77777777" w:rsidR="005835ED" w:rsidRPr="00923C0E" w:rsidRDefault="005835ED" w:rsidP="005835ED">
            <w:pPr>
              <w:pStyle w:val="NoSpacing"/>
            </w:pPr>
          </w:p>
        </w:tc>
        <w:tc>
          <w:tcPr>
            <w:tcW w:w="1010" w:type="dxa"/>
          </w:tcPr>
          <w:p w14:paraId="7D22BF12" w14:textId="77777777" w:rsidR="005835ED" w:rsidRPr="00923C0E" w:rsidRDefault="005835ED" w:rsidP="005835ED">
            <w:pPr>
              <w:pStyle w:val="NoSpacing"/>
            </w:pPr>
          </w:p>
        </w:tc>
        <w:tc>
          <w:tcPr>
            <w:tcW w:w="2024" w:type="dxa"/>
          </w:tcPr>
          <w:p w14:paraId="390904CF" w14:textId="77777777" w:rsidR="005835ED" w:rsidRPr="005835ED" w:rsidRDefault="005835ED" w:rsidP="005835ED">
            <w:pPr>
              <w:pStyle w:val="NoSpacing"/>
              <w:rPr>
                <w:lang w:val="en-US"/>
              </w:rPr>
            </w:pPr>
          </w:p>
        </w:tc>
      </w:tr>
      <w:tr w:rsidR="005835ED" w:rsidRPr="00F52F07" w14:paraId="59A2AF86" w14:textId="77777777" w:rsidTr="005835ED">
        <w:trPr>
          <w:trHeight w:val="137"/>
        </w:trPr>
        <w:tc>
          <w:tcPr>
            <w:tcW w:w="3292" w:type="dxa"/>
            <w:vAlign w:val="center"/>
          </w:tcPr>
          <w:p w14:paraId="679F49A2" w14:textId="6D7E7A0C" w:rsidR="005835ED" w:rsidRPr="00F52F07" w:rsidRDefault="005835ED" w:rsidP="005835ED">
            <w:pPr>
              <w:pStyle w:val="NoSpacing"/>
              <w:rPr>
                <w:lang w:val="en-US"/>
              </w:rPr>
            </w:pPr>
            <w:r>
              <w:t xml:space="preserve">category_group_is_enable </w:t>
            </w:r>
          </w:p>
        </w:tc>
        <w:tc>
          <w:tcPr>
            <w:tcW w:w="1675" w:type="dxa"/>
            <w:vAlign w:val="center"/>
          </w:tcPr>
          <w:p w14:paraId="64D8B460" w14:textId="281D22FC" w:rsidR="005835ED" w:rsidRPr="00F52F07" w:rsidRDefault="005835ED" w:rsidP="005835ED">
            <w:pPr>
              <w:pStyle w:val="NoSpacing"/>
              <w:rPr>
                <w:lang w:val="en-US"/>
              </w:rPr>
            </w:pPr>
            <w:r>
              <w:rPr>
                <w:color w:val="717171"/>
              </w:rPr>
              <w:t xml:space="preserve">bit(1) </w:t>
            </w:r>
          </w:p>
        </w:tc>
        <w:tc>
          <w:tcPr>
            <w:tcW w:w="1059" w:type="dxa"/>
          </w:tcPr>
          <w:p w14:paraId="688CAF9F" w14:textId="77777777" w:rsidR="005835ED" w:rsidRPr="00923C0E" w:rsidRDefault="005835ED" w:rsidP="005835ED">
            <w:pPr>
              <w:pStyle w:val="NoSpacing"/>
            </w:pPr>
          </w:p>
        </w:tc>
        <w:tc>
          <w:tcPr>
            <w:tcW w:w="1010" w:type="dxa"/>
          </w:tcPr>
          <w:p w14:paraId="783A646A" w14:textId="77777777" w:rsidR="005835ED" w:rsidRPr="00923C0E" w:rsidRDefault="005835ED" w:rsidP="005835ED">
            <w:pPr>
              <w:pStyle w:val="NoSpacing"/>
            </w:pPr>
          </w:p>
        </w:tc>
        <w:tc>
          <w:tcPr>
            <w:tcW w:w="2024" w:type="dxa"/>
          </w:tcPr>
          <w:p w14:paraId="732B27CC" w14:textId="77777777" w:rsidR="005835ED" w:rsidRPr="00F52F07" w:rsidRDefault="005835ED" w:rsidP="005835ED">
            <w:pPr>
              <w:pStyle w:val="NoSpacing"/>
              <w:rPr>
                <w:lang w:val="en-US"/>
              </w:rPr>
            </w:pPr>
          </w:p>
        </w:tc>
      </w:tr>
      <w:tr w:rsidR="005835ED" w:rsidRPr="00F52F07" w14:paraId="1294AB8C" w14:textId="77777777" w:rsidTr="005835ED">
        <w:trPr>
          <w:trHeight w:val="137"/>
        </w:trPr>
        <w:tc>
          <w:tcPr>
            <w:tcW w:w="3292" w:type="dxa"/>
            <w:vAlign w:val="center"/>
          </w:tcPr>
          <w:p w14:paraId="51348F9B" w14:textId="00D3E482" w:rsidR="005835ED" w:rsidRPr="00F52F07" w:rsidRDefault="005835ED" w:rsidP="005835ED">
            <w:pPr>
              <w:pStyle w:val="NoSpacing"/>
            </w:pPr>
            <w:r>
              <w:t xml:space="preserve">category_group_image </w:t>
            </w:r>
          </w:p>
        </w:tc>
        <w:tc>
          <w:tcPr>
            <w:tcW w:w="1675" w:type="dxa"/>
            <w:vAlign w:val="center"/>
          </w:tcPr>
          <w:p w14:paraId="687604AC" w14:textId="5BF2033A" w:rsidR="005835ED" w:rsidRPr="00F52F07" w:rsidRDefault="005835ED" w:rsidP="005835ED">
            <w:pPr>
              <w:pStyle w:val="NoSpacing"/>
            </w:pPr>
            <w:r>
              <w:rPr>
                <w:color w:val="717171"/>
              </w:rPr>
              <w:t xml:space="preserve">varchar(100) </w:t>
            </w:r>
          </w:p>
        </w:tc>
        <w:tc>
          <w:tcPr>
            <w:tcW w:w="1059" w:type="dxa"/>
          </w:tcPr>
          <w:p w14:paraId="129E32BF" w14:textId="77777777" w:rsidR="005835ED" w:rsidRPr="00923C0E" w:rsidRDefault="005835ED" w:rsidP="005835ED">
            <w:pPr>
              <w:pStyle w:val="NoSpacing"/>
            </w:pPr>
          </w:p>
        </w:tc>
        <w:tc>
          <w:tcPr>
            <w:tcW w:w="1010" w:type="dxa"/>
          </w:tcPr>
          <w:p w14:paraId="5A0D9151" w14:textId="77777777" w:rsidR="005835ED" w:rsidRPr="00923C0E" w:rsidRDefault="005835ED" w:rsidP="005835ED">
            <w:pPr>
              <w:pStyle w:val="NoSpacing"/>
            </w:pPr>
          </w:p>
        </w:tc>
        <w:tc>
          <w:tcPr>
            <w:tcW w:w="2024" w:type="dxa"/>
          </w:tcPr>
          <w:p w14:paraId="558CB8A6" w14:textId="77777777" w:rsidR="005835ED" w:rsidRPr="00F52F07" w:rsidRDefault="005835ED" w:rsidP="005835ED">
            <w:pPr>
              <w:pStyle w:val="NoSpacing"/>
            </w:pPr>
          </w:p>
        </w:tc>
      </w:tr>
    </w:tbl>
    <w:p w14:paraId="772DE6D2" w14:textId="77777777" w:rsidR="005835ED" w:rsidRDefault="005835ED">
      <w:pPr>
        <w:spacing w:line="240" w:lineRule="auto"/>
        <w:ind w:firstLine="0"/>
        <w:jc w:val="left"/>
        <w:rPr>
          <w:lang w:val="vi-VN"/>
        </w:rPr>
      </w:pPr>
    </w:p>
    <w:p w14:paraId="0F0D3164" w14:textId="1EEE8903" w:rsidR="005835ED" w:rsidRPr="005835ED" w:rsidRDefault="005835ED" w:rsidP="005835ED">
      <w:pPr>
        <w:pStyle w:val="ListParagraph"/>
        <w:numPr>
          <w:ilvl w:val="0"/>
          <w:numId w:val="6"/>
        </w:numPr>
        <w:rPr>
          <w:b/>
          <w:lang w:val="vi-VN"/>
        </w:rPr>
      </w:pPr>
      <w:r w:rsidRPr="00DB1E3D">
        <w:rPr>
          <w:b/>
          <w:lang w:val="vi-VN"/>
        </w:rPr>
        <w:t xml:space="preserve">Bảng </w:t>
      </w:r>
      <w:r>
        <w:rPr>
          <w:b/>
        </w:rPr>
        <w:t>import</w:t>
      </w:r>
      <w:r w:rsidRPr="00DB1E3D">
        <w:rPr>
          <w:b/>
          <w:lang w:val="vi-VN"/>
        </w:rPr>
        <w:t xml:space="preserve"> (</w:t>
      </w:r>
      <w:r w:rsidR="00365071">
        <w:rPr>
          <w:b/>
        </w:rPr>
        <w:t>phiếu</w:t>
      </w:r>
      <w:r>
        <w:rPr>
          <w:b/>
        </w:rPr>
        <w:t xml:space="preserve"> nhập kho</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5835ED" w:rsidRPr="00746558" w14:paraId="0874D57E" w14:textId="77777777" w:rsidTr="00915256">
        <w:trPr>
          <w:trHeight w:val="492"/>
        </w:trPr>
        <w:tc>
          <w:tcPr>
            <w:tcW w:w="3292" w:type="dxa"/>
          </w:tcPr>
          <w:p w14:paraId="082C929D" w14:textId="77777777" w:rsidR="005835ED" w:rsidRPr="00746558" w:rsidRDefault="005835ED" w:rsidP="00915256">
            <w:pPr>
              <w:pStyle w:val="NoSpacing"/>
              <w:rPr>
                <w:b/>
              </w:rPr>
            </w:pPr>
            <w:r w:rsidRPr="00746558">
              <w:rPr>
                <w:b/>
              </w:rPr>
              <w:t>Tên trường</w:t>
            </w:r>
          </w:p>
        </w:tc>
        <w:tc>
          <w:tcPr>
            <w:tcW w:w="1675" w:type="dxa"/>
          </w:tcPr>
          <w:p w14:paraId="310136E0" w14:textId="77777777" w:rsidR="005835ED" w:rsidRPr="00746558" w:rsidRDefault="005835ED" w:rsidP="00915256">
            <w:pPr>
              <w:pStyle w:val="NoSpacing"/>
              <w:rPr>
                <w:b/>
              </w:rPr>
            </w:pPr>
            <w:r w:rsidRPr="00746558">
              <w:rPr>
                <w:b/>
              </w:rPr>
              <w:t>Kiểu dữ liệu</w:t>
            </w:r>
          </w:p>
        </w:tc>
        <w:tc>
          <w:tcPr>
            <w:tcW w:w="1059" w:type="dxa"/>
          </w:tcPr>
          <w:p w14:paraId="16A2FECD" w14:textId="77777777" w:rsidR="005835ED" w:rsidRPr="00746558" w:rsidRDefault="005835ED" w:rsidP="00915256">
            <w:pPr>
              <w:pStyle w:val="NoSpacing"/>
              <w:rPr>
                <w:b/>
              </w:rPr>
            </w:pPr>
            <w:r w:rsidRPr="00746558">
              <w:rPr>
                <w:b/>
              </w:rPr>
              <w:t>Khóa</w:t>
            </w:r>
          </w:p>
        </w:tc>
        <w:tc>
          <w:tcPr>
            <w:tcW w:w="1010" w:type="dxa"/>
          </w:tcPr>
          <w:p w14:paraId="0615C6A2" w14:textId="77777777" w:rsidR="005835ED" w:rsidRPr="00746558" w:rsidRDefault="005835ED" w:rsidP="00915256">
            <w:pPr>
              <w:pStyle w:val="NoSpacing"/>
              <w:rPr>
                <w:b/>
              </w:rPr>
            </w:pPr>
            <w:r w:rsidRPr="00746558">
              <w:rPr>
                <w:b/>
              </w:rPr>
              <w:t>Giá trị</w:t>
            </w:r>
          </w:p>
        </w:tc>
        <w:tc>
          <w:tcPr>
            <w:tcW w:w="2024" w:type="dxa"/>
          </w:tcPr>
          <w:p w14:paraId="0C71E542" w14:textId="77777777" w:rsidR="005835ED" w:rsidRPr="00746558" w:rsidRDefault="005835ED" w:rsidP="00915256">
            <w:pPr>
              <w:pStyle w:val="NoSpacing"/>
              <w:rPr>
                <w:b/>
              </w:rPr>
            </w:pPr>
            <w:r w:rsidRPr="00746558">
              <w:rPr>
                <w:b/>
              </w:rPr>
              <w:t>Ý nghĩa</w:t>
            </w:r>
          </w:p>
        </w:tc>
      </w:tr>
      <w:tr w:rsidR="00365071" w:rsidRPr="00923C0E" w14:paraId="7B044A3A" w14:textId="77777777" w:rsidTr="00915256">
        <w:trPr>
          <w:trHeight w:val="278"/>
        </w:trPr>
        <w:tc>
          <w:tcPr>
            <w:tcW w:w="3292" w:type="dxa"/>
            <w:vAlign w:val="center"/>
          </w:tcPr>
          <w:p w14:paraId="052F0550" w14:textId="77A21132" w:rsidR="00365071" w:rsidRPr="00F52F07" w:rsidRDefault="00365071" w:rsidP="00365071">
            <w:pPr>
              <w:pStyle w:val="NoSpacing"/>
              <w:rPr>
                <w:lang w:val="en-US"/>
              </w:rPr>
            </w:pPr>
            <w:r>
              <w:rPr>
                <w:b/>
                <w:bCs/>
                <w:u w:val="single"/>
              </w:rPr>
              <w:t xml:space="preserve">import_id </w:t>
            </w:r>
          </w:p>
        </w:tc>
        <w:tc>
          <w:tcPr>
            <w:tcW w:w="1675" w:type="dxa"/>
            <w:vAlign w:val="center"/>
          </w:tcPr>
          <w:p w14:paraId="77EB8CED" w14:textId="5D51A7C3" w:rsidR="00365071" w:rsidRPr="00F52F07" w:rsidRDefault="00365071" w:rsidP="00365071">
            <w:pPr>
              <w:pStyle w:val="NoSpacing"/>
              <w:rPr>
                <w:lang w:val="en-US"/>
              </w:rPr>
            </w:pPr>
            <w:r>
              <w:rPr>
                <w:color w:val="717171"/>
              </w:rPr>
              <w:t xml:space="preserve">int(11) AI </w:t>
            </w:r>
          </w:p>
        </w:tc>
        <w:tc>
          <w:tcPr>
            <w:tcW w:w="1059" w:type="dxa"/>
          </w:tcPr>
          <w:p w14:paraId="228A4926" w14:textId="209DDB0E" w:rsidR="00365071" w:rsidRPr="00F52F07" w:rsidRDefault="00365071" w:rsidP="00365071">
            <w:pPr>
              <w:pStyle w:val="NoSpacing"/>
              <w:rPr>
                <w:lang w:val="en-US"/>
              </w:rPr>
            </w:pPr>
            <w:r>
              <w:rPr>
                <w:color w:val="717171"/>
              </w:rPr>
              <w:t>PK</w:t>
            </w:r>
          </w:p>
        </w:tc>
        <w:tc>
          <w:tcPr>
            <w:tcW w:w="1010" w:type="dxa"/>
          </w:tcPr>
          <w:p w14:paraId="2E2503C2" w14:textId="77777777" w:rsidR="00365071" w:rsidRPr="00923C0E" w:rsidRDefault="00365071" w:rsidP="00365071">
            <w:pPr>
              <w:pStyle w:val="NoSpacing"/>
            </w:pPr>
          </w:p>
        </w:tc>
        <w:tc>
          <w:tcPr>
            <w:tcW w:w="2024" w:type="dxa"/>
          </w:tcPr>
          <w:p w14:paraId="5D0DF1DB" w14:textId="77777777" w:rsidR="00365071" w:rsidRPr="00F52F07" w:rsidRDefault="00365071" w:rsidP="00365071">
            <w:pPr>
              <w:pStyle w:val="NoSpacing"/>
              <w:rPr>
                <w:lang w:val="en-US"/>
              </w:rPr>
            </w:pPr>
          </w:p>
        </w:tc>
      </w:tr>
      <w:tr w:rsidR="00365071" w:rsidRPr="00923C0E" w14:paraId="22A45F2C" w14:textId="77777777" w:rsidTr="00915256">
        <w:trPr>
          <w:trHeight w:val="137"/>
        </w:trPr>
        <w:tc>
          <w:tcPr>
            <w:tcW w:w="3292" w:type="dxa"/>
            <w:vAlign w:val="center"/>
          </w:tcPr>
          <w:p w14:paraId="6EA093F2" w14:textId="413239B4" w:rsidR="00365071" w:rsidRPr="00F52F07" w:rsidRDefault="00365071" w:rsidP="00365071">
            <w:pPr>
              <w:pStyle w:val="NoSpacing"/>
              <w:rPr>
                <w:lang w:val="en-US"/>
              </w:rPr>
            </w:pPr>
            <w:r>
              <w:t xml:space="preserve">import_prefix </w:t>
            </w:r>
          </w:p>
        </w:tc>
        <w:tc>
          <w:tcPr>
            <w:tcW w:w="1675" w:type="dxa"/>
            <w:vAlign w:val="center"/>
          </w:tcPr>
          <w:p w14:paraId="215894F1" w14:textId="3EDC9066" w:rsidR="00365071" w:rsidRPr="00F52F07" w:rsidRDefault="00365071" w:rsidP="00365071">
            <w:pPr>
              <w:pStyle w:val="NoSpacing"/>
              <w:rPr>
                <w:lang w:val="en-US"/>
              </w:rPr>
            </w:pPr>
            <w:r>
              <w:rPr>
                <w:color w:val="717171"/>
              </w:rPr>
              <w:t xml:space="preserve">varchar(5) </w:t>
            </w:r>
          </w:p>
        </w:tc>
        <w:tc>
          <w:tcPr>
            <w:tcW w:w="1059" w:type="dxa"/>
          </w:tcPr>
          <w:p w14:paraId="5E5695ED" w14:textId="77777777" w:rsidR="00365071" w:rsidRPr="00923C0E" w:rsidRDefault="00365071" w:rsidP="00365071">
            <w:pPr>
              <w:pStyle w:val="NoSpacing"/>
            </w:pPr>
          </w:p>
        </w:tc>
        <w:tc>
          <w:tcPr>
            <w:tcW w:w="1010" w:type="dxa"/>
          </w:tcPr>
          <w:p w14:paraId="3AC27DAA" w14:textId="77777777" w:rsidR="00365071" w:rsidRPr="00923C0E" w:rsidRDefault="00365071" w:rsidP="00365071">
            <w:pPr>
              <w:pStyle w:val="NoSpacing"/>
            </w:pPr>
          </w:p>
        </w:tc>
        <w:tc>
          <w:tcPr>
            <w:tcW w:w="2024" w:type="dxa"/>
          </w:tcPr>
          <w:p w14:paraId="525BB10F" w14:textId="77777777" w:rsidR="00365071" w:rsidRPr="00F52F07" w:rsidRDefault="00365071" w:rsidP="00365071">
            <w:pPr>
              <w:pStyle w:val="NoSpacing"/>
              <w:rPr>
                <w:lang w:val="en-US"/>
              </w:rPr>
            </w:pPr>
          </w:p>
        </w:tc>
      </w:tr>
      <w:tr w:rsidR="00365071" w:rsidRPr="00923C0E" w14:paraId="10BBE26A" w14:textId="77777777" w:rsidTr="00915256">
        <w:trPr>
          <w:trHeight w:val="137"/>
        </w:trPr>
        <w:tc>
          <w:tcPr>
            <w:tcW w:w="3292" w:type="dxa"/>
            <w:vAlign w:val="center"/>
          </w:tcPr>
          <w:p w14:paraId="16E3E2D8" w14:textId="2E9C6303" w:rsidR="00365071" w:rsidRPr="00F52F07" w:rsidRDefault="00365071" w:rsidP="00365071">
            <w:pPr>
              <w:pStyle w:val="NoSpacing"/>
              <w:rPr>
                <w:lang w:val="en-US"/>
              </w:rPr>
            </w:pPr>
            <w:r>
              <w:t xml:space="preserve">import_provider_id </w:t>
            </w:r>
          </w:p>
        </w:tc>
        <w:tc>
          <w:tcPr>
            <w:tcW w:w="1675" w:type="dxa"/>
            <w:vAlign w:val="center"/>
          </w:tcPr>
          <w:p w14:paraId="3F82335D" w14:textId="408F2848" w:rsidR="00365071" w:rsidRPr="00F52F07" w:rsidRDefault="00365071" w:rsidP="00365071">
            <w:pPr>
              <w:pStyle w:val="NoSpacing"/>
              <w:rPr>
                <w:lang w:val="en-US"/>
              </w:rPr>
            </w:pPr>
            <w:r>
              <w:rPr>
                <w:color w:val="717171"/>
              </w:rPr>
              <w:t xml:space="preserve">int(11) </w:t>
            </w:r>
          </w:p>
        </w:tc>
        <w:tc>
          <w:tcPr>
            <w:tcW w:w="1059" w:type="dxa"/>
          </w:tcPr>
          <w:p w14:paraId="00F947C9" w14:textId="77777777" w:rsidR="00365071" w:rsidRPr="00923C0E" w:rsidRDefault="00365071" w:rsidP="00365071">
            <w:pPr>
              <w:pStyle w:val="NoSpacing"/>
            </w:pPr>
          </w:p>
        </w:tc>
        <w:tc>
          <w:tcPr>
            <w:tcW w:w="1010" w:type="dxa"/>
          </w:tcPr>
          <w:p w14:paraId="7643AB0E" w14:textId="77777777" w:rsidR="00365071" w:rsidRPr="00746558" w:rsidRDefault="00365071" w:rsidP="00365071">
            <w:pPr>
              <w:pStyle w:val="NoSpacing"/>
              <w:rPr>
                <w:lang w:val="en-US"/>
              </w:rPr>
            </w:pPr>
          </w:p>
        </w:tc>
        <w:tc>
          <w:tcPr>
            <w:tcW w:w="2024" w:type="dxa"/>
          </w:tcPr>
          <w:p w14:paraId="1D062B67" w14:textId="77777777" w:rsidR="00365071" w:rsidRPr="00F52F07" w:rsidRDefault="00365071" w:rsidP="00365071">
            <w:pPr>
              <w:pStyle w:val="NoSpacing"/>
              <w:rPr>
                <w:lang w:val="en-US"/>
              </w:rPr>
            </w:pPr>
          </w:p>
        </w:tc>
      </w:tr>
      <w:tr w:rsidR="00365071" w:rsidRPr="00923C0E" w14:paraId="3CDCAA84" w14:textId="77777777" w:rsidTr="00915256">
        <w:trPr>
          <w:trHeight w:val="137"/>
        </w:trPr>
        <w:tc>
          <w:tcPr>
            <w:tcW w:w="3292" w:type="dxa"/>
            <w:vAlign w:val="center"/>
          </w:tcPr>
          <w:p w14:paraId="12E9C7BD" w14:textId="4F0922DA" w:rsidR="00365071" w:rsidRPr="00F52F07" w:rsidRDefault="00365071" w:rsidP="00365071">
            <w:pPr>
              <w:pStyle w:val="NoSpacing"/>
              <w:rPr>
                <w:lang w:val="en-US"/>
              </w:rPr>
            </w:pPr>
            <w:r>
              <w:t xml:space="preserve">import_user_import_id </w:t>
            </w:r>
          </w:p>
        </w:tc>
        <w:tc>
          <w:tcPr>
            <w:tcW w:w="1675" w:type="dxa"/>
            <w:vAlign w:val="center"/>
          </w:tcPr>
          <w:p w14:paraId="2DA05F39" w14:textId="2C8AF716" w:rsidR="00365071" w:rsidRPr="00F52F07" w:rsidRDefault="00365071" w:rsidP="00365071">
            <w:pPr>
              <w:pStyle w:val="NoSpacing"/>
              <w:rPr>
                <w:lang w:val="en-US"/>
              </w:rPr>
            </w:pPr>
            <w:r>
              <w:rPr>
                <w:color w:val="717171"/>
              </w:rPr>
              <w:t xml:space="preserve">int(11) </w:t>
            </w:r>
          </w:p>
        </w:tc>
        <w:tc>
          <w:tcPr>
            <w:tcW w:w="1059" w:type="dxa"/>
          </w:tcPr>
          <w:p w14:paraId="7C71E512" w14:textId="77777777" w:rsidR="00365071" w:rsidRPr="00923C0E" w:rsidRDefault="00365071" w:rsidP="00365071">
            <w:pPr>
              <w:pStyle w:val="NoSpacing"/>
            </w:pPr>
          </w:p>
        </w:tc>
        <w:tc>
          <w:tcPr>
            <w:tcW w:w="1010" w:type="dxa"/>
          </w:tcPr>
          <w:p w14:paraId="386DDBCD" w14:textId="77777777" w:rsidR="00365071" w:rsidRPr="00923C0E" w:rsidRDefault="00365071" w:rsidP="00365071">
            <w:pPr>
              <w:pStyle w:val="NoSpacing"/>
            </w:pPr>
          </w:p>
        </w:tc>
        <w:tc>
          <w:tcPr>
            <w:tcW w:w="2024" w:type="dxa"/>
          </w:tcPr>
          <w:p w14:paraId="69960F7A" w14:textId="77777777" w:rsidR="00365071" w:rsidRPr="00F52F07" w:rsidRDefault="00365071" w:rsidP="00365071">
            <w:pPr>
              <w:pStyle w:val="NoSpacing"/>
              <w:rPr>
                <w:lang w:val="en-US"/>
              </w:rPr>
            </w:pPr>
          </w:p>
        </w:tc>
      </w:tr>
      <w:tr w:rsidR="00365071" w:rsidRPr="00923C0E" w14:paraId="0D8E75AE" w14:textId="77777777" w:rsidTr="00915256">
        <w:trPr>
          <w:trHeight w:val="137"/>
        </w:trPr>
        <w:tc>
          <w:tcPr>
            <w:tcW w:w="3292" w:type="dxa"/>
            <w:vAlign w:val="center"/>
          </w:tcPr>
          <w:p w14:paraId="788652B5" w14:textId="6A35E46D" w:rsidR="00365071" w:rsidRPr="00F52F07" w:rsidRDefault="00365071" w:rsidP="00365071">
            <w:pPr>
              <w:pStyle w:val="NoSpacing"/>
              <w:rPr>
                <w:lang w:val="en-US"/>
              </w:rPr>
            </w:pPr>
            <w:r>
              <w:t xml:space="preserve">import_date_imported </w:t>
            </w:r>
          </w:p>
        </w:tc>
        <w:tc>
          <w:tcPr>
            <w:tcW w:w="1675" w:type="dxa"/>
            <w:vAlign w:val="center"/>
          </w:tcPr>
          <w:p w14:paraId="541FD1E7" w14:textId="308916D8" w:rsidR="00365071" w:rsidRPr="00F52F07" w:rsidRDefault="00365071" w:rsidP="00365071">
            <w:pPr>
              <w:pStyle w:val="NoSpacing"/>
              <w:rPr>
                <w:lang w:val="en-US"/>
              </w:rPr>
            </w:pPr>
            <w:r>
              <w:rPr>
                <w:color w:val="717171"/>
              </w:rPr>
              <w:t xml:space="preserve">varchar(45) </w:t>
            </w:r>
          </w:p>
        </w:tc>
        <w:tc>
          <w:tcPr>
            <w:tcW w:w="1059" w:type="dxa"/>
          </w:tcPr>
          <w:p w14:paraId="63C47756" w14:textId="77777777" w:rsidR="00365071" w:rsidRPr="00923C0E" w:rsidRDefault="00365071" w:rsidP="00365071">
            <w:pPr>
              <w:pStyle w:val="NoSpacing"/>
            </w:pPr>
          </w:p>
        </w:tc>
        <w:tc>
          <w:tcPr>
            <w:tcW w:w="1010" w:type="dxa"/>
          </w:tcPr>
          <w:p w14:paraId="03231814" w14:textId="77777777" w:rsidR="00365071" w:rsidRPr="00923C0E" w:rsidRDefault="00365071" w:rsidP="00365071">
            <w:pPr>
              <w:pStyle w:val="NoSpacing"/>
            </w:pPr>
          </w:p>
        </w:tc>
        <w:tc>
          <w:tcPr>
            <w:tcW w:w="2024" w:type="dxa"/>
          </w:tcPr>
          <w:p w14:paraId="745F7813" w14:textId="77777777" w:rsidR="00365071" w:rsidRPr="00F52F07" w:rsidRDefault="00365071" w:rsidP="00365071">
            <w:pPr>
              <w:pStyle w:val="NoSpacing"/>
              <w:rPr>
                <w:lang w:val="en-US"/>
              </w:rPr>
            </w:pPr>
          </w:p>
        </w:tc>
      </w:tr>
      <w:tr w:rsidR="00365071" w:rsidRPr="00F52F07" w14:paraId="70A34C7C" w14:textId="77777777" w:rsidTr="00915256">
        <w:trPr>
          <w:trHeight w:val="137"/>
        </w:trPr>
        <w:tc>
          <w:tcPr>
            <w:tcW w:w="3292" w:type="dxa"/>
            <w:vAlign w:val="center"/>
          </w:tcPr>
          <w:p w14:paraId="2D4559AC" w14:textId="163E2FDE" w:rsidR="00365071" w:rsidRPr="00F52F07" w:rsidRDefault="00365071" w:rsidP="00365071">
            <w:pPr>
              <w:pStyle w:val="NoSpacing"/>
              <w:rPr>
                <w:lang w:val="en-US"/>
              </w:rPr>
            </w:pPr>
            <w:r>
              <w:lastRenderedPageBreak/>
              <w:t xml:space="preserve">import_payment </w:t>
            </w:r>
          </w:p>
        </w:tc>
        <w:tc>
          <w:tcPr>
            <w:tcW w:w="1675" w:type="dxa"/>
            <w:vAlign w:val="center"/>
          </w:tcPr>
          <w:p w14:paraId="588DDD92" w14:textId="6ABF117E" w:rsidR="00365071" w:rsidRPr="00F52F07" w:rsidRDefault="00365071" w:rsidP="00365071">
            <w:pPr>
              <w:pStyle w:val="NoSpacing"/>
              <w:rPr>
                <w:lang w:val="en-US"/>
              </w:rPr>
            </w:pPr>
            <w:r>
              <w:rPr>
                <w:color w:val="717171"/>
              </w:rPr>
              <w:t xml:space="preserve">varchar(45) </w:t>
            </w:r>
          </w:p>
        </w:tc>
        <w:tc>
          <w:tcPr>
            <w:tcW w:w="1059" w:type="dxa"/>
          </w:tcPr>
          <w:p w14:paraId="557A0BD2" w14:textId="77777777" w:rsidR="00365071" w:rsidRPr="00923C0E" w:rsidRDefault="00365071" w:rsidP="00365071">
            <w:pPr>
              <w:pStyle w:val="NoSpacing"/>
            </w:pPr>
          </w:p>
        </w:tc>
        <w:tc>
          <w:tcPr>
            <w:tcW w:w="1010" w:type="dxa"/>
          </w:tcPr>
          <w:p w14:paraId="462452B4" w14:textId="77777777" w:rsidR="00365071" w:rsidRPr="00923C0E" w:rsidRDefault="00365071" w:rsidP="00365071">
            <w:pPr>
              <w:pStyle w:val="NoSpacing"/>
            </w:pPr>
          </w:p>
        </w:tc>
        <w:tc>
          <w:tcPr>
            <w:tcW w:w="2024" w:type="dxa"/>
          </w:tcPr>
          <w:p w14:paraId="7A858DF1" w14:textId="77777777" w:rsidR="00365071" w:rsidRPr="005835ED" w:rsidRDefault="00365071" w:rsidP="00365071">
            <w:pPr>
              <w:pStyle w:val="NoSpacing"/>
              <w:rPr>
                <w:lang w:val="en-US"/>
              </w:rPr>
            </w:pPr>
          </w:p>
        </w:tc>
      </w:tr>
      <w:tr w:rsidR="00365071" w:rsidRPr="00F52F07" w14:paraId="79DAD91C" w14:textId="77777777" w:rsidTr="00915256">
        <w:trPr>
          <w:trHeight w:val="137"/>
        </w:trPr>
        <w:tc>
          <w:tcPr>
            <w:tcW w:w="3292" w:type="dxa"/>
            <w:vAlign w:val="center"/>
          </w:tcPr>
          <w:p w14:paraId="43BA2DA7" w14:textId="3F0EF14E" w:rsidR="00365071" w:rsidRPr="00F52F07" w:rsidRDefault="00365071" w:rsidP="00365071">
            <w:pPr>
              <w:pStyle w:val="NoSpacing"/>
              <w:rPr>
                <w:lang w:val="en-US"/>
              </w:rPr>
            </w:pPr>
            <w:r>
              <w:t xml:space="preserve">import_advance_payment </w:t>
            </w:r>
          </w:p>
        </w:tc>
        <w:tc>
          <w:tcPr>
            <w:tcW w:w="1675" w:type="dxa"/>
            <w:vAlign w:val="center"/>
          </w:tcPr>
          <w:p w14:paraId="58763C34" w14:textId="3B4C11B5" w:rsidR="00365071" w:rsidRPr="00F52F07" w:rsidRDefault="00365071" w:rsidP="00365071">
            <w:pPr>
              <w:pStyle w:val="NoSpacing"/>
              <w:rPr>
                <w:lang w:val="en-US"/>
              </w:rPr>
            </w:pPr>
            <w:r>
              <w:rPr>
                <w:color w:val="717171"/>
              </w:rPr>
              <w:t xml:space="preserve">decimal(15,0) </w:t>
            </w:r>
          </w:p>
        </w:tc>
        <w:tc>
          <w:tcPr>
            <w:tcW w:w="1059" w:type="dxa"/>
          </w:tcPr>
          <w:p w14:paraId="4AF07D3E" w14:textId="77777777" w:rsidR="00365071" w:rsidRPr="00923C0E" w:rsidRDefault="00365071" w:rsidP="00365071">
            <w:pPr>
              <w:pStyle w:val="NoSpacing"/>
            </w:pPr>
          </w:p>
        </w:tc>
        <w:tc>
          <w:tcPr>
            <w:tcW w:w="1010" w:type="dxa"/>
          </w:tcPr>
          <w:p w14:paraId="07019203" w14:textId="77777777" w:rsidR="00365071" w:rsidRPr="00923C0E" w:rsidRDefault="00365071" w:rsidP="00365071">
            <w:pPr>
              <w:pStyle w:val="NoSpacing"/>
            </w:pPr>
          </w:p>
        </w:tc>
        <w:tc>
          <w:tcPr>
            <w:tcW w:w="2024" w:type="dxa"/>
          </w:tcPr>
          <w:p w14:paraId="624B3270" w14:textId="77777777" w:rsidR="00365071" w:rsidRPr="00F52F07" w:rsidRDefault="00365071" w:rsidP="00365071">
            <w:pPr>
              <w:pStyle w:val="NoSpacing"/>
              <w:rPr>
                <w:lang w:val="en-US"/>
              </w:rPr>
            </w:pPr>
          </w:p>
        </w:tc>
      </w:tr>
      <w:tr w:rsidR="00365071" w:rsidRPr="00F52F07" w14:paraId="01617A1F" w14:textId="77777777" w:rsidTr="00915256">
        <w:trPr>
          <w:trHeight w:val="137"/>
        </w:trPr>
        <w:tc>
          <w:tcPr>
            <w:tcW w:w="3292" w:type="dxa"/>
            <w:vAlign w:val="center"/>
          </w:tcPr>
          <w:p w14:paraId="5BC812FD" w14:textId="70501475" w:rsidR="00365071" w:rsidRPr="00F52F07" w:rsidRDefault="00365071" w:rsidP="00365071">
            <w:pPr>
              <w:pStyle w:val="NoSpacing"/>
            </w:pPr>
            <w:r>
              <w:t xml:space="preserve">import_owe </w:t>
            </w:r>
          </w:p>
        </w:tc>
        <w:tc>
          <w:tcPr>
            <w:tcW w:w="1675" w:type="dxa"/>
            <w:vAlign w:val="center"/>
          </w:tcPr>
          <w:p w14:paraId="258D4BA7" w14:textId="4B2DC630" w:rsidR="00365071" w:rsidRPr="00F52F07" w:rsidRDefault="00365071" w:rsidP="00365071">
            <w:pPr>
              <w:pStyle w:val="NoSpacing"/>
            </w:pPr>
            <w:r>
              <w:rPr>
                <w:color w:val="717171"/>
              </w:rPr>
              <w:t xml:space="preserve">decimal(15,0) </w:t>
            </w:r>
          </w:p>
        </w:tc>
        <w:tc>
          <w:tcPr>
            <w:tcW w:w="1059" w:type="dxa"/>
          </w:tcPr>
          <w:p w14:paraId="389C140B" w14:textId="77777777" w:rsidR="00365071" w:rsidRPr="00923C0E" w:rsidRDefault="00365071" w:rsidP="00365071">
            <w:pPr>
              <w:pStyle w:val="NoSpacing"/>
            </w:pPr>
          </w:p>
        </w:tc>
        <w:tc>
          <w:tcPr>
            <w:tcW w:w="1010" w:type="dxa"/>
          </w:tcPr>
          <w:p w14:paraId="56B9C3AF" w14:textId="77777777" w:rsidR="00365071" w:rsidRPr="00923C0E" w:rsidRDefault="00365071" w:rsidP="00365071">
            <w:pPr>
              <w:pStyle w:val="NoSpacing"/>
            </w:pPr>
          </w:p>
        </w:tc>
        <w:tc>
          <w:tcPr>
            <w:tcW w:w="2024" w:type="dxa"/>
          </w:tcPr>
          <w:p w14:paraId="2F94FAAD" w14:textId="77777777" w:rsidR="00365071" w:rsidRPr="00F52F07" w:rsidRDefault="00365071" w:rsidP="00365071">
            <w:pPr>
              <w:pStyle w:val="NoSpacing"/>
            </w:pPr>
          </w:p>
        </w:tc>
      </w:tr>
    </w:tbl>
    <w:p w14:paraId="13969E61" w14:textId="77777777" w:rsidR="005835ED" w:rsidRDefault="005835ED" w:rsidP="005835ED">
      <w:pPr>
        <w:spacing w:line="240" w:lineRule="auto"/>
        <w:ind w:firstLine="0"/>
        <w:jc w:val="left"/>
        <w:rPr>
          <w:lang w:val="vi-VN"/>
        </w:rPr>
      </w:pPr>
    </w:p>
    <w:p w14:paraId="32A9A0D9" w14:textId="5BB45CF0" w:rsidR="00365071" w:rsidRPr="005835ED" w:rsidRDefault="00365071" w:rsidP="00365071">
      <w:pPr>
        <w:pStyle w:val="ListParagraph"/>
        <w:numPr>
          <w:ilvl w:val="0"/>
          <w:numId w:val="6"/>
        </w:numPr>
        <w:rPr>
          <w:b/>
          <w:lang w:val="vi-VN"/>
        </w:rPr>
      </w:pPr>
      <w:r w:rsidRPr="00DB1E3D">
        <w:rPr>
          <w:b/>
          <w:lang w:val="vi-VN"/>
        </w:rPr>
        <w:t xml:space="preserve">Bảng </w:t>
      </w:r>
      <w:r>
        <w:rPr>
          <w:b/>
        </w:rPr>
        <w:t>import_detail</w:t>
      </w:r>
      <w:r w:rsidRPr="00DB1E3D">
        <w:rPr>
          <w:b/>
          <w:lang w:val="vi-VN"/>
        </w:rPr>
        <w:t xml:space="preserve"> (</w:t>
      </w:r>
      <w:r>
        <w:rPr>
          <w:b/>
        </w:rPr>
        <w:t>chi tiết phiếu nhập kho</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365071" w:rsidRPr="00746558" w14:paraId="56A0591F" w14:textId="77777777" w:rsidTr="00915256">
        <w:trPr>
          <w:trHeight w:val="492"/>
        </w:trPr>
        <w:tc>
          <w:tcPr>
            <w:tcW w:w="3292" w:type="dxa"/>
          </w:tcPr>
          <w:p w14:paraId="308C7528" w14:textId="77777777" w:rsidR="00365071" w:rsidRPr="00746558" w:rsidRDefault="00365071" w:rsidP="00915256">
            <w:pPr>
              <w:pStyle w:val="NoSpacing"/>
              <w:rPr>
                <w:b/>
              </w:rPr>
            </w:pPr>
            <w:r w:rsidRPr="00746558">
              <w:rPr>
                <w:b/>
              </w:rPr>
              <w:t>Tên trường</w:t>
            </w:r>
          </w:p>
        </w:tc>
        <w:tc>
          <w:tcPr>
            <w:tcW w:w="1675" w:type="dxa"/>
          </w:tcPr>
          <w:p w14:paraId="17774E95" w14:textId="77777777" w:rsidR="00365071" w:rsidRPr="00746558" w:rsidRDefault="00365071" w:rsidP="00915256">
            <w:pPr>
              <w:pStyle w:val="NoSpacing"/>
              <w:rPr>
                <w:b/>
              </w:rPr>
            </w:pPr>
            <w:r w:rsidRPr="00746558">
              <w:rPr>
                <w:b/>
              </w:rPr>
              <w:t>Kiểu dữ liệu</w:t>
            </w:r>
          </w:p>
        </w:tc>
        <w:tc>
          <w:tcPr>
            <w:tcW w:w="1059" w:type="dxa"/>
          </w:tcPr>
          <w:p w14:paraId="570E75CE" w14:textId="77777777" w:rsidR="00365071" w:rsidRPr="00746558" w:rsidRDefault="00365071" w:rsidP="00915256">
            <w:pPr>
              <w:pStyle w:val="NoSpacing"/>
              <w:rPr>
                <w:b/>
              </w:rPr>
            </w:pPr>
            <w:r w:rsidRPr="00746558">
              <w:rPr>
                <w:b/>
              </w:rPr>
              <w:t>Khóa</w:t>
            </w:r>
          </w:p>
        </w:tc>
        <w:tc>
          <w:tcPr>
            <w:tcW w:w="1010" w:type="dxa"/>
          </w:tcPr>
          <w:p w14:paraId="60CA4B35" w14:textId="77777777" w:rsidR="00365071" w:rsidRPr="00746558" w:rsidRDefault="00365071" w:rsidP="00915256">
            <w:pPr>
              <w:pStyle w:val="NoSpacing"/>
              <w:rPr>
                <w:b/>
              </w:rPr>
            </w:pPr>
            <w:r w:rsidRPr="00746558">
              <w:rPr>
                <w:b/>
              </w:rPr>
              <w:t>Giá trị</w:t>
            </w:r>
          </w:p>
        </w:tc>
        <w:tc>
          <w:tcPr>
            <w:tcW w:w="2024" w:type="dxa"/>
          </w:tcPr>
          <w:p w14:paraId="4BB41542" w14:textId="77777777" w:rsidR="00365071" w:rsidRPr="00746558" w:rsidRDefault="00365071" w:rsidP="00915256">
            <w:pPr>
              <w:pStyle w:val="NoSpacing"/>
              <w:rPr>
                <w:b/>
              </w:rPr>
            </w:pPr>
            <w:r w:rsidRPr="00746558">
              <w:rPr>
                <w:b/>
              </w:rPr>
              <w:t>Ý nghĩa</w:t>
            </w:r>
          </w:p>
        </w:tc>
      </w:tr>
      <w:tr w:rsidR="00365071" w:rsidRPr="00923C0E" w14:paraId="32F20EEB" w14:textId="77777777" w:rsidTr="00915256">
        <w:trPr>
          <w:trHeight w:val="278"/>
        </w:trPr>
        <w:tc>
          <w:tcPr>
            <w:tcW w:w="3292" w:type="dxa"/>
            <w:vAlign w:val="center"/>
          </w:tcPr>
          <w:p w14:paraId="6087D36D" w14:textId="1720D59C" w:rsidR="00365071" w:rsidRPr="00F52F07" w:rsidRDefault="00365071" w:rsidP="00365071">
            <w:pPr>
              <w:pStyle w:val="NoSpacing"/>
              <w:rPr>
                <w:lang w:val="en-US"/>
              </w:rPr>
            </w:pPr>
            <w:r>
              <w:rPr>
                <w:b/>
                <w:bCs/>
                <w:u w:val="single"/>
              </w:rPr>
              <w:t xml:space="preserve">import_detail_id </w:t>
            </w:r>
          </w:p>
        </w:tc>
        <w:tc>
          <w:tcPr>
            <w:tcW w:w="1675" w:type="dxa"/>
            <w:vAlign w:val="center"/>
          </w:tcPr>
          <w:p w14:paraId="55C6DC48" w14:textId="6ED5E677" w:rsidR="00365071" w:rsidRPr="00F52F07" w:rsidRDefault="00365071" w:rsidP="00365071">
            <w:pPr>
              <w:pStyle w:val="NoSpacing"/>
              <w:rPr>
                <w:lang w:val="en-US"/>
              </w:rPr>
            </w:pPr>
            <w:r>
              <w:rPr>
                <w:color w:val="717171"/>
              </w:rPr>
              <w:t xml:space="preserve">int(11) AI </w:t>
            </w:r>
          </w:p>
        </w:tc>
        <w:tc>
          <w:tcPr>
            <w:tcW w:w="1059" w:type="dxa"/>
          </w:tcPr>
          <w:p w14:paraId="48FD8E46" w14:textId="1EF760E3" w:rsidR="00365071" w:rsidRPr="00F52F07" w:rsidRDefault="00365071" w:rsidP="00365071">
            <w:pPr>
              <w:pStyle w:val="NoSpacing"/>
              <w:rPr>
                <w:lang w:val="en-US"/>
              </w:rPr>
            </w:pPr>
            <w:r>
              <w:rPr>
                <w:color w:val="717171"/>
              </w:rPr>
              <w:t>PK</w:t>
            </w:r>
          </w:p>
        </w:tc>
        <w:tc>
          <w:tcPr>
            <w:tcW w:w="1010" w:type="dxa"/>
          </w:tcPr>
          <w:p w14:paraId="4247DE49" w14:textId="77777777" w:rsidR="00365071" w:rsidRPr="00923C0E" w:rsidRDefault="00365071" w:rsidP="00365071">
            <w:pPr>
              <w:pStyle w:val="NoSpacing"/>
            </w:pPr>
          </w:p>
        </w:tc>
        <w:tc>
          <w:tcPr>
            <w:tcW w:w="2024" w:type="dxa"/>
          </w:tcPr>
          <w:p w14:paraId="5A275B9A" w14:textId="77777777" w:rsidR="00365071" w:rsidRPr="00F52F07" w:rsidRDefault="00365071" w:rsidP="00365071">
            <w:pPr>
              <w:pStyle w:val="NoSpacing"/>
              <w:rPr>
                <w:lang w:val="en-US"/>
              </w:rPr>
            </w:pPr>
          </w:p>
        </w:tc>
      </w:tr>
      <w:tr w:rsidR="00365071" w:rsidRPr="00923C0E" w14:paraId="1CE2AD41" w14:textId="77777777" w:rsidTr="00915256">
        <w:trPr>
          <w:trHeight w:val="137"/>
        </w:trPr>
        <w:tc>
          <w:tcPr>
            <w:tcW w:w="3292" w:type="dxa"/>
            <w:vAlign w:val="center"/>
          </w:tcPr>
          <w:p w14:paraId="0B331D66" w14:textId="23E03C76" w:rsidR="00365071" w:rsidRPr="00F52F07" w:rsidRDefault="00365071" w:rsidP="00365071">
            <w:pPr>
              <w:pStyle w:val="NoSpacing"/>
              <w:rPr>
                <w:lang w:val="en-US"/>
              </w:rPr>
            </w:pPr>
            <w:r>
              <w:t xml:space="preserve">import_id </w:t>
            </w:r>
          </w:p>
        </w:tc>
        <w:tc>
          <w:tcPr>
            <w:tcW w:w="1675" w:type="dxa"/>
            <w:vAlign w:val="center"/>
          </w:tcPr>
          <w:p w14:paraId="42FB853B" w14:textId="6C7C3AEE" w:rsidR="00365071" w:rsidRPr="00F52F07" w:rsidRDefault="00365071" w:rsidP="00365071">
            <w:pPr>
              <w:pStyle w:val="NoSpacing"/>
              <w:rPr>
                <w:lang w:val="en-US"/>
              </w:rPr>
            </w:pPr>
            <w:r>
              <w:rPr>
                <w:color w:val="717171"/>
              </w:rPr>
              <w:t xml:space="preserve">int(11) </w:t>
            </w:r>
          </w:p>
        </w:tc>
        <w:tc>
          <w:tcPr>
            <w:tcW w:w="1059" w:type="dxa"/>
          </w:tcPr>
          <w:p w14:paraId="46330498" w14:textId="77777777" w:rsidR="00365071" w:rsidRPr="00923C0E" w:rsidRDefault="00365071" w:rsidP="00365071">
            <w:pPr>
              <w:pStyle w:val="NoSpacing"/>
            </w:pPr>
          </w:p>
        </w:tc>
        <w:tc>
          <w:tcPr>
            <w:tcW w:w="1010" w:type="dxa"/>
          </w:tcPr>
          <w:p w14:paraId="2E442518" w14:textId="77777777" w:rsidR="00365071" w:rsidRPr="00923C0E" w:rsidRDefault="00365071" w:rsidP="00365071">
            <w:pPr>
              <w:pStyle w:val="NoSpacing"/>
            </w:pPr>
          </w:p>
        </w:tc>
        <w:tc>
          <w:tcPr>
            <w:tcW w:w="2024" w:type="dxa"/>
          </w:tcPr>
          <w:p w14:paraId="074FD673" w14:textId="77777777" w:rsidR="00365071" w:rsidRPr="00F52F07" w:rsidRDefault="00365071" w:rsidP="00365071">
            <w:pPr>
              <w:pStyle w:val="NoSpacing"/>
              <w:rPr>
                <w:lang w:val="en-US"/>
              </w:rPr>
            </w:pPr>
          </w:p>
        </w:tc>
      </w:tr>
      <w:tr w:rsidR="00365071" w:rsidRPr="00923C0E" w14:paraId="797FC397" w14:textId="77777777" w:rsidTr="00915256">
        <w:trPr>
          <w:trHeight w:val="137"/>
        </w:trPr>
        <w:tc>
          <w:tcPr>
            <w:tcW w:w="3292" w:type="dxa"/>
            <w:vAlign w:val="center"/>
          </w:tcPr>
          <w:p w14:paraId="3F1D6849" w14:textId="74EDA1E9" w:rsidR="00365071" w:rsidRPr="00F52F07" w:rsidRDefault="00365071" w:rsidP="00365071">
            <w:pPr>
              <w:pStyle w:val="NoSpacing"/>
              <w:rPr>
                <w:lang w:val="en-US"/>
              </w:rPr>
            </w:pPr>
            <w:r>
              <w:t xml:space="preserve">import_detail_product_id </w:t>
            </w:r>
          </w:p>
        </w:tc>
        <w:tc>
          <w:tcPr>
            <w:tcW w:w="1675" w:type="dxa"/>
            <w:vAlign w:val="center"/>
          </w:tcPr>
          <w:p w14:paraId="663691E8" w14:textId="5B6965BF" w:rsidR="00365071" w:rsidRPr="00F52F07" w:rsidRDefault="00365071" w:rsidP="00365071">
            <w:pPr>
              <w:pStyle w:val="NoSpacing"/>
              <w:rPr>
                <w:lang w:val="en-US"/>
              </w:rPr>
            </w:pPr>
            <w:r>
              <w:rPr>
                <w:color w:val="717171"/>
              </w:rPr>
              <w:t xml:space="preserve">int(11) </w:t>
            </w:r>
          </w:p>
        </w:tc>
        <w:tc>
          <w:tcPr>
            <w:tcW w:w="1059" w:type="dxa"/>
          </w:tcPr>
          <w:p w14:paraId="568865DE" w14:textId="77777777" w:rsidR="00365071" w:rsidRPr="00923C0E" w:rsidRDefault="00365071" w:rsidP="00365071">
            <w:pPr>
              <w:pStyle w:val="NoSpacing"/>
            </w:pPr>
          </w:p>
        </w:tc>
        <w:tc>
          <w:tcPr>
            <w:tcW w:w="1010" w:type="dxa"/>
          </w:tcPr>
          <w:p w14:paraId="49B8E7C4" w14:textId="77777777" w:rsidR="00365071" w:rsidRPr="00746558" w:rsidRDefault="00365071" w:rsidP="00365071">
            <w:pPr>
              <w:pStyle w:val="NoSpacing"/>
              <w:rPr>
                <w:lang w:val="en-US"/>
              </w:rPr>
            </w:pPr>
          </w:p>
        </w:tc>
        <w:tc>
          <w:tcPr>
            <w:tcW w:w="2024" w:type="dxa"/>
          </w:tcPr>
          <w:p w14:paraId="55A0162E" w14:textId="77777777" w:rsidR="00365071" w:rsidRPr="00F52F07" w:rsidRDefault="00365071" w:rsidP="00365071">
            <w:pPr>
              <w:pStyle w:val="NoSpacing"/>
              <w:rPr>
                <w:lang w:val="en-US"/>
              </w:rPr>
            </w:pPr>
          </w:p>
        </w:tc>
      </w:tr>
      <w:tr w:rsidR="00365071" w:rsidRPr="00923C0E" w14:paraId="31EB6451" w14:textId="77777777" w:rsidTr="00915256">
        <w:trPr>
          <w:trHeight w:val="137"/>
        </w:trPr>
        <w:tc>
          <w:tcPr>
            <w:tcW w:w="3292" w:type="dxa"/>
            <w:vAlign w:val="center"/>
          </w:tcPr>
          <w:p w14:paraId="357F72BD" w14:textId="75714532" w:rsidR="00365071" w:rsidRPr="00F52F07" w:rsidRDefault="00365071" w:rsidP="00365071">
            <w:pPr>
              <w:pStyle w:val="NoSpacing"/>
              <w:rPr>
                <w:lang w:val="en-US"/>
              </w:rPr>
            </w:pPr>
            <w:r>
              <w:t xml:space="preserve">import_detail_quantity </w:t>
            </w:r>
          </w:p>
        </w:tc>
        <w:tc>
          <w:tcPr>
            <w:tcW w:w="1675" w:type="dxa"/>
            <w:vAlign w:val="center"/>
          </w:tcPr>
          <w:p w14:paraId="7561924D" w14:textId="15789630" w:rsidR="00365071" w:rsidRPr="00F52F07" w:rsidRDefault="00365071" w:rsidP="00365071">
            <w:pPr>
              <w:pStyle w:val="NoSpacing"/>
              <w:rPr>
                <w:lang w:val="en-US"/>
              </w:rPr>
            </w:pPr>
            <w:r>
              <w:rPr>
                <w:color w:val="717171"/>
              </w:rPr>
              <w:t xml:space="preserve">int(11) </w:t>
            </w:r>
          </w:p>
        </w:tc>
        <w:tc>
          <w:tcPr>
            <w:tcW w:w="1059" w:type="dxa"/>
          </w:tcPr>
          <w:p w14:paraId="3B36856A" w14:textId="77777777" w:rsidR="00365071" w:rsidRPr="00923C0E" w:rsidRDefault="00365071" w:rsidP="00365071">
            <w:pPr>
              <w:pStyle w:val="NoSpacing"/>
            </w:pPr>
          </w:p>
        </w:tc>
        <w:tc>
          <w:tcPr>
            <w:tcW w:w="1010" w:type="dxa"/>
          </w:tcPr>
          <w:p w14:paraId="35A90DA6" w14:textId="77777777" w:rsidR="00365071" w:rsidRPr="00923C0E" w:rsidRDefault="00365071" w:rsidP="00365071">
            <w:pPr>
              <w:pStyle w:val="NoSpacing"/>
            </w:pPr>
          </w:p>
        </w:tc>
        <w:tc>
          <w:tcPr>
            <w:tcW w:w="2024" w:type="dxa"/>
          </w:tcPr>
          <w:p w14:paraId="317D607D" w14:textId="77777777" w:rsidR="00365071" w:rsidRPr="00F52F07" w:rsidRDefault="00365071" w:rsidP="00365071">
            <w:pPr>
              <w:pStyle w:val="NoSpacing"/>
              <w:rPr>
                <w:lang w:val="en-US"/>
              </w:rPr>
            </w:pPr>
          </w:p>
        </w:tc>
      </w:tr>
      <w:tr w:rsidR="00365071" w:rsidRPr="00923C0E" w14:paraId="1D06B876" w14:textId="77777777" w:rsidTr="00915256">
        <w:trPr>
          <w:trHeight w:val="137"/>
        </w:trPr>
        <w:tc>
          <w:tcPr>
            <w:tcW w:w="3292" w:type="dxa"/>
            <w:vAlign w:val="center"/>
          </w:tcPr>
          <w:p w14:paraId="2E744727" w14:textId="4E266F33" w:rsidR="00365071" w:rsidRPr="00F52F07" w:rsidRDefault="00365071" w:rsidP="00365071">
            <w:pPr>
              <w:pStyle w:val="NoSpacing"/>
              <w:rPr>
                <w:lang w:val="en-US"/>
              </w:rPr>
            </w:pPr>
            <w:r>
              <w:t xml:space="preserve">import_detail_price </w:t>
            </w:r>
          </w:p>
        </w:tc>
        <w:tc>
          <w:tcPr>
            <w:tcW w:w="1675" w:type="dxa"/>
            <w:vAlign w:val="center"/>
          </w:tcPr>
          <w:p w14:paraId="3DDA60D6" w14:textId="3384E779" w:rsidR="00365071" w:rsidRPr="00F52F07" w:rsidRDefault="00365071" w:rsidP="00365071">
            <w:pPr>
              <w:pStyle w:val="NoSpacing"/>
              <w:rPr>
                <w:lang w:val="en-US"/>
              </w:rPr>
            </w:pPr>
            <w:r>
              <w:rPr>
                <w:color w:val="717171"/>
              </w:rPr>
              <w:t xml:space="preserve">decimal(15,0) </w:t>
            </w:r>
          </w:p>
        </w:tc>
        <w:tc>
          <w:tcPr>
            <w:tcW w:w="1059" w:type="dxa"/>
          </w:tcPr>
          <w:p w14:paraId="7DC1B805" w14:textId="77777777" w:rsidR="00365071" w:rsidRPr="00923C0E" w:rsidRDefault="00365071" w:rsidP="00365071">
            <w:pPr>
              <w:pStyle w:val="NoSpacing"/>
            </w:pPr>
          </w:p>
        </w:tc>
        <w:tc>
          <w:tcPr>
            <w:tcW w:w="1010" w:type="dxa"/>
          </w:tcPr>
          <w:p w14:paraId="0BBDA68F" w14:textId="77777777" w:rsidR="00365071" w:rsidRPr="00923C0E" w:rsidRDefault="00365071" w:rsidP="00365071">
            <w:pPr>
              <w:pStyle w:val="NoSpacing"/>
            </w:pPr>
          </w:p>
        </w:tc>
        <w:tc>
          <w:tcPr>
            <w:tcW w:w="2024" w:type="dxa"/>
          </w:tcPr>
          <w:p w14:paraId="05AB707A" w14:textId="77777777" w:rsidR="00365071" w:rsidRPr="00F52F07" w:rsidRDefault="00365071" w:rsidP="00365071">
            <w:pPr>
              <w:pStyle w:val="NoSpacing"/>
              <w:rPr>
                <w:lang w:val="en-US"/>
              </w:rPr>
            </w:pPr>
          </w:p>
        </w:tc>
      </w:tr>
    </w:tbl>
    <w:p w14:paraId="21A303BB" w14:textId="77777777" w:rsidR="00365071" w:rsidRDefault="00365071" w:rsidP="00365071">
      <w:pPr>
        <w:spacing w:line="240" w:lineRule="auto"/>
        <w:ind w:firstLine="0"/>
        <w:jc w:val="left"/>
        <w:rPr>
          <w:lang w:val="vi-VN"/>
        </w:rPr>
      </w:pPr>
    </w:p>
    <w:p w14:paraId="4C656678" w14:textId="2233320F" w:rsidR="00365071" w:rsidRPr="005835ED" w:rsidRDefault="00365071" w:rsidP="00365071">
      <w:pPr>
        <w:pStyle w:val="ListParagraph"/>
        <w:numPr>
          <w:ilvl w:val="0"/>
          <w:numId w:val="6"/>
        </w:numPr>
        <w:rPr>
          <w:b/>
          <w:lang w:val="vi-VN"/>
        </w:rPr>
      </w:pPr>
      <w:r w:rsidRPr="00DB1E3D">
        <w:rPr>
          <w:b/>
          <w:lang w:val="vi-VN"/>
        </w:rPr>
        <w:t xml:space="preserve">Bảng </w:t>
      </w:r>
      <w:r>
        <w:rPr>
          <w:b/>
        </w:rPr>
        <w:t>permission</w:t>
      </w:r>
      <w:r w:rsidRPr="00DB1E3D">
        <w:rPr>
          <w:b/>
          <w:lang w:val="vi-VN"/>
        </w:rPr>
        <w:t xml:space="preserve"> (</w:t>
      </w:r>
      <w:r>
        <w:rPr>
          <w:b/>
        </w:rPr>
        <w:t>bảng quyền truy cập</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365071" w:rsidRPr="00746558" w14:paraId="316772B5" w14:textId="77777777" w:rsidTr="00365071">
        <w:trPr>
          <w:trHeight w:val="492"/>
        </w:trPr>
        <w:tc>
          <w:tcPr>
            <w:tcW w:w="3292" w:type="dxa"/>
          </w:tcPr>
          <w:p w14:paraId="6918F81C" w14:textId="77777777" w:rsidR="00365071" w:rsidRPr="00746558" w:rsidRDefault="00365071" w:rsidP="00915256">
            <w:pPr>
              <w:pStyle w:val="NoSpacing"/>
              <w:rPr>
                <w:b/>
              </w:rPr>
            </w:pPr>
            <w:r w:rsidRPr="00746558">
              <w:rPr>
                <w:b/>
              </w:rPr>
              <w:t>Tên trường</w:t>
            </w:r>
          </w:p>
        </w:tc>
        <w:tc>
          <w:tcPr>
            <w:tcW w:w="1675" w:type="dxa"/>
          </w:tcPr>
          <w:p w14:paraId="7DF3474C" w14:textId="77777777" w:rsidR="00365071" w:rsidRPr="00746558" w:rsidRDefault="00365071" w:rsidP="00915256">
            <w:pPr>
              <w:pStyle w:val="NoSpacing"/>
              <w:rPr>
                <w:b/>
              </w:rPr>
            </w:pPr>
            <w:r w:rsidRPr="00746558">
              <w:rPr>
                <w:b/>
              </w:rPr>
              <w:t>Kiểu dữ liệu</w:t>
            </w:r>
          </w:p>
        </w:tc>
        <w:tc>
          <w:tcPr>
            <w:tcW w:w="1059" w:type="dxa"/>
          </w:tcPr>
          <w:p w14:paraId="79033BD9" w14:textId="77777777" w:rsidR="00365071" w:rsidRPr="00746558" w:rsidRDefault="00365071" w:rsidP="00915256">
            <w:pPr>
              <w:pStyle w:val="NoSpacing"/>
              <w:rPr>
                <w:b/>
              </w:rPr>
            </w:pPr>
            <w:r w:rsidRPr="00746558">
              <w:rPr>
                <w:b/>
              </w:rPr>
              <w:t>Khóa</w:t>
            </w:r>
          </w:p>
        </w:tc>
        <w:tc>
          <w:tcPr>
            <w:tcW w:w="1010" w:type="dxa"/>
          </w:tcPr>
          <w:p w14:paraId="0C1BDCCF" w14:textId="77777777" w:rsidR="00365071" w:rsidRPr="00746558" w:rsidRDefault="00365071" w:rsidP="00915256">
            <w:pPr>
              <w:pStyle w:val="NoSpacing"/>
              <w:rPr>
                <w:b/>
              </w:rPr>
            </w:pPr>
            <w:r w:rsidRPr="00746558">
              <w:rPr>
                <w:b/>
              </w:rPr>
              <w:t>Giá trị</w:t>
            </w:r>
          </w:p>
        </w:tc>
        <w:tc>
          <w:tcPr>
            <w:tcW w:w="2024" w:type="dxa"/>
          </w:tcPr>
          <w:p w14:paraId="23F2B71C" w14:textId="77777777" w:rsidR="00365071" w:rsidRPr="00746558" w:rsidRDefault="00365071" w:rsidP="00915256">
            <w:pPr>
              <w:pStyle w:val="NoSpacing"/>
              <w:rPr>
                <w:b/>
              </w:rPr>
            </w:pPr>
            <w:r w:rsidRPr="00746558">
              <w:rPr>
                <w:b/>
              </w:rPr>
              <w:t>Ý nghĩa</w:t>
            </w:r>
          </w:p>
        </w:tc>
      </w:tr>
      <w:tr w:rsidR="00365071" w:rsidRPr="00923C0E" w14:paraId="5A393DAE" w14:textId="77777777" w:rsidTr="00365071">
        <w:trPr>
          <w:trHeight w:val="278"/>
        </w:trPr>
        <w:tc>
          <w:tcPr>
            <w:tcW w:w="3292" w:type="dxa"/>
            <w:vAlign w:val="center"/>
          </w:tcPr>
          <w:p w14:paraId="68A852CF" w14:textId="002FE5C9" w:rsidR="00365071" w:rsidRPr="00F52F07" w:rsidRDefault="00365071" w:rsidP="00365071">
            <w:pPr>
              <w:pStyle w:val="NoSpacing"/>
              <w:rPr>
                <w:lang w:val="en-US"/>
              </w:rPr>
            </w:pPr>
            <w:r>
              <w:rPr>
                <w:b/>
                <w:bCs/>
                <w:u w:val="single"/>
              </w:rPr>
              <w:t xml:space="preserve">permission_id </w:t>
            </w:r>
          </w:p>
        </w:tc>
        <w:tc>
          <w:tcPr>
            <w:tcW w:w="1675" w:type="dxa"/>
            <w:vAlign w:val="center"/>
          </w:tcPr>
          <w:p w14:paraId="1C7DACDD" w14:textId="13EEDC28" w:rsidR="00365071" w:rsidRPr="00F52F07" w:rsidRDefault="00365071" w:rsidP="00365071">
            <w:pPr>
              <w:pStyle w:val="NoSpacing"/>
              <w:rPr>
                <w:lang w:val="en-US"/>
              </w:rPr>
            </w:pPr>
            <w:r>
              <w:rPr>
                <w:color w:val="717171"/>
              </w:rPr>
              <w:t xml:space="preserve">tinyint(10) AI </w:t>
            </w:r>
          </w:p>
        </w:tc>
        <w:tc>
          <w:tcPr>
            <w:tcW w:w="1059" w:type="dxa"/>
          </w:tcPr>
          <w:p w14:paraId="1C5D4FB6" w14:textId="4D8093F7" w:rsidR="00365071" w:rsidRPr="00F52F07" w:rsidRDefault="00365071" w:rsidP="00365071">
            <w:pPr>
              <w:pStyle w:val="NoSpacing"/>
              <w:rPr>
                <w:lang w:val="en-US"/>
              </w:rPr>
            </w:pPr>
            <w:r>
              <w:rPr>
                <w:color w:val="717171"/>
              </w:rPr>
              <w:t>PK</w:t>
            </w:r>
          </w:p>
        </w:tc>
        <w:tc>
          <w:tcPr>
            <w:tcW w:w="1010" w:type="dxa"/>
          </w:tcPr>
          <w:p w14:paraId="42C7C026" w14:textId="77777777" w:rsidR="00365071" w:rsidRPr="00923C0E" w:rsidRDefault="00365071" w:rsidP="00365071">
            <w:pPr>
              <w:pStyle w:val="NoSpacing"/>
            </w:pPr>
          </w:p>
        </w:tc>
        <w:tc>
          <w:tcPr>
            <w:tcW w:w="2024" w:type="dxa"/>
          </w:tcPr>
          <w:p w14:paraId="04235324" w14:textId="77777777" w:rsidR="00365071" w:rsidRPr="00F52F07" w:rsidRDefault="00365071" w:rsidP="00365071">
            <w:pPr>
              <w:pStyle w:val="NoSpacing"/>
              <w:rPr>
                <w:lang w:val="en-US"/>
              </w:rPr>
            </w:pPr>
          </w:p>
        </w:tc>
      </w:tr>
      <w:tr w:rsidR="00365071" w:rsidRPr="00923C0E" w14:paraId="26CCD941" w14:textId="77777777" w:rsidTr="00365071">
        <w:trPr>
          <w:trHeight w:val="137"/>
        </w:trPr>
        <w:tc>
          <w:tcPr>
            <w:tcW w:w="3292" w:type="dxa"/>
            <w:vAlign w:val="center"/>
          </w:tcPr>
          <w:p w14:paraId="61001F7D" w14:textId="458BBADE" w:rsidR="00365071" w:rsidRPr="00F52F07" w:rsidRDefault="00365071" w:rsidP="00365071">
            <w:pPr>
              <w:pStyle w:val="NoSpacing"/>
              <w:rPr>
                <w:lang w:val="en-US"/>
              </w:rPr>
            </w:pPr>
            <w:r>
              <w:t xml:space="preserve">permission_name </w:t>
            </w:r>
          </w:p>
        </w:tc>
        <w:tc>
          <w:tcPr>
            <w:tcW w:w="1675" w:type="dxa"/>
            <w:vAlign w:val="center"/>
          </w:tcPr>
          <w:p w14:paraId="5CC4F219" w14:textId="5D331362" w:rsidR="00365071" w:rsidRPr="00F52F07" w:rsidRDefault="00365071" w:rsidP="00365071">
            <w:pPr>
              <w:pStyle w:val="NoSpacing"/>
              <w:rPr>
                <w:lang w:val="en-US"/>
              </w:rPr>
            </w:pPr>
            <w:r>
              <w:rPr>
                <w:color w:val="717171"/>
              </w:rPr>
              <w:t xml:space="preserve">varchar(45) </w:t>
            </w:r>
          </w:p>
        </w:tc>
        <w:tc>
          <w:tcPr>
            <w:tcW w:w="1059" w:type="dxa"/>
          </w:tcPr>
          <w:p w14:paraId="0A88944F" w14:textId="77777777" w:rsidR="00365071" w:rsidRPr="00923C0E" w:rsidRDefault="00365071" w:rsidP="00365071">
            <w:pPr>
              <w:pStyle w:val="NoSpacing"/>
            </w:pPr>
          </w:p>
        </w:tc>
        <w:tc>
          <w:tcPr>
            <w:tcW w:w="1010" w:type="dxa"/>
          </w:tcPr>
          <w:p w14:paraId="34AE4B67" w14:textId="77777777" w:rsidR="00365071" w:rsidRPr="00923C0E" w:rsidRDefault="00365071" w:rsidP="00365071">
            <w:pPr>
              <w:pStyle w:val="NoSpacing"/>
            </w:pPr>
          </w:p>
        </w:tc>
        <w:tc>
          <w:tcPr>
            <w:tcW w:w="2024" w:type="dxa"/>
          </w:tcPr>
          <w:p w14:paraId="1D8F8ACF" w14:textId="77777777" w:rsidR="00365071" w:rsidRPr="00F52F07" w:rsidRDefault="00365071" w:rsidP="00365071">
            <w:pPr>
              <w:pStyle w:val="NoSpacing"/>
              <w:rPr>
                <w:lang w:val="en-US"/>
              </w:rPr>
            </w:pPr>
          </w:p>
        </w:tc>
      </w:tr>
      <w:tr w:rsidR="00365071" w:rsidRPr="00923C0E" w14:paraId="3CD7B035" w14:textId="77777777" w:rsidTr="00365071">
        <w:trPr>
          <w:trHeight w:val="137"/>
        </w:trPr>
        <w:tc>
          <w:tcPr>
            <w:tcW w:w="3292" w:type="dxa"/>
            <w:vAlign w:val="center"/>
          </w:tcPr>
          <w:p w14:paraId="1BB752FB" w14:textId="1930D540" w:rsidR="00365071" w:rsidRPr="00F52F07" w:rsidRDefault="00365071" w:rsidP="00365071">
            <w:pPr>
              <w:pStyle w:val="NoSpacing"/>
              <w:rPr>
                <w:lang w:val="en-US"/>
              </w:rPr>
            </w:pPr>
            <w:r>
              <w:t xml:space="preserve">permission_description </w:t>
            </w:r>
          </w:p>
        </w:tc>
        <w:tc>
          <w:tcPr>
            <w:tcW w:w="1675" w:type="dxa"/>
            <w:vAlign w:val="center"/>
          </w:tcPr>
          <w:p w14:paraId="62F71BC8" w14:textId="0522BEB7" w:rsidR="00365071" w:rsidRPr="00F52F07" w:rsidRDefault="00365071" w:rsidP="00365071">
            <w:pPr>
              <w:pStyle w:val="NoSpacing"/>
              <w:rPr>
                <w:lang w:val="en-US"/>
              </w:rPr>
            </w:pPr>
            <w:r>
              <w:rPr>
                <w:color w:val="717171"/>
              </w:rPr>
              <w:t xml:space="preserve">varchar(100) </w:t>
            </w:r>
          </w:p>
        </w:tc>
        <w:tc>
          <w:tcPr>
            <w:tcW w:w="1059" w:type="dxa"/>
          </w:tcPr>
          <w:p w14:paraId="3CF1B521" w14:textId="77777777" w:rsidR="00365071" w:rsidRPr="00923C0E" w:rsidRDefault="00365071" w:rsidP="00365071">
            <w:pPr>
              <w:pStyle w:val="NoSpacing"/>
            </w:pPr>
          </w:p>
        </w:tc>
        <w:tc>
          <w:tcPr>
            <w:tcW w:w="1010" w:type="dxa"/>
          </w:tcPr>
          <w:p w14:paraId="1FBE74ED" w14:textId="77777777" w:rsidR="00365071" w:rsidRPr="00746558" w:rsidRDefault="00365071" w:rsidP="00365071">
            <w:pPr>
              <w:pStyle w:val="NoSpacing"/>
              <w:rPr>
                <w:lang w:val="en-US"/>
              </w:rPr>
            </w:pPr>
          </w:p>
        </w:tc>
        <w:tc>
          <w:tcPr>
            <w:tcW w:w="2024" w:type="dxa"/>
          </w:tcPr>
          <w:p w14:paraId="68987BF1" w14:textId="77777777" w:rsidR="00365071" w:rsidRPr="00F52F07" w:rsidRDefault="00365071" w:rsidP="00365071">
            <w:pPr>
              <w:pStyle w:val="NoSpacing"/>
              <w:rPr>
                <w:lang w:val="en-US"/>
              </w:rPr>
            </w:pPr>
          </w:p>
        </w:tc>
      </w:tr>
      <w:tr w:rsidR="00365071" w:rsidRPr="00923C0E" w14:paraId="71A5DC3E" w14:textId="77777777" w:rsidTr="00365071">
        <w:trPr>
          <w:trHeight w:val="137"/>
        </w:trPr>
        <w:tc>
          <w:tcPr>
            <w:tcW w:w="3292" w:type="dxa"/>
            <w:vAlign w:val="center"/>
          </w:tcPr>
          <w:p w14:paraId="398FAB0F" w14:textId="5D08EF63" w:rsidR="00365071" w:rsidRPr="00F52F07" w:rsidRDefault="00365071" w:rsidP="00365071">
            <w:pPr>
              <w:pStyle w:val="NoSpacing"/>
              <w:rPr>
                <w:lang w:val="en-US"/>
              </w:rPr>
            </w:pPr>
            <w:r>
              <w:t xml:space="preserve">permission_date_created </w:t>
            </w:r>
          </w:p>
        </w:tc>
        <w:tc>
          <w:tcPr>
            <w:tcW w:w="1675" w:type="dxa"/>
            <w:vAlign w:val="center"/>
          </w:tcPr>
          <w:p w14:paraId="57A23511" w14:textId="09722EF5" w:rsidR="00365071" w:rsidRPr="00F52F07" w:rsidRDefault="00365071" w:rsidP="00365071">
            <w:pPr>
              <w:pStyle w:val="NoSpacing"/>
              <w:rPr>
                <w:lang w:val="en-US"/>
              </w:rPr>
            </w:pPr>
            <w:r>
              <w:rPr>
                <w:color w:val="717171"/>
              </w:rPr>
              <w:t xml:space="preserve">varchar(45) </w:t>
            </w:r>
          </w:p>
        </w:tc>
        <w:tc>
          <w:tcPr>
            <w:tcW w:w="1059" w:type="dxa"/>
          </w:tcPr>
          <w:p w14:paraId="04DAA61F" w14:textId="77777777" w:rsidR="00365071" w:rsidRPr="00923C0E" w:rsidRDefault="00365071" w:rsidP="00365071">
            <w:pPr>
              <w:pStyle w:val="NoSpacing"/>
            </w:pPr>
          </w:p>
        </w:tc>
        <w:tc>
          <w:tcPr>
            <w:tcW w:w="1010" w:type="dxa"/>
          </w:tcPr>
          <w:p w14:paraId="532397AD" w14:textId="77777777" w:rsidR="00365071" w:rsidRPr="00923C0E" w:rsidRDefault="00365071" w:rsidP="00365071">
            <w:pPr>
              <w:pStyle w:val="NoSpacing"/>
            </w:pPr>
          </w:p>
        </w:tc>
        <w:tc>
          <w:tcPr>
            <w:tcW w:w="2024" w:type="dxa"/>
          </w:tcPr>
          <w:p w14:paraId="177EAC54" w14:textId="77777777" w:rsidR="00365071" w:rsidRPr="00F52F07" w:rsidRDefault="00365071" w:rsidP="00365071">
            <w:pPr>
              <w:pStyle w:val="NoSpacing"/>
              <w:rPr>
                <w:lang w:val="en-US"/>
              </w:rPr>
            </w:pPr>
          </w:p>
        </w:tc>
      </w:tr>
      <w:tr w:rsidR="00365071" w:rsidRPr="00923C0E" w14:paraId="4AFC7FBA" w14:textId="77777777" w:rsidTr="00365071">
        <w:trPr>
          <w:trHeight w:val="137"/>
        </w:trPr>
        <w:tc>
          <w:tcPr>
            <w:tcW w:w="3292" w:type="dxa"/>
            <w:vAlign w:val="center"/>
          </w:tcPr>
          <w:p w14:paraId="02FF2C8A" w14:textId="58FAF0E8" w:rsidR="00365071" w:rsidRPr="00F52F07" w:rsidRDefault="00365071" w:rsidP="00365071">
            <w:pPr>
              <w:pStyle w:val="NoSpacing"/>
              <w:rPr>
                <w:lang w:val="en-US"/>
              </w:rPr>
            </w:pPr>
            <w:r>
              <w:t xml:space="preserve">permission_is_enable </w:t>
            </w:r>
          </w:p>
        </w:tc>
        <w:tc>
          <w:tcPr>
            <w:tcW w:w="1675" w:type="dxa"/>
            <w:vAlign w:val="center"/>
          </w:tcPr>
          <w:p w14:paraId="125C60E9" w14:textId="414C9BCA" w:rsidR="00365071" w:rsidRPr="00F52F07" w:rsidRDefault="00365071" w:rsidP="00365071">
            <w:pPr>
              <w:pStyle w:val="NoSpacing"/>
              <w:rPr>
                <w:lang w:val="en-US"/>
              </w:rPr>
            </w:pPr>
            <w:r>
              <w:rPr>
                <w:color w:val="717171"/>
              </w:rPr>
              <w:t xml:space="preserve">bit(1) </w:t>
            </w:r>
          </w:p>
        </w:tc>
        <w:tc>
          <w:tcPr>
            <w:tcW w:w="1059" w:type="dxa"/>
          </w:tcPr>
          <w:p w14:paraId="7CFE75A7" w14:textId="77777777" w:rsidR="00365071" w:rsidRPr="00923C0E" w:rsidRDefault="00365071" w:rsidP="00365071">
            <w:pPr>
              <w:pStyle w:val="NoSpacing"/>
            </w:pPr>
          </w:p>
        </w:tc>
        <w:tc>
          <w:tcPr>
            <w:tcW w:w="1010" w:type="dxa"/>
          </w:tcPr>
          <w:p w14:paraId="48F4828D" w14:textId="77777777" w:rsidR="00365071" w:rsidRPr="00923C0E" w:rsidRDefault="00365071" w:rsidP="00365071">
            <w:pPr>
              <w:pStyle w:val="NoSpacing"/>
            </w:pPr>
          </w:p>
        </w:tc>
        <w:tc>
          <w:tcPr>
            <w:tcW w:w="2024" w:type="dxa"/>
          </w:tcPr>
          <w:p w14:paraId="674130DD" w14:textId="77777777" w:rsidR="00365071" w:rsidRPr="00F52F07" w:rsidRDefault="00365071" w:rsidP="00365071">
            <w:pPr>
              <w:pStyle w:val="NoSpacing"/>
              <w:rPr>
                <w:lang w:val="en-US"/>
              </w:rPr>
            </w:pPr>
          </w:p>
        </w:tc>
      </w:tr>
    </w:tbl>
    <w:p w14:paraId="33CE5167" w14:textId="77777777" w:rsidR="00365071" w:rsidRDefault="00365071">
      <w:pPr>
        <w:spacing w:line="240" w:lineRule="auto"/>
        <w:ind w:firstLine="0"/>
        <w:jc w:val="left"/>
        <w:rPr>
          <w:lang w:val="vi-VN"/>
        </w:rPr>
      </w:pPr>
    </w:p>
    <w:p w14:paraId="799AE0EE" w14:textId="0ABA6E21" w:rsidR="00365071" w:rsidRPr="005835ED" w:rsidRDefault="00365071" w:rsidP="00365071">
      <w:pPr>
        <w:pStyle w:val="ListParagraph"/>
        <w:numPr>
          <w:ilvl w:val="0"/>
          <w:numId w:val="6"/>
        </w:numPr>
        <w:rPr>
          <w:b/>
          <w:lang w:val="vi-VN"/>
        </w:rPr>
      </w:pPr>
      <w:r w:rsidRPr="00DB1E3D">
        <w:rPr>
          <w:b/>
          <w:lang w:val="vi-VN"/>
        </w:rPr>
        <w:t xml:space="preserve">Bảng </w:t>
      </w:r>
      <w:r>
        <w:rPr>
          <w:b/>
        </w:rPr>
        <w:t>product</w:t>
      </w:r>
      <w:r w:rsidRPr="00DB1E3D">
        <w:rPr>
          <w:b/>
          <w:lang w:val="vi-VN"/>
        </w:rPr>
        <w:t xml:space="preserve"> (</w:t>
      </w:r>
      <w:r>
        <w:rPr>
          <w:b/>
        </w:rPr>
        <w:t>bảng sản phẩm</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365071" w:rsidRPr="00746558" w14:paraId="221689A5" w14:textId="77777777" w:rsidTr="00915256">
        <w:trPr>
          <w:trHeight w:val="492"/>
        </w:trPr>
        <w:tc>
          <w:tcPr>
            <w:tcW w:w="3292" w:type="dxa"/>
          </w:tcPr>
          <w:p w14:paraId="45B40259" w14:textId="77777777" w:rsidR="00365071" w:rsidRPr="00746558" w:rsidRDefault="00365071" w:rsidP="00915256">
            <w:pPr>
              <w:pStyle w:val="NoSpacing"/>
              <w:rPr>
                <w:b/>
              </w:rPr>
            </w:pPr>
            <w:r w:rsidRPr="00746558">
              <w:rPr>
                <w:b/>
              </w:rPr>
              <w:t>Tên trường</w:t>
            </w:r>
          </w:p>
        </w:tc>
        <w:tc>
          <w:tcPr>
            <w:tcW w:w="1675" w:type="dxa"/>
          </w:tcPr>
          <w:p w14:paraId="25CADBC9" w14:textId="77777777" w:rsidR="00365071" w:rsidRPr="00746558" w:rsidRDefault="00365071" w:rsidP="00915256">
            <w:pPr>
              <w:pStyle w:val="NoSpacing"/>
              <w:rPr>
                <w:b/>
              </w:rPr>
            </w:pPr>
            <w:r w:rsidRPr="00746558">
              <w:rPr>
                <w:b/>
              </w:rPr>
              <w:t>Kiểu dữ liệu</w:t>
            </w:r>
          </w:p>
        </w:tc>
        <w:tc>
          <w:tcPr>
            <w:tcW w:w="1059" w:type="dxa"/>
          </w:tcPr>
          <w:p w14:paraId="725E847C" w14:textId="77777777" w:rsidR="00365071" w:rsidRPr="00746558" w:rsidRDefault="00365071" w:rsidP="00915256">
            <w:pPr>
              <w:pStyle w:val="NoSpacing"/>
              <w:rPr>
                <w:b/>
              </w:rPr>
            </w:pPr>
            <w:r w:rsidRPr="00746558">
              <w:rPr>
                <w:b/>
              </w:rPr>
              <w:t>Khóa</w:t>
            </w:r>
          </w:p>
        </w:tc>
        <w:tc>
          <w:tcPr>
            <w:tcW w:w="1010" w:type="dxa"/>
          </w:tcPr>
          <w:p w14:paraId="2F0D7A6A" w14:textId="77777777" w:rsidR="00365071" w:rsidRPr="00746558" w:rsidRDefault="00365071" w:rsidP="00915256">
            <w:pPr>
              <w:pStyle w:val="NoSpacing"/>
              <w:rPr>
                <w:b/>
              </w:rPr>
            </w:pPr>
            <w:r w:rsidRPr="00746558">
              <w:rPr>
                <w:b/>
              </w:rPr>
              <w:t>Giá trị</w:t>
            </w:r>
          </w:p>
        </w:tc>
        <w:tc>
          <w:tcPr>
            <w:tcW w:w="2024" w:type="dxa"/>
          </w:tcPr>
          <w:p w14:paraId="331E079B" w14:textId="77777777" w:rsidR="00365071" w:rsidRPr="00746558" w:rsidRDefault="00365071" w:rsidP="00915256">
            <w:pPr>
              <w:pStyle w:val="NoSpacing"/>
              <w:rPr>
                <w:b/>
              </w:rPr>
            </w:pPr>
            <w:r w:rsidRPr="00746558">
              <w:rPr>
                <w:b/>
              </w:rPr>
              <w:t>Ý nghĩa</w:t>
            </w:r>
          </w:p>
        </w:tc>
      </w:tr>
      <w:tr w:rsidR="00365071" w:rsidRPr="00923C0E" w14:paraId="5BD206A0" w14:textId="77777777" w:rsidTr="00915256">
        <w:trPr>
          <w:trHeight w:val="278"/>
        </w:trPr>
        <w:tc>
          <w:tcPr>
            <w:tcW w:w="3292" w:type="dxa"/>
            <w:vAlign w:val="center"/>
          </w:tcPr>
          <w:p w14:paraId="55AB4B98" w14:textId="58A8581B" w:rsidR="00365071" w:rsidRPr="00F52F07" w:rsidRDefault="00365071" w:rsidP="00365071">
            <w:pPr>
              <w:pStyle w:val="NoSpacing"/>
              <w:rPr>
                <w:lang w:val="en-US"/>
              </w:rPr>
            </w:pPr>
            <w:r>
              <w:rPr>
                <w:b/>
                <w:bCs/>
                <w:u w:val="single"/>
              </w:rPr>
              <w:t xml:space="preserve">product_id </w:t>
            </w:r>
          </w:p>
        </w:tc>
        <w:tc>
          <w:tcPr>
            <w:tcW w:w="1675" w:type="dxa"/>
            <w:vAlign w:val="center"/>
          </w:tcPr>
          <w:p w14:paraId="277FD917" w14:textId="591BCD19" w:rsidR="00365071" w:rsidRPr="00F52F07" w:rsidRDefault="00365071" w:rsidP="00365071">
            <w:pPr>
              <w:pStyle w:val="NoSpacing"/>
              <w:rPr>
                <w:lang w:val="en-US"/>
              </w:rPr>
            </w:pPr>
            <w:r>
              <w:rPr>
                <w:color w:val="717171"/>
              </w:rPr>
              <w:t xml:space="preserve">int(11) AI </w:t>
            </w:r>
          </w:p>
        </w:tc>
        <w:tc>
          <w:tcPr>
            <w:tcW w:w="1059" w:type="dxa"/>
          </w:tcPr>
          <w:p w14:paraId="6EB81D25" w14:textId="1A9818D1" w:rsidR="00365071" w:rsidRPr="00F52F07" w:rsidRDefault="00365071" w:rsidP="00365071">
            <w:pPr>
              <w:pStyle w:val="NoSpacing"/>
              <w:rPr>
                <w:lang w:val="en-US"/>
              </w:rPr>
            </w:pPr>
            <w:r>
              <w:rPr>
                <w:color w:val="717171"/>
              </w:rPr>
              <w:t>PK</w:t>
            </w:r>
          </w:p>
        </w:tc>
        <w:tc>
          <w:tcPr>
            <w:tcW w:w="1010" w:type="dxa"/>
          </w:tcPr>
          <w:p w14:paraId="284313D2" w14:textId="77777777" w:rsidR="00365071" w:rsidRPr="00923C0E" w:rsidRDefault="00365071" w:rsidP="00365071">
            <w:pPr>
              <w:pStyle w:val="NoSpacing"/>
            </w:pPr>
          </w:p>
        </w:tc>
        <w:tc>
          <w:tcPr>
            <w:tcW w:w="2024" w:type="dxa"/>
          </w:tcPr>
          <w:p w14:paraId="305C310A" w14:textId="77777777" w:rsidR="00365071" w:rsidRPr="00F52F07" w:rsidRDefault="00365071" w:rsidP="00365071">
            <w:pPr>
              <w:pStyle w:val="NoSpacing"/>
              <w:rPr>
                <w:lang w:val="en-US"/>
              </w:rPr>
            </w:pPr>
          </w:p>
        </w:tc>
      </w:tr>
      <w:tr w:rsidR="00365071" w:rsidRPr="00923C0E" w14:paraId="7605186A" w14:textId="77777777" w:rsidTr="00915256">
        <w:trPr>
          <w:trHeight w:val="137"/>
        </w:trPr>
        <w:tc>
          <w:tcPr>
            <w:tcW w:w="3292" w:type="dxa"/>
            <w:vAlign w:val="center"/>
          </w:tcPr>
          <w:p w14:paraId="23551898" w14:textId="0197644A" w:rsidR="00365071" w:rsidRPr="00F52F07" w:rsidRDefault="00365071" w:rsidP="00365071">
            <w:pPr>
              <w:pStyle w:val="NoSpacing"/>
              <w:rPr>
                <w:lang w:val="en-US"/>
              </w:rPr>
            </w:pPr>
            <w:r>
              <w:t xml:space="preserve">product_prefix </w:t>
            </w:r>
          </w:p>
        </w:tc>
        <w:tc>
          <w:tcPr>
            <w:tcW w:w="1675" w:type="dxa"/>
            <w:vAlign w:val="center"/>
          </w:tcPr>
          <w:p w14:paraId="129D4B59" w14:textId="1AA62A05" w:rsidR="00365071" w:rsidRPr="00F52F07" w:rsidRDefault="00365071" w:rsidP="00365071">
            <w:pPr>
              <w:pStyle w:val="NoSpacing"/>
              <w:rPr>
                <w:lang w:val="en-US"/>
              </w:rPr>
            </w:pPr>
            <w:r>
              <w:rPr>
                <w:color w:val="717171"/>
              </w:rPr>
              <w:t xml:space="preserve">varchar(5) </w:t>
            </w:r>
          </w:p>
        </w:tc>
        <w:tc>
          <w:tcPr>
            <w:tcW w:w="1059" w:type="dxa"/>
          </w:tcPr>
          <w:p w14:paraId="37605DCA" w14:textId="77777777" w:rsidR="00365071" w:rsidRPr="00923C0E" w:rsidRDefault="00365071" w:rsidP="00365071">
            <w:pPr>
              <w:pStyle w:val="NoSpacing"/>
            </w:pPr>
          </w:p>
        </w:tc>
        <w:tc>
          <w:tcPr>
            <w:tcW w:w="1010" w:type="dxa"/>
          </w:tcPr>
          <w:p w14:paraId="06FADAAA" w14:textId="77777777" w:rsidR="00365071" w:rsidRPr="00923C0E" w:rsidRDefault="00365071" w:rsidP="00365071">
            <w:pPr>
              <w:pStyle w:val="NoSpacing"/>
            </w:pPr>
          </w:p>
        </w:tc>
        <w:tc>
          <w:tcPr>
            <w:tcW w:w="2024" w:type="dxa"/>
          </w:tcPr>
          <w:p w14:paraId="60A35BC9" w14:textId="77777777" w:rsidR="00365071" w:rsidRPr="00F52F07" w:rsidRDefault="00365071" w:rsidP="00365071">
            <w:pPr>
              <w:pStyle w:val="NoSpacing"/>
              <w:rPr>
                <w:lang w:val="en-US"/>
              </w:rPr>
            </w:pPr>
          </w:p>
        </w:tc>
      </w:tr>
      <w:tr w:rsidR="00365071" w:rsidRPr="00923C0E" w14:paraId="758A463B" w14:textId="77777777" w:rsidTr="00915256">
        <w:trPr>
          <w:trHeight w:val="137"/>
        </w:trPr>
        <w:tc>
          <w:tcPr>
            <w:tcW w:w="3292" w:type="dxa"/>
            <w:vAlign w:val="center"/>
          </w:tcPr>
          <w:p w14:paraId="3C869803" w14:textId="618C518E" w:rsidR="00365071" w:rsidRPr="00F52F07" w:rsidRDefault="00365071" w:rsidP="00365071">
            <w:pPr>
              <w:pStyle w:val="NoSpacing"/>
              <w:rPr>
                <w:lang w:val="en-US"/>
              </w:rPr>
            </w:pPr>
            <w:r>
              <w:t xml:space="preserve">product_name </w:t>
            </w:r>
          </w:p>
        </w:tc>
        <w:tc>
          <w:tcPr>
            <w:tcW w:w="1675" w:type="dxa"/>
            <w:vAlign w:val="center"/>
          </w:tcPr>
          <w:p w14:paraId="12828E86" w14:textId="2544FE91" w:rsidR="00365071" w:rsidRPr="00F52F07" w:rsidRDefault="00365071" w:rsidP="00365071">
            <w:pPr>
              <w:pStyle w:val="NoSpacing"/>
              <w:rPr>
                <w:lang w:val="en-US"/>
              </w:rPr>
            </w:pPr>
            <w:r>
              <w:rPr>
                <w:color w:val="717171"/>
              </w:rPr>
              <w:t xml:space="preserve">varchar(50) </w:t>
            </w:r>
          </w:p>
        </w:tc>
        <w:tc>
          <w:tcPr>
            <w:tcW w:w="1059" w:type="dxa"/>
          </w:tcPr>
          <w:p w14:paraId="35A25F94" w14:textId="77777777" w:rsidR="00365071" w:rsidRPr="00923C0E" w:rsidRDefault="00365071" w:rsidP="00365071">
            <w:pPr>
              <w:pStyle w:val="NoSpacing"/>
            </w:pPr>
          </w:p>
        </w:tc>
        <w:tc>
          <w:tcPr>
            <w:tcW w:w="1010" w:type="dxa"/>
          </w:tcPr>
          <w:p w14:paraId="313993BF" w14:textId="77777777" w:rsidR="00365071" w:rsidRPr="00746558" w:rsidRDefault="00365071" w:rsidP="00365071">
            <w:pPr>
              <w:pStyle w:val="NoSpacing"/>
              <w:rPr>
                <w:lang w:val="en-US"/>
              </w:rPr>
            </w:pPr>
          </w:p>
        </w:tc>
        <w:tc>
          <w:tcPr>
            <w:tcW w:w="2024" w:type="dxa"/>
          </w:tcPr>
          <w:p w14:paraId="08E5DE35" w14:textId="77777777" w:rsidR="00365071" w:rsidRPr="00F52F07" w:rsidRDefault="00365071" w:rsidP="00365071">
            <w:pPr>
              <w:pStyle w:val="NoSpacing"/>
              <w:rPr>
                <w:lang w:val="en-US"/>
              </w:rPr>
            </w:pPr>
          </w:p>
        </w:tc>
      </w:tr>
      <w:tr w:rsidR="00365071" w:rsidRPr="00923C0E" w14:paraId="0E97E9FB" w14:textId="77777777" w:rsidTr="00915256">
        <w:trPr>
          <w:trHeight w:val="137"/>
        </w:trPr>
        <w:tc>
          <w:tcPr>
            <w:tcW w:w="3292" w:type="dxa"/>
            <w:vAlign w:val="center"/>
          </w:tcPr>
          <w:p w14:paraId="54B5415D" w14:textId="47F609B4" w:rsidR="00365071" w:rsidRPr="00F52F07" w:rsidRDefault="00365071" w:rsidP="00365071">
            <w:pPr>
              <w:pStyle w:val="NoSpacing"/>
              <w:rPr>
                <w:lang w:val="en-US"/>
              </w:rPr>
            </w:pPr>
            <w:r>
              <w:t xml:space="preserve">product_status </w:t>
            </w:r>
          </w:p>
        </w:tc>
        <w:tc>
          <w:tcPr>
            <w:tcW w:w="1675" w:type="dxa"/>
            <w:vAlign w:val="center"/>
          </w:tcPr>
          <w:p w14:paraId="48997768" w14:textId="3B1C3EDA" w:rsidR="00365071" w:rsidRPr="00F52F07" w:rsidRDefault="00365071" w:rsidP="00365071">
            <w:pPr>
              <w:pStyle w:val="NoSpacing"/>
              <w:rPr>
                <w:lang w:val="en-US"/>
              </w:rPr>
            </w:pPr>
            <w:r>
              <w:rPr>
                <w:color w:val="717171"/>
              </w:rPr>
              <w:t xml:space="preserve">bit(1) </w:t>
            </w:r>
          </w:p>
        </w:tc>
        <w:tc>
          <w:tcPr>
            <w:tcW w:w="1059" w:type="dxa"/>
          </w:tcPr>
          <w:p w14:paraId="4286BCD4" w14:textId="77777777" w:rsidR="00365071" w:rsidRPr="00923C0E" w:rsidRDefault="00365071" w:rsidP="00365071">
            <w:pPr>
              <w:pStyle w:val="NoSpacing"/>
            </w:pPr>
          </w:p>
        </w:tc>
        <w:tc>
          <w:tcPr>
            <w:tcW w:w="1010" w:type="dxa"/>
          </w:tcPr>
          <w:p w14:paraId="4606E802" w14:textId="77777777" w:rsidR="00365071" w:rsidRPr="00923C0E" w:rsidRDefault="00365071" w:rsidP="00365071">
            <w:pPr>
              <w:pStyle w:val="NoSpacing"/>
            </w:pPr>
          </w:p>
        </w:tc>
        <w:tc>
          <w:tcPr>
            <w:tcW w:w="2024" w:type="dxa"/>
          </w:tcPr>
          <w:p w14:paraId="11FF6A26" w14:textId="77777777" w:rsidR="00365071" w:rsidRPr="00F52F07" w:rsidRDefault="00365071" w:rsidP="00365071">
            <w:pPr>
              <w:pStyle w:val="NoSpacing"/>
              <w:rPr>
                <w:lang w:val="en-US"/>
              </w:rPr>
            </w:pPr>
          </w:p>
        </w:tc>
      </w:tr>
      <w:tr w:rsidR="00365071" w:rsidRPr="00923C0E" w14:paraId="5F32740A" w14:textId="77777777" w:rsidTr="00915256">
        <w:trPr>
          <w:trHeight w:val="137"/>
        </w:trPr>
        <w:tc>
          <w:tcPr>
            <w:tcW w:w="3292" w:type="dxa"/>
            <w:vAlign w:val="center"/>
          </w:tcPr>
          <w:p w14:paraId="74F8022B" w14:textId="3F87BE1E" w:rsidR="00365071" w:rsidRPr="00F52F07" w:rsidRDefault="00365071" w:rsidP="00365071">
            <w:pPr>
              <w:pStyle w:val="NoSpacing"/>
              <w:rPr>
                <w:lang w:val="en-US"/>
              </w:rPr>
            </w:pPr>
            <w:r>
              <w:t xml:space="preserve">product_category_id </w:t>
            </w:r>
          </w:p>
        </w:tc>
        <w:tc>
          <w:tcPr>
            <w:tcW w:w="1675" w:type="dxa"/>
            <w:vAlign w:val="center"/>
          </w:tcPr>
          <w:p w14:paraId="69783077" w14:textId="5CEA9B25" w:rsidR="00365071" w:rsidRPr="00F52F07" w:rsidRDefault="00365071" w:rsidP="00365071">
            <w:pPr>
              <w:pStyle w:val="NoSpacing"/>
              <w:rPr>
                <w:lang w:val="en-US"/>
              </w:rPr>
            </w:pPr>
            <w:r>
              <w:rPr>
                <w:color w:val="717171"/>
              </w:rPr>
              <w:t xml:space="preserve">int(11) </w:t>
            </w:r>
          </w:p>
        </w:tc>
        <w:tc>
          <w:tcPr>
            <w:tcW w:w="1059" w:type="dxa"/>
          </w:tcPr>
          <w:p w14:paraId="42E84762" w14:textId="77777777" w:rsidR="00365071" w:rsidRPr="00923C0E" w:rsidRDefault="00365071" w:rsidP="00365071">
            <w:pPr>
              <w:pStyle w:val="NoSpacing"/>
            </w:pPr>
          </w:p>
        </w:tc>
        <w:tc>
          <w:tcPr>
            <w:tcW w:w="1010" w:type="dxa"/>
          </w:tcPr>
          <w:p w14:paraId="640741A2" w14:textId="77777777" w:rsidR="00365071" w:rsidRPr="00923C0E" w:rsidRDefault="00365071" w:rsidP="00365071">
            <w:pPr>
              <w:pStyle w:val="NoSpacing"/>
            </w:pPr>
          </w:p>
        </w:tc>
        <w:tc>
          <w:tcPr>
            <w:tcW w:w="2024" w:type="dxa"/>
          </w:tcPr>
          <w:p w14:paraId="056DC530" w14:textId="77777777" w:rsidR="00365071" w:rsidRPr="00F52F07" w:rsidRDefault="00365071" w:rsidP="00365071">
            <w:pPr>
              <w:pStyle w:val="NoSpacing"/>
              <w:rPr>
                <w:lang w:val="en-US"/>
              </w:rPr>
            </w:pPr>
          </w:p>
        </w:tc>
      </w:tr>
      <w:tr w:rsidR="00365071" w:rsidRPr="00923C0E" w14:paraId="44044F97" w14:textId="77777777" w:rsidTr="00915256">
        <w:trPr>
          <w:trHeight w:val="137"/>
        </w:trPr>
        <w:tc>
          <w:tcPr>
            <w:tcW w:w="3292" w:type="dxa"/>
            <w:vAlign w:val="center"/>
          </w:tcPr>
          <w:p w14:paraId="05E52EBA" w14:textId="792202EE" w:rsidR="00365071" w:rsidRPr="00F52F07" w:rsidRDefault="00365071" w:rsidP="00365071">
            <w:pPr>
              <w:pStyle w:val="NoSpacing"/>
            </w:pPr>
            <w:r>
              <w:t xml:space="preserve">product_quantity </w:t>
            </w:r>
          </w:p>
        </w:tc>
        <w:tc>
          <w:tcPr>
            <w:tcW w:w="1675" w:type="dxa"/>
            <w:vAlign w:val="center"/>
          </w:tcPr>
          <w:p w14:paraId="443E47D9" w14:textId="67BF7C36" w:rsidR="00365071" w:rsidRPr="00F52F07" w:rsidRDefault="00365071" w:rsidP="00365071">
            <w:pPr>
              <w:pStyle w:val="NoSpacing"/>
            </w:pPr>
            <w:r>
              <w:rPr>
                <w:color w:val="717171"/>
              </w:rPr>
              <w:t xml:space="preserve">int(11) </w:t>
            </w:r>
          </w:p>
        </w:tc>
        <w:tc>
          <w:tcPr>
            <w:tcW w:w="1059" w:type="dxa"/>
          </w:tcPr>
          <w:p w14:paraId="2457251A" w14:textId="77777777" w:rsidR="00365071" w:rsidRPr="00923C0E" w:rsidRDefault="00365071" w:rsidP="00365071">
            <w:pPr>
              <w:pStyle w:val="NoSpacing"/>
            </w:pPr>
          </w:p>
        </w:tc>
        <w:tc>
          <w:tcPr>
            <w:tcW w:w="1010" w:type="dxa"/>
          </w:tcPr>
          <w:p w14:paraId="3E37250C" w14:textId="77777777" w:rsidR="00365071" w:rsidRPr="00923C0E" w:rsidRDefault="00365071" w:rsidP="00365071">
            <w:pPr>
              <w:pStyle w:val="NoSpacing"/>
            </w:pPr>
          </w:p>
        </w:tc>
        <w:tc>
          <w:tcPr>
            <w:tcW w:w="2024" w:type="dxa"/>
          </w:tcPr>
          <w:p w14:paraId="64950597" w14:textId="77777777" w:rsidR="00365071" w:rsidRPr="00F52F07" w:rsidRDefault="00365071" w:rsidP="00365071">
            <w:pPr>
              <w:pStyle w:val="NoSpacing"/>
            </w:pPr>
          </w:p>
        </w:tc>
      </w:tr>
      <w:tr w:rsidR="00365071" w:rsidRPr="00923C0E" w14:paraId="676B9493" w14:textId="77777777" w:rsidTr="00915256">
        <w:trPr>
          <w:trHeight w:val="137"/>
        </w:trPr>
        <w:tc>
          <w:tcPr>
            <w:tcW w:w="3292" w:type="dxa"/>
            <w:vAlign w:val="center"/>
          </w:tcPr>
          <w:p w14:paraId="7CBC64DC" w14:textId="6B3DDFCB" w:rsidR="00365071" w:rsidRPr="00F52F07" w:rsidRDefault="00365071" w:rsidP="00365071">
            <w:pPr>
              <w:pStyle w:val="NoSpacing"/>
            </w:pPr>
            <w:r>
              <w:t xml:space="preserve">product_origin_price </w:t>
            </w:r>
          </w:p>
        </w:tc>
        <w:tc>
          <w:tcPr>
            <w:tcW w:w="1675" w:type="dxa"/>
            <w:vAlign w:val="center"/>
          </w:tcPr>
          <w:p w14:paraId="62764860" w14:textId="2E2FD0AE" w:rsidR="00365071" w:rsidRPr="00F52F07" w:rsidRDefault="00365071" w:rsidP="00365071">
            <w:pPr>
              <w:pStyle w:val="NoSpacing"/>
            </w:pPr>
            <w:r>
              <w:rPr>
                <w:color w:val="717171"/>
              </w:rPr>
              <w:t xml:space="preserve">decimal(20,0) </w:t>
            </w:r>
          </w:p>
        </w:tc>
        <w:tc>
          <w:tcPr>
            <w:tcW w:w="1059" w:type="dxa"/>
          </w:tcPr>
          <w:p w14:paraId="6EC37FD6" w14:textId="77777777" w:rsidR="00365071" w:rsidRPr="00923C0E" w:rsidRDefault="00365071" w:rsidP="00365071">
            <w:pPr>
              <w:pStyle w:val="NoSpacing"/>
            </w:pPr>
          </w:p>
        </w:tc>
        <w:tc>
          <w:tcPr>
            <w:tcW w:w="1010" w:type="dxa"/>
          </w:tcPr>
          <w:p w14:paraId="5D0C2356" w14:textId="77777777" w:rsidR="00365071" w:rsidRPr="00923C0E" w:rsidRDefault="00365071" w:rsidP="00365071">
            <w:pPr>
              <w:pStyle w:val="NoSpacing"/>
            </w:pPr>
          </w:p>
        </w:tc>
        <w:tc>
          <w:tcPr>
            <w:tcW w:w="2024" w:type="dxa"/>
          </w:tcPr>
          <w:p w14:paraId="35B477FA" w14:textId="77777777" w:rsidR="00365071" w:rsidRPr="00F52F07" w:rsidRDefault="00365071" w:rsidP="00365071">
            <w:pPr>
              <w:pStyle w:val="NoSpacing"/>
            </w:pPr>
          </w:p>
        </w:tc>
      </w:tr>
      <w:tr w:rsidR="00365071" w:rsidRPr="00923C0E" w14:paraId="47530AD7" w14:textId="77777777" w:rsidTr="00915256">
        <w:trPr>
          <w:trHeight w:val="137"/>
        </w:trPr>
        <w:tc>
          <w:tcPr>
            <w:tcW w:w="3292" w:type="dxa"/>
            <w:vAlign w:val="center"/>
          </w:tcPr>
          <w:p w14:paraId="18450DE0" w14:textId="7AB5845B" w:rsidR="00365071" w:rsidRPr="00F52F07" w:rsidRDefault="00365071" w:rsidP="00365071">
            <w:pPr>
              <w:pStyle w:val="NoSpacing"/>
            </w:pPr>
            <w:r>
              <w:t xml:space="preserve">product_price2 </w:t>
            </w:r>
          </w:p>
        </w:tc>
        <w:tc>
          <w:tcPr>
            <w:tcW w:w="1675" w:type="dxa"/>
            <w:vAlign w:val="center"/>
          </w:tcPr>
          <w:p w14:paraId="2C31FEE7" w14:textId="3CE38EA0" w:rsidR="00365071" w:rsidRPr="00F52F07" w:rsidRDefault="00365071" w:rsidP="00365071">
            <w:pPr>
              <w:pStyle w:val="NoSpacing"/>
            </w:pPr>
            <w:r>
              <w:rPr>
                <w:color w:val="717171"/>
              </w:rPr>
              <w:t xml:space="preserve">decimal(20,0) </w:t>
            </w:r>
          </w:p>
        </w:tc>
        <w:tc>
          <w:tcPr>
            <w:tcW w:w="1059" w:type="dxa"/>
          </w:tcPr>
          <w:p w14:paraId="150CA40F" w14:textId="77777777" w:rsidR="00365071" w:rsidRPr="00923C0E" w:rsidRDefault="00365071" w:rsidP="00365071">
            <w:pPr>
              <w:pStyle w:val="NoSpacing"/>
            </w:pPr>
          </w:p>
        </w:tc>
        <w:tc>
          <w:tcPr>
            <w:tcW w:w="1010" w:type="dxa"/>
          </w:tcPr>
          <w:p w14:paraId="20FE9982" w14:textId="77777777" w:rsidR="00365071" w:rsidRPr="00923C0E" w:rsidRDefault="00365071" w:rsidP="00365071">
            <w:pPr>
              <w:pStyle w:val="NoSpacing"/>
            </w:pPr>
          </w:p>
        </w:tc>
        <w:tc>
          <w:tcPr>
            <w:tcW w:w="2024" w:type="dxa"/>
          </w:tcPr>
          <w:p w14:paraId="6253E3B2" w14:textId="77777777" w:rsidR="00365071" w:rsidRPr="00F52F07" w:rsidRDefault="00365071" w:rsidP="00365071">
            <w:pPr>
              <w:pStyle w:val="NoSpacing"/>
            </w:pPr>
          </w:p>
        </w:tc>
      </w:tr>
      <w:tr w:rsidR="00365071" w:rsidRPr="00923C0E" w14:paraId="57C35ABF" w14:textId="77777777" w:rsidTr="00915256">
        <w:trPr>
          <w:trHeight w:val="137"/>
        </w:trPr>
        <w:tc>
          <w:tcPr>
            <w:tcW w:w="3292" w:type="dxa"/>
            <w:vAlign w:val="center"/>
          </w:tcPr>
          <w:p w14:paraId="01E6091F" w14:textId="2DC9ECE6" w:rsidR="00365071" w:rsidRPr="00F52F07" w:rsidRDefault="00365071" w:rsidP="00365071">
            <w:pPr>
              <w:pStyle w:val="NoSpacing"/>
            </w:pPr>
            <w:r>
              <w:t xml:space="preserve">product_price3 </w:t>
            </w:r>
          </w:p>
        </w:tc>
        <w:tc>
          <w:tcPr>
            <w:tcW w:w="1675" w:type="dxa"/>
            <w:vAlign w:val="center"/>
          </w:tcPr>
          <w:p w14:paraId="70F8A4B4" w14:textId="185B83EF" w:rsidR="00365071" w:rsidRPr="00F52F07" w:rsidRDefault="00365071" w:rsidP="00365071">
            <w:pPr>
              <w:pStyle w:val="NoSpacing"/>
            </w:pPr>
            <w:r>
              <w:rPr>
                <w:color w:val="717171"/>
              </w:rPr>
              <w:t xml:space="preserve">decimal(20,0) </w:t>
            </w:r>
          </w:p>
        </w:tc>
        <w:tc>
          <w:tcPr>
            <w:tcW w:w="1059" w:type="dxa"/>
          </w:tcPr>
          <w:p w14:paraId="0DD3814F" w14:textId="77777777" w:rsidR="00365071" w:rsidRPr="00923C0E" w:rsidRDefault="00365071" w:rsidP="00365071">
            <w:pPr>
              <w:pStyle w:val="NoSpacing"/>
            </w:pPr>
          </w:p>
        </w:tc>
        <w:tc>
          <w:tcPr>
            <w:tcW w:w="1010" w:type="dxa"/>
          </w:tcPr>
          <w:p w14:paraId="06147E1B" w14:textId="77777777" w:rsidR="00365071" w:rsidRPr="00923C0E" w:rsidRDefault="00365071" w:rsidP="00365071">
            <w:pPr>
              <w:pStyle w:val="NoSpacing"/>
            </w:pPr>
          </w:p>
        </w:tc>
        <w:tc>
          <w:tcPr>
            <w:tcW w:w="2024" w:type="dxa"/>
          </w:tcPr>
          <w:p w14:paraId="5B369372" w14:textId="77777777" w:rsidR="00365071" w:rsidRPr="00F52F07" w:rsidRDefault="00365071" w:rsidP="00365071">
            <w:pPr>
              <w:pStyle w:val="NoSpacing"/>
            </w:pPr>
          </w:p>
        </w:tc>
      </w:tr>
      <w:tr w:rsidR="00365071" w:rsidRPr="00923C0E" w14:paraId="6D8C1964" w14:textId="77777777" w:rsidTr="00915256">
        <w:trPr>
          <w:trHeight w:val="137"/>
        </w:trPr>
        <w:tc>
          <w:tcPr>
            <w:tcW w:w="3292" w:type="dxa"/>
            <w:vAlign w:val="center"/>
          </w:tcPr>
          <w:p w14:paraId="5A3007F4" w14:textId="1CB30135" w:rsidR="00365071" w:rsidRPr="00F52F07" w:rsidRDefault="00365071" w:rsidP="00365071">
            <w:pPr>
              <w:pStyle w:val="NoSpacing"/>
            </w:pPr>
            <w:r>
              <w:t xml:space="preserve">product_price_discount </w:t>
            </w:r>
          </w:p>
        </w:tc>
        <w:tc>
          <w:tcPr>
            <w:tcW w:w="1675" w:type="dxa"/>
            <w:vAlign w:val="center"/>
          </w:tcPr>
          <w:p w14:paraId="7FADFEB1" w14:textId="7220CAE7" w:rsidR="00365071" w:rsidRPr="00F52F07" w:rsidRDefault="00365071" w:rsidP="00365071">
            <w:pPr>
              <w:pStyle w:val="NoSpacing"/>
            </w:pPr>
            <w:r>
              <w:rPr>
                <w:color w:val="717171"/>
              </w:rPr>
              <w:t xml:space="preserve">tinyint(10) </w:t>
            </w:r>
          </w:p>
        </w:tc>
        <w:tc>
          <w:tcPr>
            <w:tcW w:w="1059" w:type="dxa"/>
          </w:tcPr>
          <w:p w14:paraId="5110D173" w14:textId="77777777" w:rsidR="00365071" w:rsidRPr="00923C0E" w:rsidRDefault="00365071" w:rsidP="00365071">
            <w:pPr>
              <w:pStyle w:val="NoSpacing"/>
            </w:pPr>
          </w:p>
        </w:tc>
        <w:tc>
          <w:tcPr>
            <w:tcW w:w="1010" w:type="dxa"/>
          </w:tcPr>
          <w:p w14:paraId="0D3FFA14" w14:textId="77777777" w:rsidR="00365071" w:rsidRPr="00923C0E" w:rsidRDefault="00365071" w:rsidP="00365071">
            <w:pPr>
              <w:pStyle w:val="NoSpacing"/>
            </w:pPr>
          </w:p>
        </w:tc>
        <w:tc>
          <w:tcPr>
            <w:tcW w:w="2024" w:type="dxa"/>
          </w:tcPr>
          <w:p w14:paraId="6A6987D0" w14:textId="77777777" w:rsidR="00365071" w:rsidRPr="00F52F07" w:rsidRDefault="00365071" w:rsidP="00365071">
            <w:pPr>
              <w:pStyle w:val="NoSpacing"/>
            </w:pPr>
          </w:p>
        </w:tc>
      </w:tr>
      <w:tr w:rsidR="00365071" w:rsidRPr="00923C0E" w14:paraId="3D8E968F" w14:textId="77777777" w:rsidTr="00915256">
        <w:trPr>
          <w:trHeight w:val="137"/>
        </w:trPr>
        <w:tc>
          <w:tcPr>
            <w:tcW w:w="3292" w:type="dxa"/>
            <w:vAlign w:val="center"/>
          </w:tcPr>
          <w:p w14:paraId="04531395" w14:textId="134DDB77" w:rsidR="00365071" w:rsidRPr="00F52F07" w:rsidRDefault="00365071" w:rsidP="00365071">
            <w:pPr>
              <w:pStyle w:val="NoSpacing"/>
            </w:pPr>
            <w:r>
              <w:t xml:space="preserve">product_imported_date </w:t>
            </w:r>
          </w:p>
        </w:tc>
        <w:tc>
          <w:tcPr>
            <w:tcW w:w="1675" w:type="dxa"/>
            <w:vAlign w:val="center"/>
          </w:tcPr>
          <w:p w14:paraId="0222E372" w14:textId="03CF5CFC" w:rsidR="00365071" w:rsidRPr="00F52F07" w:rsidRDefault="00365071" w:rsidP="00365071">
            <w:pPr>
              <w:pStyle w:val="NoSpacing"/>
            </w:pPr>
            <w:r>
              <w:rPr>
                <w:color w:val="717171"/>
              </w:rPr>
              <w:t xml:space="preserve">varchar(45) </w:t>
            </w:r>
          </w:p>
        </w:tc>
        <w:tc>
          <w:tcPr>
            <w:tcW w:w="1059" w:type="dxa"/>
          </w:tcPr>
          <w:p w14:paraId="0F7C3541" w14:textId="77777777" w:rsidR="00365071" w:rsidRPr="00923C0E" w:rsidRDefault="00365071" w:rsidP="00365071">
            <w:pPr>
              <w:pStyle w:val="NoSpacing"/>
            </w:pPr>
          </w:p>
        </w:tc>
        <w:tc>
          <w:tcPr>
            <w:tcW w:w="1010" w:type="dxa"/>
          </w:tcPr>
          <w:p w14:paraId="2B13B1DE" w14:textId="77777777" w:rsidR="00365071" w:rsidRPr="00923C0E" w:rsidRDefault="00365071" w:rsidP="00365071">
            <w:pPr>
              <w:pStyle w:val="NoSpacing"/>
            </w:pPr>
          </w:p>
        </w:tc>
        <w:tc>
          <w:tcPr>
            <w:tcW w:w="2024" w:type="dxa"/>
          </w:tcPr>
          <w:p w14:paraId="2D9B656B" w14:textId="77777777" w:rsidR="00365071" w:rsidRPr="00F52F07" w:rsidRDefault="00365071" w:rsidP="00365071">
            <w:pPr>
              <w:pStyle w:val="NoSpacing"/>
            </w:pPr>
          </w:p>
        </w:tc>
      </w:tr>
      <w:tr w:rsidR="00365071" w:rsidRPr="00923C0E" w14:paraId="1240E0B7" w14:textId="77777777" w:rsidTr="00915256">
        <w:trPr>
          <w:trHeight w:val="137"/>
        </w:trPr>
        <w:tc>
          <w:tcPr>
            <w:tcW w:w="3292" w:type="dxa"/>
            <w:vAlign w:val="center"/>
          </w:tcPr>
          <w:p w14:paraId="1165DAE4" w14:textId="3147002F" w:rsidR="00365071" w:rsidRPr="00F52F07" w:rsidRDefault="00365071" w:rsidP="00365071">
            <w:pPr>
              <w:pStyle w:val="NoSpacing"/>
            </w:pPr>
            <w:r>
              <w:t xml:space="preserve">product_last_modified </w:t>
            </w:r>
          </w:p>
        </w:tc>
        <w:tc>
          <w:tcPr>
            <w:tcW w:w="1675" w:type="dxa"/>
            <w:vAlign w:val="center"/>
          </w:tcPr>
          <w:p w14:paraId="0B8B206B" w14:textId="7D745F8B" w:rsidR="00365071" w:rsidRPr="00F52F07" w:rsidRDefault="00365071" w:rsidP="00365071">
            <w:pPr>
              <w:pStyle w:val="NoSpacing"/>
            </w:pPr>
            <w:r>
              <w:rPr>
                <w:color w:val="717171"/>
              </w:rPr>
              <w:t xml:space="preserve">varchar(45) </w:t>
            </w:r>
          </w:p>
        </w:tc>
        <w:tc>
          <w:tcPr>
            <w:tcW w:w="1059" w:type="dxa"/>
          </w:tcPr>
          <w:p w14:paraId="73675633" w14:textId="77777777" w:rsidR="00365071" w:rsidRPr="00923C0E" w:rsidRDefault="00365071" w:rsidP="00365071">
            <w:pPr>
              <w:pStyle w:val="NoSpacing"/>
            </w:pPr>
          </w:p>
        </w:tc>
        <w:tc>
          <w:tcPr>
            <w:tcW w:w="1010" w:type="dxa"/>
          </w:tcPr>
          <w:p w14:paraId="5E62DE9B" w14:textId="77777777" w:rsidR="00365071" w:rsidRPr="00923C0E" w:rsidRDefault="00365071" w:rsidP="00365071">
            <w:pPr>
              <w:pStyle w:val="NoSpacing"/>
            </w:pPr>
          </w:p>
        </w:tc>
        <w:tc>
          <w:tcPr>
            <w:tcW w:w="2024" w:type="dxa"/>
          </w:tcPr>
          <w:p w14:paraId="1202D8B9" w14:textId="77777777" w:rsidR="00365071" w:rsidRPr="00F52F07" w:rsidRDefault="00365071" w:rsidP="00365071">
            <w:pPr>
              <w:pStyle w:val="NoSpacing"/>
            </w:pPr>
          </w:p>
        </w:tc>
      </w:tr>
      <w:tr w:rsidR="00365071" w:rsidRPr="00923C0E" w14:paraId="6AA52808" w14:textId="77777777" w:rsidTr="00915256">
        <w:trPr>
          <w:trHeight w:val="137"/>
        </w:trPr>
        <w:tc>
          <w:tcPr>
            <w:tcW w:w="3292" w:type="dxa"/>
            <w:vAlign w:val="center"/>
          </w:tcPr>
          <w:p w14:paraId="7596C525" w14:textId="4709842C" w:rsidR="00365071" w:rsidRPr="00F52F07" w:rsidRDefault="00365071" w:rsidP="00365071">
            <w:pPr>
              <w:pStyle w:val="NoSpacing"/>
            </w:pPr>
            <w:r>
              <w:t xml:space="preserve">product_specification </w:t>
            </w:r>
          </w:p>
        </w:tc>
        <w:tc>
          <w:tcPr>
            <w:tcW w:w="1675" w:type="dxa"/>
            <w:vAlign w:val="center"/>
          </w:tcPr>
          <w:p w14:paraId="341623D6" w14:textId="1BEC6CF7" w:rsidR="00365071" w:rsidRPr="00F52F07" w:rsidRDefault="00365071" w:rsidP="00365071">
            <w:pPr>
              <w:pStyle w:val="NoSpacing"/>
            </w:pPr>
            <w:r>
              <w:rPr>
                <w:color w:val="717171"/>
              </w:rPr>
              <w:t xml:space="preserve">text </w:t>
            </w:r>
          </w:p>
        </w:tc>
        <w:tc>
          <w:tcPr>
            <w:tcW w:w="1059" w:type="dxa"/>
          </w:tcPr>
          <w:p w14:paraId="5069AB46" w14:textId="77777777" w:rsidR="00365071" w:rsidRPr="00923C0E" w:rsidRDefault="00365071" w:rsidP="00365071">
            <w:pPr>
              <w:pStyle w:val="NoSpacing"/>
            </w:pPr>
          </w:p>
        </w:tc>
        <w:tc>
          <w:tcPr>
            <w:tcW w:w="1010" w:type="dxa"/>
          </w:tcPr>
          <w:p w14:paraId="00DC70CE" w14:textId="77777777" w:rsidR="00365071" w:rsidRPr="00923C0E" w:rsidRDefault="00365071" w:rsidP="00365071">
            <w:pPr>
              <w:pStyle w:val="NoSpacing"/>
            </w:pPr>
          </w:p>
        </w:tc>
        <w:tc>
          <w:tcPr>
            <w:tcW w:w="2024" w:type="dxa"/>
          </w:tcPr>
          <w:p w14:paraId="23E0302E" w14:textId="77777777" w:rsidR="00365071" w:rsidRPr="00F52F07" w:rsidRDefault="00365071" w:rsidP="00365071">
            <w:pPr>
              <w:pStyle w:val="NoSpacing"/>
            </w:pPr>
          </w:p>
        </w:tc>
      </w:tr>
      <w:tr w:rsidR="00365071" w:rsidRPr="00923C0E" w14:paraId="396995C0" w14:textId="77777777" w:rsidTr="00915256">
        <w:trPr>
          <w:trHeight w:val="137"/>
        </w:trPr>
        <w:tc>
          <w:tcPr>
            <w:tcW w:w="3292" w:type="dxa"/>
            <w:vAlign w:val="center"/>
          </w:tcPr>
          <w:p w14:paraId="6F9C6066" w14:textId="581D0C62" w:rsidR="00365071" w:rsidRPr="00F52F07" w:rsidRDefault="00365071" w:rsidP="00365071">
            <w:pPr>
              <w:pStyle w:val="NoSpacing"/>
            </w:pPr>
            <w:r>
              <w:t xml:space="preserve">product_note </w:t>
            </w:r>
          </w:p>
        </w:tc>
        <w:tc>
          <w:tcPr>
            <w:tcW w:w="1675" w:type="dxa"/>
            <w:vAlign w:val="center"/>
          </w:tcPr>
          <w:p w14:paraId="5D2B16F9" w14:textId="6D70DE78" w:rsidR="00365071" w:rsidRPr="00F52F07" w:rsidRDefault="00365071" w:rsidP="00365071">
            <w:pPr>
              <w:pStyle w:val="NoSpacing"/>
            </w:pPr>
            <w:r>
              <w:rPr>
                <w:color w:val="717171"/>
              </w:rPr>
              <w:t xml:space="preserve">varchar(100) </w:t>
            </w:r>
          </w:p>
        </w:tc>
        <w:tc>
          <w:tcPr>
            <w:tcW w:w="1059" w:type="dxa"/>
          </w:tcPr>
          <w:p w14:paraId="591D3A47" w14:textId="77777777" w:rsidR="00365071" w:rsidRPr="00923C0E" w:rsidRDefault="00365071" w:rsidP="00365071">
            <w:pPr>
              <w:pStyle w:val="NoSpacing"/>
            </w:pPr>
          </w:p>
        </w:tc>
        <w:tc>
          <w:tcPr>
            <w:tcW w:w="1010" w:type="dxa"/>
          </w:tcPr>
          <w:p w14:paraId="51519E3E" w14:textId="77777777" w:rsidR="00365071" w:rsidRPr="00923C0E" w:rsidRDefault="00365071" w:rsidP="00365071">
            <w:pPr>
              <w:pStyle w:val="NoSpacing"/>
            </w:pPr>
          </w:p>
        </w:tc>
        <w:tc>
          <w:tcPr>
            <w:tcW w:w="2024" w:type="dxa"/>
          </w:tcPr>
          <w:p w14:paraId="4330924E" w14:textId="77777777" w:rsidR="00365071" w:rsidRPr="00F52F07" w:rsidRDefault="00365071" w:rsidP="00365071">
            <w:pPr>
              <w:pStyle w:val="NoSpacing"/>
            </w:pPr>
          </w:p>
        </w:tc>
      </w:tr>
      <w:tr w:rsidR="00365071" w:rsidRPr="00923C0E" w14:paraId="673A06CE" w14:textId="77777777" w:rsidTr="00915256">
        <w:trPr>
          <w:trHeight w:val="137"/>
        </w:trPr>
        <w:tc>
          <w:tcPr>
            <w:tcW w:w="3292" w:type="dxa"/>
            <w:vAlign w:val="center"/>
          </w:tcPr>
          <w:p w14:paraId="54623139" w14:textId="1E139DC1" w:rsidR="00365071" w:rsidRPr="00F52F07" w:rsidRDefault="00365071" w:rsidP="00365071">
            <w:pPr>
              <w:pStyle w:val="NoSpacing"/>
            </w:pPr>
            <w:r>
              <w:t xml:space="preserve">product_warranty_time </w:t>
            </w:r>
          </w:p>
        </w:tc>
        <w:tc>
          <w:tcPr>
            <w:tcW w:w="1675" w:type="dxa"/>
            <w:vAlign w:val="center"/>
          </w:tcPr>
          <w:p w14:paraId="56073EBB" w14:textId="7197A7D6" w:rsidR="00365071" w:rsidRPr="00F52F07" w:rsidRDefault="00365071" w:rsidP="00365071">
            <w:pPr>
              <w:pStyle w:val="NoSpacing"/>
            </w:pPr>
            <w:r>
              <w:rPr>
                <w:color w:val="717171"/>
              </w:rPr>
              <w:t xml:space="preserve">int(11) </w:t>
            </w:r>
          </w:p>
        </w:tc>
        <w:tc>
          <w:tcPr>
            <w:tcW w:w="1059" w:type="dxa"/>
          </w:tcPr>
          <w:p w14:paraId="6EFE82C4" w14:textId="77777777" w:rsidR="00365071" w:rsidRPr="00923C0E" w:rsidRDefault="00365071" w:rsidP="00365071">
            <w:pPr>
              <w:pStyle w:val="NoSpacing"/>
            </w:pPr>
          </w:p>
        </w:tc>
        <w:tc>
          <w:tcPr>
            <w:tcW w:w="1010" w:type="dxa"/>
          </w:tcPr>
          <w:p w14:paraId="34EB9C8E" w14:textId="77777777" w:rsidR="00365071" w:rsidRPr="00923C0E" w:rsidRDefault="00365071" w:rsidP="00365071">
            <w:pPr>
              <w:pStyle w:val="NoSpacing"/>
            </w:pPr>
          </w:p>
        </w:tc>
        <w:tc>
          <w:tcPr>
            <w:tcW w:w="2024" w:type="dxa"/>
          </w:tcPr>
          <w:p w14:paraId="4DE1B719" w14:textId="77777777" w:rsidR="00365071" w:rsidRPr="00F52F07" w:rsidRDefault="00365071" w:rsidP="00365071">
            <w:pPr>
              <w:pStyle w:val="NoSpacing"/>
            </w:pPr>
          </w:p>
        </w:tc>
      </w:tr>
      <w:tr w:rsidR="00365071" w:rsidRPr="00923C0E" w14:paraId="7FBD21EF" w14:textId="77777777" w:rsidTr="00915256">
        <w:trPr>
          <w:trHeight w:val="137"/>
        </w:trPr>
        <w:tc>
          <w:tcPr>
            <w:tcW w:w="3292" w:type="dxa"/>
            <w:vAlign w:val="center"/>
          </w:tcPr>
          <w:p w14:paraId="371B5F43" w14:textId="620EBBD2" w:rsidR="00365071" w:rsidRPr="00F52F07" w:rsidRDefault="00365071" w:rsidP="00365071">
            <w:pPr>
              <w:pStyle w:val="NoSpacing"/>
            </w:pPr>
            <w:r>
              <w:t xml:space="preserve">product_provider_id </w:t>
            </w:r>
          </w:p>
        </w:tc>
        <w:tc>
          <w:tcPr>
            <w:tcW w:w="1675" w:type="dxa"/>
            <w:vAlign w:val="center"/>
          </w:tcPr>
          <w:p w14:paraId="30226E39" w14:textId="6A484386" w:rsidR="00365071" w:rsidRPr="00F52F07" w:rsidRDefault="00365071" w:rsidP="00365071">
            <w:pPr>
              <w:pStyle w:val="NoSpacing"/>
            </w:pPr>
            <w:r>
              <w:rPr>
                <w:color w:val="717171"/>
              </w:rPr>
              <w:t xml:space="preserve">int(11) </w:t>
            </w:r>
          </w:p>
        </w:tc>
        <w:tc>
          <w:tcPr>
            <w:tcW w:w="1059" w:type="dxa"/>
          </w:tcPr>
          <w:p w14:paraId="33EB553A" w14:textId="77777777" w:rsidR="00365071" w:rsidRPr="00923C0E" w:rsidRDefault="00365071" w:rsidP="00365071">
            <w:pPr>
              <w:pStyle w:val="NoSpacing"/>
            </w:pPr>
          </w:p>
        </w:tc>
        <w:tc>
          <w:tcPr>
            <w:tcW w:w="1010" w:type="dxa"/>
          </w:tcPr>
          <w:p w14:paraId="663167B6" w14:textId="77777777" w:rsidR="00365071" w:rsidRPr="00923C0E" w:rsidRDefault="00365071" w:rsidP="00365071">
            <w:pPr>
              <w:pStyle w:val="NoSpacing"/>
            </w:pPr>
          </w:p>
        </w:tc>
        <w:tc>
          <w:tcPr>
            <w:tcW w:w="2024" w:type="dxa"/>
          </w:tcPr>
          <w:p w14:paraId="1064A290" w14:textId="77777777" w:rsidR="00365071" w:rsidRPr="00F52F07" w:rsidRDefault="00365071" w:rsidP="00365071">
            <w:pPr>
              <w:pStyle w:val="NoSpacing"/>
            </w:pPr>
          </w:p>
        </w:tc>
      </w:tr>
    </w:tbl>
    <w:p w14:paraId="2D9A86EA" w14:textId="39DFDE16" w:rsidR="00365071" w:rsidRDefault="00365071" w:rsidP="00365071">
      <w:pPr>
        <w:spacing w:line="240" w:lineRule="auto"/>
        <w:ind w:firstLine="0"/>
        <w:jc w:val="left"/>
        <w:rPr>
          <w:lang w:val="vi-VN"/>
        </w:rPr>
      </w:pPr>
    </w:p>
    <w:p w14:paraId="5C57BDF8" w14:textId="77777777" w:rsidR="00365071" w:rsidRDefault="00365071">
      <w:pPr>
        <w:spacing w:line="240" w:lineRule="auto"/>
        <w:ind w:firstLine="0"/>
        <w:jc w:val="left"/>
        <w:rPr>
          <w:lang w:val="vi-VN"/>
        </w:rPr>
      </w:pPr>
      <w:r>
        <w:rPr>
          <w:lang w:val="vi-VN"/>
        </w:rPr>
        <w:br w:type="page"/>
      </w:r>
    </w:p>
    <w:p w14:paraId="6288EC58" w14:textId="77777777" w:rsidR="00365071" w:rsidRDefault="00365071" w:rsidP="00365071">
      <w:pPr>
        <w:spacing w:line="240" w:lineRule="auto"/>
        <w:ind w:firstLine="0"/>
        <w:jc w:val="left"/>
        <w:rPr>
          <w:lang w:val="vi-VN"/>
        </w:rPr>
      </w:pPr>
    </w:p>
    <w:p w14:paraId="00627C0E" w14:textId="77777777" w:rsidR="00365071" w:rsidRPr="005835ED" w:rsidRDefault="00365071" w:rsidP="00365071">
      <w:pPr>
        <w:pStyle w:val="ListParagraph"/>
        <w:numPr>
          <w:ilvl w:val="0"/>
          <w:numId w:val="6"/>
        </w:numPr>
        <w:rPr>
          <w:b/>
          <w:lang w:val="vi-VN"/>
        </w:rPr>
      </w:pPr>
      <w:r w:rsidRPr="00DB1E3D">
        <w:rPr>
          <w:b/>
          <w:lang w:val="vi-VN"/>
        </w:rPr>
        <w:t xml:space="preserve">Bảng </w:t>
      </w:r>
      <w:r>
        <w:rPr>
          <w:b/>
        </w:rPr>
        <w:t>product</w:t>
      </w:r>
      <w:r w:rsidRPr="00DB1E3D">
        <w:rPr>
          <w:b/>
          <w:lang w:val="vi-VN"/>
        </w:rPr>
        <w:t xml:space="preserve"> (</w:t>
      </w:r>
      <w:r>
        <w:rPr>
          <w:b/>
        </w:rPr>
        <w:t>bảng sản phẩm</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365071" w:rsidRPr="00746558" w14:paraId="2A7DD8FA" w14:textId="77777777" w:rsidTr="00915256">
        <w:trPr>
          <w:trHeight w:val="492"/>
        </w:trPr>
        <w:tc>
          <w:tcPr>
            <w:tcW w:w="3292" w:type="dxa"/>
          </w:tcPr>
          <w:p w14:paraId="5D3DE273" w14:textId="77777777" w:rsidR="00365071" w:rsidRPr="00746558" w:rsidRDefault="00365071" w:rsidP="00915256">
            <w:pPr>
              <w:pStyle w:val="NoSpacing"/>
              <w:rPr>
                <w:b/>
              </w:rPr>
            </w:pPr>
            <w:r w:rsidRPr="00746558">
              <w:rPr>
                <w:b/>
              </w:rPr>
              <w:t>Tên trường</w:t>
            </w:r>
          </w:p>
        </w:tc>
        <w:tc>
          <w:tcPr>
            <w:tcW w:w="1675" w:type="dxa"/>
          </w:tcPr>
          <w:p w14:paraId="2A254CEB" w14:textId="77777777" w:rsidR="00365071" w:rsidRPr="00746558" w:rsidRDefault="00365071" w:rsidP="00915256">
            <w:pPr>
              <w:pStyle w:val="NoSpacing"/>
              <w:rPr>
                <w:b/>
              </w:rPr>
            </w:pPr>
            <w:r w:rsidRPr="00746558">
              <w:rPr>
                <w:b/>
              </w:rPr>
              <w:t>Kiểu dữ liệu</w:t>
            </w:r>
          </w:p>
        </w:tc>
        <w:tc>
          <w:tcPr>
            <w:tcW w:w="1059" w:type="dxa"/>
          </w:tcPr>
          <w:p w14:paraId="74048DE3" w14:textId="77777777" w:rsidR="00365071" w:rsidRPr="00746558" w:rsidRDefault="00365071" w:rsidP="00915256">
            <w:pPr>
              <w:pStyle w:val="NoSpacing"/>
              <w:rPr>
                <w:b/>
              </w:rPr>
            </w:pPr>
            <w:r w:rsidRPr="00746558">
              <w:rPr>
                <w:b/>
              </w:rPr>
              <w:t>Khóa</w:t>
            </w:r>
          </w:p>
        </w:tc>
        <w:tc>
          <w:tcPr>
            <w:tcW w:w="1010" w:type="dxa"/>
          </w:tcPr>
          <w:p w14:paraId="6DC43858" w14:textId="77777777" w:rsidR="00365071" w:rsidRPr="00746558" w:rsidRDefault="00365071" w:rsidP="00915256">
            <w:pPr>
              <w:pStyle w:val="NoSpacing"/>
              <w:rPr>
                <w:b/>
              </w:rPr>
            </w:pPr>
            <w:r w:rsidRPr="00746558">
              <w:rPr>
                <w:b/>
              </w:rPr>
              <w:t>Giá trị</w:t>
            </w:r>
          </w:p>
        </w:tc>
        <w:tc>
          <w:tcPr>
            <w:tcW w:w="2024" w:type="dxa"/>
          </w:tcPr>
          <w:p w14:paraId="1BB283FA" w14:textId="77777777" w:rsidR="00365071" w:rsidRPr="00746558" w:rsidRDefault="00365071" w:rsidP="00915256">
            <w:pPr>
              <w:pStyle w:val="NoSpacing"/>
              <w:rPr>
                <w:b/>
              </w:rPr>
            </w:pPr>
            <w:r w:rsidRPr="00746558">
              <w:rPr>
                <w:b/>
              </w:rPr>
              <w:t>Ý nghĩa</w:t>
            </w:r>
          </w:p>
        </w:tc>
      </w:tr>
      <w:tr w:rsidR="00365071" w:rsidRPr="00923C0E" w14:paraId="6941D979" w14:textId="77777777" w:rsidTr="00915256">
        <w:trPr>
          <w:trHeight w:val="278"/>
        </w:trPr>
        <w:tc>
          <w:tcPr>
            <w:tcW w:w="3292" w:type="dxa"/>
            <w:vAlign w:val="center"/>
          </w:tcPr>
          <w:p w14:paraId="38F9A96A" w14:textId="060923D4" w:rsidR="00365071" w:rsidRPr="00F52F07" w:rsidRDefault="00365071" w:rsidP="00365071">
            <w:pPr>
              <w:pStyle w:val="NoSpacing"/>
              <w:rPr>
                <w:lang w:val="en-US"/>
              </w:rPr>
            </w:pPr>
            <w:r>
              <w:rPr>
                <w:b/>
                <w:bCs/>
                <w:u w:val="single"/>
              </w:rPr>
              <w:t xml:space="preserve">provider_id </w:t>
            </w:r>
          </w:p>
        </w:tc>
        <w:tc>
          <w:tcPr>
            <w:tcW w:w="1675" w:type="dxa"/>
            <w:vAlign w:val="center"/>
          </w:tcPr>
          <w:p w14:paraId="5CE522FE" w14:textId="456BC2F3" w:rsidR="00365071" w:rsidRPr="00F52F07" w:rsidRDefault="00365071" w:rsidP="00365071">
            <w:pPr>
              <w:pStyle w:val="NoSpacing"/>
              <w:rPr>
                <w:lang w:val="en-US"/>
              </w:rPr>
            </w:pPr>
            <w:r>
              <w:rPr>
                <w:color w:val="717171"/>
              </w:rPr>
              <w:t xml:space="preserve">int(11) AI </w:t>
            </w:r>
          </w:p>
        </w:tc>
        <w:tc>
          <w:tcPr>
            <w:tcW w:w="1059" w:type="dxa"/>
          </w:tcPr>
          <w:p w14:paraId="5D7C6228" w14:textId="5222B653" w:rsidR="00365071" w:rsidRPr="00F52F07" w:rsidRDefault="00365071" w:rsidP="00365071">
            <w:pPr>
              <w:pStyle w:val="NoSpacing"/>
              <w:rPr>
                <w:lang w:val="en-US"/>
              </w:rPr>
            </w:pPr>
            <w:r>
              <w:rPr>
                <w:color w:val="717171"/>
              </w:rPr>
              <w:t>PK</w:t>
            </w:r>
          </w:p>
        </w:tc>
        <w:tc>
          <w:tcPr>
            <w:tcW w:w="1010" w:type="dxa"/>
          </w:tcPr>
          <w:p w14:paraId="07CE8A5A" w14:textId="77777777" w:rsidR="00365071" w:rsidRPr="00923C0E" w:rsidRDefault="00365071" w:rsidP="00365071">
            <w:pPr>
              <w:pStyle w:val="NoSpacing"/>
            </w:pPr>
          </w:p>
        </w:tc>
        <w:tc>
          <w:tcPr>
            <w:tcW w:w="2024" w:type="dxa"/>
          </w:tcPr>
          <w:p w14:paraId="199E4ECD" w14:textId="77777777" w:rsidR="00365071" w:rsidRPr="00F52F07" w:rsidRDefault="00365071" w:rsidP="00365071">
            <w:pPr>
              <w:pStyle w:val="NoSpacing"/>
              <w:rPr>
                <w:lang w:val="en-US"/>
              </w:rPr>
            </w:pPr>
          </w:p>
        </w:tc>
      </w:tr>
      <w:tr w:rsidR="00365071" w:rsidRPr="00923C0E" w14:paraId="3F87197A" w14:textId="77777777" w:rsidTr="00915256">
        <w:trPr>
          <w:trHeight w:val="137"/>
        </w:trPr>
        <w:tc>
          <w:tcPr>
            <w:tcW w:w="3292" w:type="dxa"/>
            <w:vAlign w:val="center"/>
          </w:tcPr>
          <w:p w14:paraId="1E40F058" w14:textId="2EE0F203" w:rsidR="00365071" w:rsidRPr="00F52F07" w:rsidRDefault="00365071" w:rsidP="00365071">
            <w:pPr>
              <w:pStyle w:val="NoSpacing"/>
              <w:rPr>
                <w:lang w:val="en-US"/>
              </w:rPr>
            </w:pPr>
            <w:r>
              <w:t xml:space="preserve">provider_prefix </w:t>
            </w:r>
          </w:p>
        </w:tc>
        <w:tc>
          <w:tcPr>
            <w:tcW w:w="1675" w:type="dxa"/>
            <w:vAlign w:val="center"/>
          </w:tcPr>
          <w:p w14:paraId="3C511D56" w14:textId="06B13788" w:rsidR="00365071" w:rsidRPr="00F52F07" w:rsidRDefault="00365071" w:rsidP="00365071">
            <w:pPr>
              <w:pStyle w:val="NoSpacing"/>
              <w:rPr>
                <w:lang w:val="en-US"/>
              </w:rPr>
            </w:pPr>
            <w:r>
              <w:rPr>
                <w:color w:val="717171"/>
              </w:rPr>
              <w:t xml:space="preserve">varchar(5) </w:t>
            </w:r>
          </w:p>
        </w:tc>
        <w:tc>
          <w:tcPr>
            <w:tcW w:w="1059" w:type="dxa"/>
          </w:tcPr>
          <w:p w14:paraId="0EDF3D05" w14:textId="77777777" w:rsidR="00365071" w:rsidRPr="00923C0E" w:rsidRDefault="00365071" w:rsidP="00365071">
            <w:pPr>
              <w:pStyle w:val="NoSpacing"/>
            </w:pPr>
          </w:p>
        </w:tc>
        <w:tc>
          <w:tcPr>
            <w:tcW w:w="1010" w:type="dxa"/>
          </w:tcPr>
          <w:p w14:paraId="253494F3" w14:textId="77777777" w:rsidR="00365071" w:rsidRPr="00923C0E" w:rsidRDefault="00365071" w:rsidP="00365071">
            <w:pPr>
              <w:pStyle w:val="NoSpacing"/>
            </w:pPr>
          </w:p>
        </w:tc>
        <w:tc>
          <w:tcPr>
            <w:tcW w:w="2024" w:type="dxa"/>
          </w:tcPr>
          <w:p w14:paraId="6D430797" w14:textId="77777777" w:rsidR="00365071" w:rsidRPr="00F52F07" w:rsidRDefault="00365071" w:rsidP="00365071">
            <w:pPr>
              <w:pStyle w:val="NoSpacing"/>
              <w:rPr>
                <w:lang w:val="en-US"/>
              </w:rPr>
            </w:pPr>
          </w:p>
        </w:tc>
      </w:tr>
      <w:tr w:rsidR="00365071" w:rsidRPr="00923C0E" w14:paraId="17E9A250" w14:textId="77777777" w:rsidTr="00915256">
        <w:trPr>
          <w:trHeight w:val="137"/>
        </w:trPr>
        <w:tc>
          <w:tcPr>
            <w:tcW w:w="3292" w:type="dxa"/>
            <w:vAlign w:val="center"/>
          </w:tcPr>
          <w:p w14:paraId="3CE92D45" w14:textId="57AC1919" w:rsidR="00365071" w:rsidRPr="00F52F07" w:rsidRDefault="00365071" w:rsidP="00365071">
            <w:pPr>
              <w:pStyle w:val="NoSpacing"/>
              <w:rPr>
                <w:lang w:val="en-US"/>
              </w:rPr>
            </w:pPr>
            <w:r>
              <w:t xml:space="preserve">provider_name </w:t>
            </w:r>
          </w:p>
        </w:tc>
        <w:tc>
          <w:tcPr>
            <w:tcW w:w="1675" w:type="dxa"/>
            <w:vAlign w:val="center"/>
          </w:tcPr>
          <w:p w14:paraId="587A82A3" w14:textId="004BB2DF" w:rsidR="00365071" w:rsidRPr="00F52F07" w:rsidRDefault="00365071" w:rsidP="00365071">
            <w:pPr>
              <w:pStyle w:val="NoSpacing"/>
              <w:rPr>
                <w:lang w:val="en-US"/>
              </w:rPr>
            </w:pPr>
            <w:r>
              <w:rPr>
                <w:color w:val="717171"/>
              </w:rPr>
              <w:t xml:space="preserve">varchar(50) </w:t>
            </w:r>
          </w:p>
        </w:tc>
        <w:tc>
          <w:tcPr>
            <w:tcW w:w="1059" w:type="dxa"/>
          </w:tcPr>
          <w:p w14:paraId="6EF2877F" w14:textId="77777777" w:rsidR="00365071" w:rsidRPr="00923C0E" w:rsidRDefault="00365071" w:rsidP="00365071">
            <w:pPr>
              <w:pStyle w:val="NoSpacing"/>
            </w:pPr>
          </w:p>
        </w:tc>
        <w:tc>
          <w:tcPr>
            <w:tcW w:w="1010" w:type="dxa"/>
          </w:tcPr>
          <w:p w14:paraId="6944FCA2" w14:textId="77777777" w:rsidR="00365071" w:rsidRPr="00746558" w:rsidRDefault="00365071" w:rsidP="00365071">
            <w:pPr>
              <w:pStyle w:val="NoSpacing"/>
              <w:rPr>
                <w:lang w:val="en-US"/>
              </w:rPr>
            </w:pPr>
          </w:p>
        </w:tc>
        <w:tc>
          <w:tcPr>
            <w:tcW w:w="2024" w:type="dxa"/>
          </w:tcPr>
          <w:p w14:paraId="169CC977" w14:textId="77777777" w:rsidR="00365071" w:rsidRPr="00F52F07" w:rsidRDefault="00365071" w:rsidP="00365071">
            <w:pPr>
              <w:pStyle w:val="NoSpacing"/>
              <w:rPr>
                <w:lang w:val="en-US"/>
              </w:rPr>
            </w:pPr>
          </w:p>
        </w:tc>
      </w:tr>
      <w:tr w:rsidR="00365071" w:rsidRPr="00923C0E" w14:paraId="57185965" w14:textId="77777777" w:rsidTr="00915256">
        <w:trPr>
          <w:trHeight w:val="137"/>
        </w:trPr>
        <w:tc>
          <w:tcPr>
            <w:tcW w:w="3292" w:type="dxa"/>
            <w:vAlign w:val="center"/>
          </w:tcPr>
          <w:p w14:paraId="7904A6DC" w14:textId="7319BFDE" w:rsidR="00365071" w:rsidRPr="00F52F07" w:rsidRDefault="00365071" w:rsidP="00365071">
            <w:pPr>
              <w:pStyle w:val="NoSpacing"/>
              <w:rPr>
                <w:lang w:val="en-US"/>
              </w:rPr>
            </w:pPr>
            <w:r>
              <w:t xml:space="preserve">provider_address </w:t>
            </w:r>
          </w:p>
        </w:tc>
        <w:tc>
          <w:tcPr>
            <w:tcW w:w="1675" w:type="dxa"/>
            <w:vAlign w:val="center"/>
          </w:tcPr>
          <w:p w14:paraId="428230EB" w14:textId="3DE2A3F5" w:rsidR="00365071" w:rsidRPr="00F52F07" w:rsidRDefault="00365071" w:rsidP="00365071">
            <w:pPr>
              <w:pStyle w:val="NoSpacing"/>
              <w:rPr>
                <w:lang w:val="en-US"/>
              </w:rPr>
            </w:pPr>
            <w:r>
              <w:rPr>
                <w:color w:val="717171"/>
              </w:rPr>
              <w:t xml:space="preserve">varchar(100) </w:t>
            </w:r>
          </w:p>
        </w:tc>
        <w:tc>
          <w:tcPr>
            <w:tcW w:w="1059" w:type="dxa"/>
          </w:tcPr>
          <w:p w14:paraId="179B8FE6" w14:textId="77777777" w:rsidR="00365071" w:rsidRPr="00923C0E" w:rsidRDefault="00365071" w:rsidP="00365071">
            <w:pPr>
              <w:pStyle w:val="NoSpacing"/>
            </w:pPr>
          </w:p>
        </w:tc>
        <w:tc>
          <w:tcPr>
            <w:tcW w:w="1010" w:type="dxa"/>
          </w:tcPr>
          <w:p w14:paraId="45EC2CF1" w14:textId="77777777" w:rsidR="00365071" w:rsidRPr="00923C0E" w:rsidRDefault="00365071" w:rsidP="00365071">
            <w:pPr>
              <w:pStyle w:val="NoSpacing"/>
            </w:pPr>
          </w:p>
        </w:tc>
        <w:tc>
          <w:tcPr>
            <w:tcW w:w="2024" w:type="dxa"/>
          </w:tcPr>
          <w:p w14:paraId="1084F0D8" w14:textId="77777777" w:rsidR="00365071" w:rsidRPr="00F52F07" w:rsidRDefault="00365071" w:rsidP="00365071">
            <w:pPr>
              <w:pStyle w:val="NoSpacing"/>
              <w:rPr>
                <w:lang w:val="en-US"/>
              </w:rPr>
            </w:pPr>
          </w:p>
        </w:tc>
      </w:tr>
      <w:tr w:rsidR="00365071" w:rsidRPr="00923C0E" w14:paraId="79DF094C" w14:textId="77777777" w:rsidTr="00915256">
        <w:trPr>
          <w:trHeight w:val="137"/>
        </w:trPr>
        <w:tc>
          <w:tcPr>
            <w:tcW w:w="3292" w:type="dxa"/>
            <w:vAlign w:val="center"/>
          </w:tcPr>
          <w:p w14:paraId="5C2A6A1B" w14:textId="3AB8BD0E" w:rsidR="00365071" w:rsidRPr="00F52F07" w:rsidRDefault="00365071" w:rsidP="00365071">
            <w:pPr>
              <w:pStyle w:val="NoSpacing"/>
              <w:rPr>
                <w:lang w:val="en-US"/>
              </w:rPr>
            </w:pPr>
            <w:r>
              <w:t xml:space="preserve">provider_note </w:t>
            </w:r>
          </w:p>
        </w:tc>
        <w:tc>
          <w:tcPr>
            <w:tcW w:w="1675" w:type="dxa"/>
            <w:vAlign w:val="center"/>
          </w:tcPr>
          <w:p w14:paraId="623575A8" w14:textId="5C398DC3" w:rsidR="00365071" w:rsidRPr="00F52F07" w:rsidRDefault="00365071" w:rsidP="00365071">
            <w:pPr>
              <w:pStyle w:val="NoSpacing"/>
              <w:rPr>
                <w:lang w:val="en-US"/>
              </w:rPr>
            </w:pPr>
            <w:r>
              <w:rPr>
                <w:color w:val="717171"/>
              </w:rPr>
              <w:t xml:space="preserve">varchar(300) </w:t>
            </w:r>
          </w:p>
        </w:tc>
        <w:tc>
          <w:tcPr>
            <w:tcW w:w="1059" w:type="dxa"/>
          </w:tcPr>
          <w:p w14:paraId="37EFA4CB" w14:textId="77777777" w:rsidR="00365071" w:rsidRPr="00923C0E" w:rsidRDefault="00365071" w:rsidP="00365071">
            <w:pPr>
              <w:pStyle w:val="NoSpacing"/>
            </w:pPr>
          </w:p>
        </w:tc>
        <w:tc>
          <w:tcPr>
            <w:tcW w:w="1010" w:type="dxa"/>
          </w:tcPr>
          <w:p w14:paraId="7F91D5C3" w14:textId="77777777" w:rsidR="00365071" w:rsidRPr="00923C0E" w:rsidRDefault="00365071" w:rsidP="00365071">
            <w:pPr>
              <w:pStyle w:val="NoSpacing"/>
            </w:pPr>
          </w:p>
        </w:tc>
        <w:tc>
          <w:tcPr>
            <w:tcW w:w="2024" w:type="dxa"/>
          </w:tcPr>
          <w:p w14:paraId="18C287C3" w14:textId="77777777" w:rsidR="00365071" w:rsidRPr="00F52F07" w:rsidRDefault="00365071" w:rsidP="00365071">
            <w:pPr>
              <w:pStyle w:val="NoSpacing"/>
              <w:rPr>
                <w:lang w:val="en-US"/>
              </w:rPr>
            </w:pPr>
          </w:p>
        </w:tc>
      </w:tr>
      <w:tr w:rsidR="00365071" w:rsidRPr="00923C0E" w14:paraId="38A2232B" w14:textId="77777777" w:rsidTr="00915256">
        <w:trPr>
          <w:trHeight w:val="137"/>
        </w:trPr>
        <w:tc>
          <w:tcPr>
            <w:tcW w:w="3292" w:type="dxa"/>
            <w:vAlign w:val="center"/>
          </w:tcPr>
          <w:p w14:paraId="7C74910E" w14:textId="27005D37" w:rsidR="00365071" w:rsidRPr="00F52F07" w:rsidRDefault="00365071" w:rsidP="00365071">
            <w:pPr>
              <w:pStyle w:val="NoSpacing"/>
            </w:pPr>
            <w:r>
              <w:t xml:space="preserve">provider_phone </w:t>
            </w:r>
          </w:p>
        </w:tc>
        <w:tc>
          <w:tcPr>
            <w:tcW w:w="1675" w:type="dxa"/>
            <w:vAlign w:val="center"/>
          </w:tcPr>
          <w:p w14:paraId="1EEDCE62" w14:textId="5404C59F" w:rsidR="00365071" w:rsidRPr="00F52F07" w:rsidRDefault="00365071" w:rsidP="00365071">
            <w:pPr>
              <w:pStyle w:val="NoSpacing"/>
            </w:pPr>
            <w:r>
              <w:rPr>
                <w:color w:val="717171"/>
              </w:rPr>
              <w:t xml:space="preserve">varchar(45) </w:t>
            </w:r>
          </w:p>
        </w:tc>
        <w:tc>
          <w:tcPr>
            <w:tcW w:w="1059" w:type="dxa"/>
          </w:tcPr>
          <w:p w14:paraId="241348AA" w14:textId="77777777" w:rsidR="00365071" w:rsidRPr="00923C0E" w:rsidRDefault="00365071" w:rsidP="00365071">
            <w:pPr>
              <w:pStyle w:val="NoSpacing"/>
            </w:pPr>
          </w:p>
        </w:tc>
        <w:tc>
          <w:tcPr>
            <w:tcW w:w="1010" w:type="dxa"/>
          </w:tcPr>
          <w:p w14:paraId="12D76B0A" w14:textId="77777777" w:rsidR="00365071" w:rsidRPr="00923C0E" w:rsidRDefault="00365071" w:rsidP="00365071">
            <w:pPr>
              <w:pStyle w:val="NoSpacing"/>
            </w:pPr>
          </w:p>
        </w:tc>
        <w:tc>
          <w:tcPr>
            <w:tcW w:w="2024" w:type="dxa"/>
          </w:tcPr>
          <w:p w14:paraId="6D322AD5" w14:textId="77777777" w:rsidR="00365071" w:rsidRPr="00F52F07" w:rsidRDefault="00365071" w:rsidP="00365071">
            <w:pPr>
              <w:pStyle w:val="NoSpacing"/>
            </w:pPr>
          </w:p>
        </w:tc>
      </w:tr>
      <w:tr w:rsidR="00365071" w:rsidRPr="00923C0E" w14:paraId="0ED73668" w14:textId="77777777" w:rsidTr="00915256">
        <w:trPr>
          <w:trHeight w:val="137"/>
        </w:trPr>
        <w:tc>
          <w:tcPr>
            <w:tcW w:w="3292" w:type="dxa"/>
            <w:vAlign w:val="center"/>
          </w:tcPr>
          <w:p w14:paraId="3F2BF0C7" w14:textId="561E38E8" w:rsidR="00365071" w:rsidRPr="00F52F07" w:rsidRDefault="00365071" w:rsidP="00365071">
            <w:pPr>
              <w:pStyle w:val="NoSpacing"/>
            </w:pPr>
            <w:r>
              <w:t xml:space="preserve">provider_homephone </w:t>
            </w:r>
          </w:p>
        </w:tc>
        <w:tc>
          <w:tcPr>
            <w:tcW w:w="1675" w:type="dxa"/>
            <w:vAlign w:val="center"/>
          </w:tcPr>
          <w:p w14:paraId="13C0D910" w14:textId="6079F572" w:rsidR="00365071" w:rsidRPr="00F52F07" w:rsidRDefault="00365071" w:rsidP="00365071">
            <w:pPr>
              <w:pStyle w:val="NoSpacing"/>
            </w:pPr>
            <w:r>
              <w:rPr>
                <w:color w:val="717171"/>
              </w:rPr>
              <w:t xml:space="preserve">varchar(45) </w:t>
            </w:r>
          </w:p>
        </w:tc>
        <w:tc>
          <w:tcPr>
            <w:tcW w:w="1059" w:type="dxa"/>
          </w:tcPr>
          <w:p w14:paraId="6853FB53" w14:textId="77777777" w:rsidR="00365071" w:rsidRPr="00923C0E" w:rsidRDefault="00365071" w:rsidP="00365071">
            <w:pPr>
              <w:pStyle w:val="NoSpacing"/>
            </w:pPr>
          </w:p>
        </w:tc>
        <w:tc>
          <w:tcPr>
            <w:tcW w:w="1010" w:type="dxa"/>
          </w:tcPr>
          <w:p w14:paraId="78DD880C" w14:textId="77777777" w:rsidR="00365071" w:rsidRPr="00923C0E" w:rsidRDefault="00365071" w:rsidP="00365071">
            <w:pPr>
              <w:pStyle w:val="NoSpacing"/>
            </w:pPr>
          </w:p>
        </w:tc>
        <w:tc>
          <w:tcPr>
            <w:tcW w:w="2024" w:type="dxa"/>
          </w:tcPr>
          <w:p w14:paraId="65B93FF3" w14:textId="77777777" w:rsidR="00365071" w:rsidRPr="00F52F07" w:rsidRDefault="00365071" w:rsidP="00365071">
            <w:pPr>
              <w:pStyle w:val="NoSpacing"/>
            </w:pPr>
          </w:p>
        </w:tc>
      </w:tr>
      <w:tr w:rsidR="00365071" w:rsidRPr="00923C0E" w14:paraId="2F52F3A6" w14:textId="77777777" w:rsidTr="00915256">
        <w:trPr>
          <w:trHeight w:val="137"/>
        </w:trPr>
        <w:tc>
          <w:tcPr>
            <w:tcW w:w="3292" w:type="dxa"/>
            <w:vAlign w:val="center"/>
          </w:tcPr>
          <w:p w14:paraId="714EE12F" w14:textId="41C9F619" w:rsidR="00365071" w:rsidRPr="00F52F07" w:rsidRDefault="00365071" w:rsidP="00365071">
            <w:pPr>
              <w:pStyle w:val="NoSpacing"/>
            </w:pPr>
            <w:r>
              <w:t xml:space="preserve">provider_taxcode </w:t>
            </w:r>
          </w:p>
        </w:tc>
        <w:tc>
          <w:tcPr>
            <w:tcW w:w="1675" w:type="dxa"/>
            <w:vAlign w:val="center"/>
          </w:tcPr>
          <w:p w14:paraId="7A21CB1F" w14:textId="7BF2F532" w:rsidR="00365071" w:rsidRPr="00F52F07" w:rsidRDefault="00365071" w:rsidP="00365071">
            <w:pPr>
              <w:pStyle w:val="NoSpacing"/>
            </w:pPr>
            <w:r>
              <w:rPr>
                <w:color w:val="717171"/>
              </w:rPr>
              <w:t xml:space="preserve">varchar(45) </w:t>
            </w:r>
          </w:p>
        </w:tc>
        <w:tc>
          <w:tcPr>
            <w:tcW w:w="1059" w:type="dxa"/>
          </w:tcPr>
          <w:p w14:paraId="7D7A589F" w14:textId="77777777" w:rsidR="00365071" w:rsidRPr="00923C0E" w:rsidRDefault="00365071" w:rsidP="00365071">
            <w:pPr>
              <w:pStyle w:val="NoSpacing"/>
            </w:pPr>
          </w:p>
        </w:tc>
        <w:tc>
          <w:tcPr>
            <w:tcW w:w="1010" w:type="dxa"/>
          </w:tcPr>
          <w:p w14:paraId="59A6CF69" w14:textId="77777777" w:rsidR="00365071" w:rsidRPr="00923C0E" w:rsidRDefault="00365071" w:rsidP="00365071">
            <w:pPr>
              <w:pStyle w:val="NoSpacing"/>
            </w:pPr>
          </w:p>
        </w:tc>
        <w:tc>
          <w:tcPr>
            <w:tcW w:w="2024" w:type="dxa"/>
          </w:tcPr>
          <w:p w14:paraId="6F6FCE87" w14:textId="77777777" w:rsidR="00365071" w:rsidRPr="00F52F07" w:rsidRDefault="00365071" w:rsidP="00365071">
            <w:pPr>
              <w:pStyle w:val="NoSpacing"/>
            </w:pPr>
          </w:p>
        </w:tc>
      </w:tr>
    </w:tbl>
    <w:p w14:paraId="00354FD0" w14:textId="77777777" w:rsidR="00365071" w:rsidRDefault="00365071" w:rsidP="00365071">
      <w:pPr>
        <w:spacing w:line="240" w:lineRule="auto"/>
        <w:ind w:firstLine="0"/>
        <w:jc w:val="left"/>
        <w:rPr>
          <w:lang w:val="vi-VN"/>
        </w:rPr>
      </w:pPr>
    </w:p>
    <w:p w14:paraId="5D9E3EC9" w14:textId="50030398" w:rsidR="00365071" w:rsidRPr="005835ED" w:rsidRDefault="00365071" w:rsidP="00365071">
      <w:pPr>
        <w:pStyle w:val="ListParagraph"/>
        <w:numPr>
          <w:ilvl w:val="0"/>
          <w:numId w:val="6"/>
        </w:numPr>
        <w:rPr>
          <w:b/>
          <w:lang w:val="vi-VN"/>
        </w:rPr>
      </w:pPr>
      <w:r w:rsidRPr="00DB1E3D">
        <w:rPr>
          <w:b/>
          <w:lang w:val="vi-VN"/>
        </w:rPr>
        <w:t xml:space="preserve">Bảng </w:t>
      </w:r>
      <w:r w:rsidRPr="00365071">
        <w:rPr>
          <w:b/>
          <w:lang w:val="vi-VN"/>
        </w:rPr>
        <w:t>User</w:t>
      </w:r>
      <w:r w:rsidRPr="00DB1E3D">
        <w:rPr>
          <w:b/>
          <w:lang w:val="vi-VN"/>
        </w:rPr>
        <w:t xml:space="preserve"> (</w:t>
      </w:r>
      <w:r w:rsidRPr="00365071">
        <w:rPr>
          <w:b/>
          <w:lang w:val="vi-VN"/>
        </w:rPr>
        <w:t>bảng người sử dụng</w:t>
      </w:r>
      <w:r w:rsidRPr="00DB1E3D">
        <w:rPr>
          <w:b/>
          <w:lang w:val="vi-VN"/>
        </w:rPr>
        <w:t>)</w:t>
      </w:r>
    </w:p>
    <w:tbl>
      <w:tblPr>
        <w:tblStyle w:val="TableGrid"/>
        <w:tblW w:w="9060" w:type="dxa"/>
        <w:tblLook w:val="04A0" w:firstRow="1" w:lastRow="0" w:firstColumn="1" w:lastColumn="0" w:noHBand="0" w:noVBand="1"/>
      </w:tblPr>
      <w:tblGrid>
        <w:gridCol w:w="3292"/>
        <w:gridCol w:w="1675"/>
        <w:gridCol w:w="1059"/>
        <w:gridCol w:w="1010"/>
        <w:gridCol w:w="2024"/>
      </w:tblGrid>
      <w:tr w:rsidR="00365071" w:rsidRPr="00746558" w14:paraId="5F086CD9" w14:textId="77777777" w:rsidTr="00915256">
        <w:trPr>
          <w:trHeight w:val="492"/>
        </w:trPr>
        <w:tc>
          <w:tcPr>
            <w:tcW w:w="3292" w:type="dxa"/>
          </w:tcPr>
          <w:p w14:paraId="1ADB9DF5" w14:textId="77777777" w:rsidR="00365071" w:rsidRPr="00746558" w:rsidRDefault="00365071" w:rsidP="00915256">
            <w:pPr>
              <w:pStyle w:val="NoSpacing"/>
              <w:rPr>
                <w:b/>
              </w:rPr>
            </w:pPr>
            <w:r w:rsidRPr="00746558">
              <w:rPr>
                <w:b/>
              </w:rPr>
              <w:t>Tên trường</w:t>
            </w:r>
          </w:p>
        </w:tc>
        <w:tc>
          <w:tcPr>
            <w:tcW w:w="1675" w:type="dxa"/>
          </w:tcPr>
          <w:p w14:paraId="764779EC" w14:textId="77777777" w:rsidR="00365071" w:rsidRPr="00746558" w:rsidRDefault="00365071" w:rsidP="00915256">
            <w:pPr>
              <w:pStyle w:val="NoSpacing"/>
              <w:rPr>
                <w:b/>
              </w:rPr>
            </w:pPr>
            <w:r w:rsidRPr="00746558">
              <w:rPr>
                <w:b/>
              </w:rPr>
              <w:t>Kiểu dữ liệu</w:t>
            </w:r>
          </w:p>
        </w:tc>
        <w:tc>
          <w:tcPr>
            <w:tcW w:w="1059" w:type="dxa"/>
          </w:tcPr>
          <w:p w14:paraId="2F1D3C3C" w14:textId="77777777" w:rsidR="00365071" w:rsidRPr="00746558" w:rsidRDefault="00365071" w:rsidP="00915256">
            <w:pPr>
              <w:pStyle w:val="NoSpacing"/>
              <w:rPr>
                <w:b/>
              </w:rPr>
            </w:pPr>
            <w:r w:rsidRPr="00746558">
              <w:rPr>
                <w:b/>
              </w:rPr>
              <w:t>Khóa</w:t>
            </w:r>
          </w:p>
        </w:tc>
        <w:tc>
          <w:tcPr>
            <w:tcW w:w="1010" w:type="dxa"/>
          </w:tcPr>
          <w:p w14:paraId="0F9C9A0C" w14:textId="77777777" w:rsidR="00365071" w:rsidRPr="00746558" w:rsidRDefault="00365071" w:rsidP="00915256">
            <w:pPr>
              <w:pStyle w:val="NoSpacing"/>
              <w:rPr>
                <w:b/>
              </w:rPr>
            </w:pPr>
            <w:r w:rsidRPr="00746558">
              <w:rPr>
                <w:b/>
              </w:rPr>
              <w:t>Giá trị</w:t>
            </w:r>
          </w:p>
        </w:tc>
        <w:tc>
          <w:tcPr>
            <w:tcW w:w="2024" w:type="dxa"/>
          </w:tcPr>
          <w:p w14:paraId="05CE8672" w14:textId="77777777" w:rsidR="00365071" w:rsidRPr="00746558" w:rsidRDefault="00365071" w:rsidP="00915256">
            <w:pPr>
              <w:pStyle w:val="NoSpacing"/>
              <w:rPr>
                <w:b/>
              </w:rPr>
            </w:pPr>
            <w:r w:rsidRPr="00746558">
              <w:rPr>
                <w:b/>
              </w:rPr>
              <w:t>Ý nghĩa</w:t>
            </w:r>
          </w:p>
        </w:tc>
      </w:tr>
      <w:tr w:rsidR="00365071" w:rsidRPr="00923C0E" w14:paraId="5BD74FD0" w14:textId="77777777" w:rsidTr="00915256">
        <w:trPr>
          <w:trHeight w:val="278"/>
        </w:trPr>
        <w:tc>
          <w:tcPr>
            <w:tcW w:w="3292" w:type="dxa"/>
            <w:vAlign w:val="center"/>
          </w:tcPr>
          <w:p w14:paraId="6144ABD4" w14:textId="7B74E8F0" w:rsidR="00365071" w:rsidRPr="00F52F07" w:rsidRDefault="00365071" w:rsidP="00365071">
            <w:pPr>
              <w:pStyle w:val="NoSpacing"/>
              <w:rPr>
                <w:lang w:val="en-US"/>
              </w:rPr>
            </w:pPr>
            <w:r>
              <w:rPr>
                <w:b/>
                <w:bCs/>
                <w:u w:val="single"/>
              </w:rPr>
              <w:t xml:space="preserve">user_id </w:t>
            </w:r>
          </w:p>
        </w:tc>
        <w:tc>
          <w:tcPr>
            <w:tcW w:w="1675" w:type="dxa"/>
            <w:vAlign w:val="center"/>
          </w:tcPr>
          <w:p w14:paraId="2280CC8B" w14:textId="0A2E04F0" w:rsidR="00365071" w:rsidRPr="00F52F07" w:rsidRDefault="00365071" w:rsidP="00365071">
            <w:pPr>
              <w:pStyle w:val="NoSpacing"/>
              <w:rPr>
                <w:lang w:val="en-US"/>
              </w:rPr>
            </w:pPr>
            <w:r>
              <w:rPr>
                <w:color w:val="717171"/>
              </w:rPr>
              <w:t xml:space="preserve">int(11) AI </w:t>
            </w:r>
          </w:p>
        </w:tc>
        <w:tc>
          <w:tcPr>
            <w:tcW w:w="1059" w:type="dxa"/>
          </w:tcPr>
          <w:p w14:paraId="4233B2E2" w14:textId="22802FAD" w:rsidR="00365071" w:rsidRPr="00F52F07" w:rsidRDefault="00365071" w:rsidP="00365071">
            <w:pPr>
              <w:pStyle w:val="NoSpacing"/>
              <w:rPr>
                <w:lang w:val="en-US"/>
              </w:rPr>
            </w:pPr>
            <w:r>
              <w:rPr>
                <w:color w:val="717171"/>
              </w:rPr>
              <w:t>PK</w:t>
            </w:r>
          </w:p>
        </w:tc>
        <w:tc>
          <w:tcPr>
            <w:tcW w:w="1010" w:type="dxa"/>
          </w:tcPr>
          <w:p w14:paraId="54625F64" w14:textId="77777777" w:rsidR="00365071" w:rsidRPr="00923C0E" w:rsidRDefault="00365071" w:rsidP="00365071">
            <w:pPr>
              <w:pStyle w:val="NoSpacing"/>
            </w:pPr>
          </w:p>
        </w:tc>
        <w:tc>
          <w:tcPr>
            <w:tcW w:w="2024" w:type="dxa"/>
          </w:tcPr>
          <w:p w14:paraId="5CF2709E" w14:textId="77777777" w:rsidR="00365071" w:rsidRPr="00F52F07" w:rsidRDefault="00365071" w:rsidP="00365071">
            <w:pPr>
              <w:pStyle w:val="NoSpacing"/>
              <w:rPr>
                <w:lang w:val="en-US"/>
              </w:rPr>
            </w:pPr>
          </w:p>
        </w:tc>
      </w:tr>
      <w:tr w:rsidR="00365071" w:rsidRPr="00923C0E" w14:paraId="054C8025" w14:textId="77777777" w:rsidTr="00915256">
        <w:trPr>
          <w:trHeight w:val="137"/>
        </w:trPr>
        <w:tc>
          <w:tcPr>
            <w:tcW w:w="3292" w:type="dxa"/>
            <w:vAlign w:val="center"/>
          </w:tcPr>
          <w:p w14:paraId="6E1DC669" w14:textId="16B2F04D" w:rsidR="00365071" w:rsidRPr="00F52F07" w:rsidRDefault="00365071" w:rsidP="00365071">
            <w:pPr>
              <w:pStyle w:val="NoSpacing"/>
              <w:rPr>
                <w:lang w:val="en-US"/>
              </w:rPr>
            </w:pPr>
            <w:r>
              <w:t xml:space="preserve">user_prefix </w:t>
            </w:r>
          </w:p>
        </w:tc>
        <w:tc>
          <w:tcPr>
            <w:tcW w:w="1675" w:type="dxa"/>
            <w:vAlign w:val="center"/>
          </w:tcPr>
          <w:p w14:paraId="0751A0E9" w14:textId="69B9819A" w:rsidR="00365071" w:rsidRPr="00F52F07" w:rsidRDefault="00365071" w:rsidP="00365071">
            <w:pPr>
              <w:pStyle w:val="NoSpacing"/>
              <w:rPr>
                <w:lang w:val="en-US"/>
              </w:rPr>
            </w:pPr>
            <w:r>
              <w:rPr>
                <w:color w:val="717171"/>
              </w:rPr>
              <w:t xml:space="preserve">varchar(5) </w:t>
            </w:r>
          </w:p>
        </w:tc>
        <w:tc>
          <w:tcPr>
            <w:tcW w:w="1059" w:type="dxa"/>
          </w:tcPr>
          <w:p w14:paraId="6196BA5F" w14:textId="77777777" w:rsidR="00365071" w:rsidRPr="00923C0E" w:rsidRDefault="00365071" w:rsidP="00365071">
            <w:pPr>
              <w:pStyle w:val="NoSpacing"/>
            </w:pPr>
          </w:p>
        </w:tc>
        <w:tc>
          <w:tcPr>
            <w:tcW w:w="1010" w:type="dxa"/>
          </w:tcPr>
          <w:p w14:paraId="6E78C366" w14:textId="77777777" w:rsidR="00365071" w:rsidRPr="00923C0E" w:rsidRDefault="00365071" w:rsidP="00365071">
            <w:pPr>
              <w:pStyle w:val="NoSpacing"/>
            </w:pPr>
          </w:p>
        </w:tc>
        <w:tc>
          <w:tcPr>
            <w:tcW w:w="2024" w:type="dxa"/>
          </w:tcPr>
          <w:p w14:paraId="29ED07AF" w14:textId="77777777" w:rsidR="00365071" w:rsidRPr="00F52F07" w:rsidRDefault="00365071" w:rsidP="00365071">
            <w:pPr>
              <w:pStyle w:val="NoSpacing"/>
              <w:rPr>
                <w:lang w:val="en-US"/>
              </w:rPr>
            </w:pPr>
          </w:p>
        </w:tc>
      </w:tr>
      <w:tr w:rsidR="00365071" w:rsidRPr="00923C0E" w14:paraId="79576231" w14:textId="77777777" w:rsidTr="00915256">
        <w:trPr>
          <w:trHeight w:val="137"/>
        </w:trPr>
        <w:tc>
          <w:tcPr>
            <w:tcW w:w="3292" w:type="dxa"/>
            <w:vAlign w:val="center"/>
          </w:tcPr>
          <w:p w14:paraId="62DCCE6D" w14:textId="0CADE3AA" w:rsidR="00365071" w:rsidRPr="00F52F07" w:rsidRDefault="00365071" w:rsidP="00365071">
            <w:pPr>
              <w:pStyle w:val="NoSpacing"/>
              <w:rPr>
                <w:lang w:val="en-US"/>
              </w:rPr>
            </w:pPr>
            <w:r>
              <w:t xml:space="preserve">user_name </w:t>
            </w:r>
          </w:p>
        </w:tc>
        <w:tc>
          <w:tcPr>
            <w:tcW w:w="1675" w:type="dxa"/>
            <w:vAlign w:val="center"/>
          </w:tcPr>
          <w:p w14:paraId="4BE81446" w14:textId="0603A7C2" w:rsidR="00365071" w:rsidRPr="00F52F07" w:rsidRDefault="00365071" w:rsidP="00365071">
            <w:pPr>
              <w:pStyle w:val="NoSpacing"/>
              <w:rPr>
                <w:lang w:val="en-US"/>
              </w:rPr>
            </w:pPr>
            <w:r>
              <w:rPr>
                <w:color w:val="717171"/>
              </w:rPr>
              <w:t xml:space="preserve">varchar(100) </w:t>
            </w:r>
          </w:p>
        </w:tc>
        <w:tc>
          <w:tcPr>
            <w:tcW w:w="1059" w:type="dxa"/>
          </w:tcPr>
          <w:p w14:paraId="215E91C1" w14:textId="77777777" w:rsidR="00365071" w:rsidRPr="00923C0E" w:rsidRDefault="00365071" w:rsidP="00365071">
            <w:pPr>
              <w:pStyle w:val="NoSpacing"/>
            </w:pPr>
          </w:p>
        </w:tc>
        <w:tc>
          <w:tcPr>
            <w:tcW w:w="1010" w:type="dxa"/>
          </w:tcPr>
          <w:p w14:paraId="440A682A" w14:textId="77777777" w:rsidR="00365071" w:rsidRPr="00746558" w:rsidRDefault="00365071" w:rsidP="00365071">
            <w:pPr>
              <w:pStyle w:val="NoSpacing"/>
              <w:rPr>
                <w:lang w:val="en-US"/>
              </w:rPr>
            </w:pPr>
          </w:p>
        </w:tc>
        <w:tc>
          <w:tcPr>
            <w:tcW w:w="2024" w:type="dxa"/>
          </w:tcPr>
          <w:p w14:paraId="5E4ADEEF" w14:textId="77777777" w:rsidR="00365071" w:rsidRPr="00F52F07" w:rsidRDefault="00365071" w:rsidP="00365071">
            <w:pPr>
              <w:pStyle w:val="NoSpacing"/>
              <w:rPr>
                <w:lang w:val="en-US"/>
              </w:rPr>
            </w:pPr>
          </w:p>
        </w:tc>
      </w:tr>
      <w:tr w:rsidR="00365071" w:rsidRPr="00923C0E" w14:paraId="582DACFD" w14:textId="77777777" w:rsidTr="00915256">
        <w:trPr>
          <w:trHeight w:val="137"/>
        </w:trPr>
        <w:tc>
          <w:tcPr>
            <w:tcW w:w="3292" w:type="dxa"/>
            <w:vAlign w:val="center"/>
          </w:tcPr>
          <w:p w14:paraId="285EFD2B" w14:textId="55477D64" w:rsidR="00365071" w:rsidRPr="00F52F07" w:rsidRDefault="00365071" w:rsidP="00365071">
            <w:pPr>
              <w:pStyle w:val="NoSpacing"/>
              <w:rPr>
                <w:lang w:val="en-US"/>
              </w:rPr>
            </w:pPr>
            <w:r>
              <w:t xml:space="preserve">user_last_messaged </w:t>
            </w:r>
          </w:p>
        </w:tc>
        <w:tc>
          <w:tcPr>
            <w:tcW w:w="1675" w:type="dxa"/>
            <w:vAlign w:val="center"/>
          </w:tcPr>
          <w:p w14:paraId="5F232EC4" w14:textId="32A23CD8" w:rsidR="00365071" w:rsidRPr="00F52F07" w:rsidRDefault="00365071" w:rsidP="00365071">
            <w:pPr>
              <w:pStyle w:val="NoSpacing"/>
              <w:rPr>
                <w:lang w:val="en-US"/>
              </w:rPr>
            </w:pPr>
            <w:r>
              <w:rPr>
                <w:color w:val="717171"/>
              </w:rPr>
              <w:t xml:space="preserve">varchar(45) </w:t>
            </w:r>
          </w:p>
        </w:tc>
        <w:tc>
          <w:tcPr>
            <w:tcW w:w="1059" w:type="dxa"/>
          </w:tcPr>
          <w:p w14:paraId="63C5EE5E" w14:textId="77777777" w:rsidR="00365071" w:rsidRPr="00923C0E" w:rsidRDefault="00365071" w:rsidP="00365071">
            <w:pPr>
              <w:pStyle w:val="NoSpacing"/>
            </w:pPr>
          </w:p>
        </w:tc>
        <w:tc>
          <w:tcPr>
            <w:tcW w:w="1010" w:type="dxa"/>
          </w:tcPr>
          <w:p w14:paraId="3B566BD5" w14:textId="77777777" w:rsidR="00365071" w:rsidRPr="00923C0E" w:rsidRDefault="00365071" w:rsidP="00365071">
            <w:pPr>
              <w:pStyle w:val="NoSpacing"/>
            </w:pPr>
          </w:p>
        </w:tc>
        <w:tc>
          <w:tcPr>
            <w:tcW w:w="2024" w:type="dxa"/>
          </w:tcPr>
          <w:p w14:paraId="7D73A27E" w14:textId="77777777" w:rsidR="00365071" w:rsidRPr="00F52F07" w:rsidRDefault="00365071" w:rsidP="00365071">
            <w:pPr>
              <w:pStyle w:val="NoSpacing"/>
              <w:rPr>
                <w:lang w:val="en-US"/>
              </w:rPr>
            </w:pPr>
          </w:p>
        </w:tc>
      </w:tr>
      <w:tr w:rsidR="00365071" w:rsidRPr="00923C0E" w14:paraId="78B04814" w14:textId="77777777" w:rsidTr="00915256">
        <w:trPr>
          <w:trHeight w:val="137"/>
        </w:trPr>
        <w:tc>
          <w:tcPr>
            <w:tcW w:w="3292" w:type="dxa"/>
            <w:vAlign w:val="center"/>
          </w:tcPr>
          <w:p w14:paraId="6B52516E" w14:textId="15050A4E" w:rsidR="00365071" w:rsidRPr="00F52F07" w:rsidRDefault="00365071" w:rsidP="00365071">
            <w:pPr>
              <w:pStyle w:val="NoSpacing"/>
              <w:rPr>
                <w:lang w:val="en-US"/>
              </w:rPr>
            </w:pPr>
            <w:r>
              <w:t xml:space="preserve">user_phonenumber </w:t>
            </w:r>
          </w:p>
        </w:tc>
        <w:tc>
          <w:tcPr>
            <w:tcW w:w="1675" w:type="dxa"/>
            <w:vAlign w:val="center"/>
          </w:tcPr>
          <w:p w14:paraId="500ADBE6" w14:textId="7D691206" w:rsidR="00365071" w:rsidRPr="00F52F07" w:rsidRDefault="00365071" w:rsidP="00365071">
            <w:pPr>
              <w:pStyle w:val="NoSpacing"/>
              <w:rPr>
                <w:lang w:val="en-US"/>
              </w:rPr>
            </w:pPr>
            <w:r>
              <w:rPr>
                <w:color w:val="717171"/>
              </w:rPr>
              <w:t xml:space="preserve">varchar(45) </w:t>
            </w:r>
          </w:p>
        </w:tc>
        <w:tc>
          <w:tcPr>
            <w:tcW w:w="1059" w:type="dxa"/>
          </w:tcPr>
          <w:p w14:paraId="4BA2F8F8" w14:textId="77777777" w:rsidR="00365071" w:rsidRPr="00923C0E" w:rsidRDefault="00365071" w:rsidP="00365071">
            <w:pPr>
              <w:pStyle w:val="NoSpacing"/>
            </w:pPr>
          </w:p>
        </w:tc>
        <w:tc>
          <w:tcPr>
            <w:tcW w:w="1010" w:type="dxa"/>
          </w:tcPr>
          <w:p w14:paraId="463629F2" w14:textId="77777777" w:rsidR="00365071" w:rsidRPr="00923C0E" w:rsidRDefault="00365071" w:rsidP="00365071">
            <w:pPr>
              <w:pStyle w:val="NoSpacing"/>
            </w:pPr>
          </w:p>
        </w:tc>
        <w:tc>
          <w:tcPr>
            <w:tcW w:w="2024" w:type="dxa"/>
          </w:tcPr>
          <w:p w14:paraId="26F3F950" w14:textId="77777777" w:rsidR="00365071" w:rsidRPr="00F52F07" w:rsidRDefault="00365071" w:rsidP="00365071">
            <w:pPr>
              <w:pStyle w:val="NoSpacing"/>
              <w:rPr>
                <w:lang w:val="en-US"/>
              </w:rPr>
            </w:pPr>
          </w:p>
        </w:tc>
      </w:tr>
      <w:tr w:rsidR="00365071" w:rsidRPr="00923C0E" w14:paraId="13C48515" w14:textId="77777777" w:rsidTr="00915256">
        <w:trPr>
          <w:trHeight w:val="137"/>
        </w:trPr>
        <w:tc>
          <w:tcPr>
            <w:tcW w:w="3292" w:type="dxa"/>
            <w:vAlign w:val="center"/>
          </w:tcPr>
          <w:p w14:paraId="1DCA1530" w14:textId="42E55928" w:rsidR="00365071" w:rsidRPr="00F52F07" w:rsidRDefault="00365071" w:rsidP="00365071">
            <w:pPr>
              <w:pStyle w:val="NoSpacing"/>
            </w:pPr>
            <w:r>
              <w:t xml:space="preserve">user_username </w:t>
            </w:r>
          </w:p>
        </w:tc>
        <w:tc>
          <w:tcPr>
            <w:tcW w:w="1675" w:type="dxa"/>
            <w:vAlign w:val="center"/>
          </w:tcPr>
          <w:p w14:paraId="6C9B97E5" w14:textId="739A1970" w:rsidR="00365071" w:rsidRPr="00F52F07" w:rsidRDefault="00365071" w:rsidP="00365071">
            <w:pPr>
              <w:pStyle w:val="NoSpacing"/>
            </w:pPr>
            <w:r>
              <w:rPr>
                <w:color w:val="717171"/>
              </w:rPr>
              <w:t xml:space="preserve">varchar(100) </w:t>
            </w:r>
          </w:p>
        </w:tc>
        <w:tc>
          <w:tcPr>
            <w:tcW w:w="1059" w:type="dxa"/>
          </w:tcPr>
          <w:p w14:paraId="281F14A5" w14:textId="77777777" w:rsidR="00365071" w:rsidRPr="00923C0E" w:rsidRDefault="00365071" w:rsidP="00365071">
            <w:pPr>
              <w:pStyle w:val="NoSpacing"/>
            </w:pPr>
          </w:p>
        </w:tc>
        <w:tc>
          <w:tcPr>
            <w:tcW w:w="1010" w:type="dxa"/>
          </w:tcPr>
          <w:p w14:paraId="4B67B982" w14:textId="77777777" w:rsidR="00365071" w:rsidRPr="00923C0E" w:rsidRDefault="00365071" w:rsidP="00365071">
            <w:pPr>
              <w:pStyle w:val="NoSpacing"/>
            </w:pPr>
          </w:p>
        </w:tc>
        <w:tc>
          <w:tcPr>
            <w:tcW w:w="2024" w:type="dxa"/>
          </w:tcPr>
          <w:p w14:paraId="65449993" w14:textId="77777777" w:rsidR="00365071" w:rsidRPr="00F52F07" w:rsidRDefault="00365071" w:rsidP="00365071">
            <w:pPr>
              <w:pStyle w:val="NoSpacing"/>
            </w:pPr>
          </w:p>
        </w:tc>
      </w:tr>
      <w:tr w:rsidR="00365071" w:rsidRPr="00923C0E" w14:paraId="45A3E316" w14:textId="77777777" w:rsidTr="00915256">
        <w:trPr>
          <w:trHeight w:val="137"/>
        </w:trPr>
        <w:tc>
          <w:tcPr>
            <w:tcW w:w="3292" w:type="dxa"/>
            <w:vAlign w:val="center"/>
          </w:tcPr>
          <w:p w14:paraId="75322096" w14:textId="79CEC995" w:rsidR="00365071" w:rsidRPr="00F52F07" w:rsidRDefault="00365071" w:rsidP="00365071">
            <w:pPr>
              <w:pStyle w:val="NoSpacing"/>
            </w:pPr>
            <w:r>
              <w:t xml:space="preserve">user_password </w:t>
            </w:r>
          </w:p>
        </w:tc>
        <w:tc>
          <w:tcPr>
            <w:tcW w:w="1675" w:type="dxa"/>
            <w:vAlign w:val="center"/>
          </w:tcPr>
          <w:p w14:paraId="1F190FE8" w14:textId="0D18488D" w:rsidR="00365071" w:rsidRPr="00F52F07" w:rsidRDefault="00365071" w:rsidP="00365071">
            <w:pPr>
              <w:pStyle w:val="NoSpacing"/>
            </w:pPr>
            <w:r>
              <w:rPr>
                <w:color w:val="717171"/>
              </w:rPr>
              <w:t xml:space="preserve">varchar(100) </w:t>
            </w:r>
          </w:p>
        </w:tc>
        <w:tc>
          <w:tcPr>
            <w:tcW w:w="1059" w:type="dxa"/>
          </w:tcPr>
          <w:p w14:paraId="1F840309" w14:textId="77777777" w:rsidR="00365071" w:rsidRPr="00923C0E" w:rsidRDefault="00365071" w:rsidP="00365071">
            <w:pPr>
              <w:pStyle w:val="NoSpacing"/>
            </w:pPr>
          </w:p>
        </w:tc>
        <w:tc>
          <w:tcPr>
            <w:tcW w:w="1010" w:type="dxa"/>
          </w:tcPr>
          <w:p w14:paraId="26753C40" w14:textId="77777777" w:rsidR="00365071" w:rsidRPr="00923C0E" w:rsidRDefault="00365071" w:rsidP="00365071">
            <w:pPr>
              <w:pStyle w:val="NoSpacing"/>
            </w:pPr>
          </w:p>
        </w:tc>
        <w:tc>
          <w:tcPr>
            <w:tcW w:w="2024" w:type="dxa"/>
          </w:tcPr>
          <w:p w14:paraId="7A951DC4" w14:textId="77777777" w:rsidR="00365071" w:rsidRPr="00F52F07" w:rsidRDefault="00365071" w:rsidP="00365071">
            <w:pPr>
              <w:pStyle w:val="NoSpacing"/>
            </w:pPr>
          </w:p>
        </w:tc>
      </w:tr>
      <w:tr w:rsidR="00365071" w:rsidRPr="00923C0E" w14:paraId="20EFEF70" w14:textId="77777777" w:rsidTr="00915256">
        <w:trPr>
          <w:trHeight w:val="137"/>
        </w:trPr>
        <w:tc>
          <w:tcPr>
            <w:tcW w:w="3292" w:type="dxa"/>
            <w:vAlign w:val="center"/>
          </w:tcPr>
          <w:p w14:paraId="3B4B98A3" w14:textId="77A40097" w:rsidR="00365071" w:rsidRPr="00F52F07" w:rsidRDefault="00365071" w:rsidP="00365071">
            <w:pPr>
              <w:pStyle w:val="NoSpacing"/>
            </w:pPr>
            <w:r>
              <w:t xml:space="preserve">user_address </w:t>
            </w:r>
          </w:p>
        </w:tc>
        <w:tc>
          <w:tcPr>
            <w:tcW w:w="1675" w:type="dxa"/>
            <w:vAlign w:val="center"/>
          </w:tcPr>
          <w:p w14:paraId="5E2B704B" w14:textId="69B7A9F9" w:rsidR="00365071" w:rsidRPr="00F52F07" w:rsidRDefault="00365071" w:rsidP="00365071">
            <w:pPr>
              <w:pStyle w:val="NoSpacing"/>
            </w:pPr>
            <w:r>
              <w:rPr>
                <w:color w:val="717171"/>
              </w:rPr>
              <w:t xml:space="preserve">varchar(200) </w:t>
            </w:r>
          </w:p>
        </w:tc>
        <w:tc>
          <w:tcPr>
            <w:tcW w:w="1059" w:type="dxa"/>
          </w:tcPr>
          <w:p w14:paraId="437FC73C" w14:textId="77777777" w:rsidR="00365071" w:rsidRPr="00923C0E" w:rsidRDefault="00365071" w:rsidP="00365071">
            <w:pPr>
              <w:pStyle w:val="NoSpacing"/>
            </w:pPr>
          </w:p>
        </w:tc>
        <w:tc>
          <w:tcPr>
            <w:tcW w:w="1010" w:type="dxa"/>
          </w:tcPr>
          <w:p w14:paraId="180B2868" w14:textId="77777777" w:rsidR="00365071" w:rsidRPr="00923C0E" w:rsidRDefault="00365071" w:rsidP="00365071">
            <w:pPr>
              <w:pStyle w:val="NoSpacing"/>
            </w:pPr>
          </w:p>
        </w:tc>
        <w:tc>
          <w:tcPr>
            <w:tcW w:w="2024" w:type="dxa"/>
          </w:tcPr>
          <w:p w14:paraId="7F19EEED" w14:textId="77777777" w:rsidR="00365071" w:rsidRPr="00F52F07" w:rsidRDefault="00365071" w:rsidP="00365071">
            <w:pPr>
              <w:pStyle w:val="NoSpacing"/>
            </w:pPr>
          </w:p>
        </w:tc>
      </w:tr>
      <w:tr w:rsidR="00365071" w:rsidRPr="00923C0E" w14:paraId="7036ED42" w14:textId="77777777" w:rsidTr="00915256">
        <w:trPr>
          <w:trHeight w:val="137"/>
        </w:trPr>
        <w:tc>
          <w:tcPr>
            <w:tcW w:w="3292" w:type="dxa"/>
            <w:vAlign w:val="center"/>
          </w:tcPr>
          <w:p w14:paraId="49625B9E" w14:textId="46009EE2" w:rsidR="00365071" w:rsidRPr="00F52F07" w:rsidRDefault="00365071" w:rsidP="00365071">
            <w:pPr>
              <w:pStyle w:val="NoSpacing"/>
            </w:pPr>
            <w:r>
              <w:t xml:space="preserve">user_email </w:t>
            </w:r>
          </w:p>
        </w:tc>
        <w:tc>
          <w:tcPr>
            <w:tcW w:w="1675" w:type="dxa"/>
            <w:vAlign w:val="center"/>
          </w:tcPr>
          <w:p w14:paraId="5D618B39" w14:textId="20DC0D62" w:rsidR="00365071" w:rsidRPr="00F52F07" w:rsidRDefault="00365071" w:rsidP="00365071">
            <w:pPr>
              <w:pStyle w:val="NoSpacing"/>
            </w:pPr>
            <w:r>
              <w:rPr>
                <w:color w:val="717171"/>
              </w:rPr>
              <w:t xml:space="preserve">varchar(100) </w:t>
            </w:r>
          </w:p>
        </w:tc>
        <w:tc>
          <w:tcPr>
            <w:tcW w:w="1059" w:type="dxa"/>
          </w:tcPr>
          <w:p w14:paraId="0226E6D9" w14:textId="77777777" w:rsidR="00365071" w:rsidRPr="00923C0E" w:rsidRDefault="00365071" w:rsidP="00365071">
            <w:pPr>
              <w:pStyle w:val="NoSpacing"/>
            </w:pPr>
          </w:p>
        </w:tc>
        <w:tc>
          <w:tcPr>
            <w:tcW w:w="1010" w:type="dxa"/>
          </w:tcPr>
          <w:p w14:paraId="2972BDD8" w14:textId="77777777" w:rsidR="00365071" w:rsidRPr="00923C0E" w:rsidRDefault="00365071" w:rsidP="00365071">
            <w:pPr>
              <w:pStyle w:val="NoSpacing"/>
            </w:pPr>
          </w:p>
        </w:tc>
        <w:tc>
          <w:tcPr>
            <w:tcW w:w="2024" w:type="dxa"/>
          </w:tcPr>
          <w:p w14:paraId="31E9C4FD" w14:textId="77777777" w:rsidR="00365071" w:rsidRPr="00F52F07" w:rsidRDefault="00365071" w:rsidP="00365071">
            <w:pPr>
              <w:pStyle w:val="NoSpacing"/>
            </w:pPr>
          </w:p>
        </w:tc>
      </w:tr>
      <w:tr w:rsidR="00365071" w:rsidRPr="00923C0E" w14:paraId="1E6002A3" w14:textId="77777777" w:rsidTr="00915256">
        <w:trPr>
          <w:trHeight w:val="137"/>
        </w:trPr>
        <w:tc>
          <w:tcPr>
            <w:tcW w:w="3292" w:type="dxa"/>
            <w:vAlign w:val="center"/>
          </w:tcPr>
          <w:p w14:paraId="3F25D31C" w14:textId="34FA34CE" w:rsidR="00365071" w:rsidRPr="00F52F07" w:rsidRDefault="00365071" w:rsidP="00365071">
            <w:pPr>
              <w:pStyle w:val="NoSpacing"/>
            </w:pPr>
            <w:r>
              <w:t xml:space="preserve">user_birthdate </w:t>
            </w:r>
          </w:p>
        </w:tc>
        <w:tc>
          <w:tcPr>
            <w:tcW w:w="1675" w:type="dxa"/>
            <w:vAlign w:val="center"/>
          </w:tcPr>
          <w:p w14:paraId="2920B4BC" w14:textId="7DC89242" w:rsidR="00365071" w:rsidRPr="00F52F07" w:rsidRDefault="00365071" w:rsidP="00365071">
            <w:pPr>
              <w:pStyle w:val="NoSpacing"/>
            </w:pPr>
            <w:r>
              <w:rPr>
                <w:color w:val="717171"/>
              </w:rPr>
              <w:t xml:space="preserve">varchar(45) </w:t>
            </w:r>
          </w:p>
        </w:tc>
        <w:tc>
          <w:tcPr>
            <w:tcW w:w="1059" w:type="dxa"/>
          </w:tcPr>
          <w:p w14:paraId="66C268C9" w14:textId="77777777" w:rsidR="00365071" w:rsidRPr="00923C0E" w:rsidRDefault="00365071" w:rsidP="00365071">
            <w:pPr>
              <w:pStyle w:val="NoSpacing"/>
            </w:pPr>
          </w:p>
        </w:tc>
        <w:tc>
          <w:tcPr>
            <w:tcW w:w="1010" w:type="dxa"/>
          </w:tcPr>
          <w:p w14:paraId="4B3AD4B7" w14:textId="77777777" w:rsidR="00365071" w:rsidRPr="00923C0E" w:rsidRDefault="00365071" w:rsidP="00365071">
            <w:pPr>
              <w:pStyle w:val="NoSpacing"/>
            </w:pPr>
          </w:p>
        </w:tc>
        <w:tc>
          <w:tcPr>
            <w:tcW w:w="2024" w:type="dxa"/>
          </w:tcPr>
          <w:p w14:paraId="2AFF4753" w14:textId="77777777" w:rsidR="00365071" w:rsidRPr="00F52F07" w:rsidRDefault="00365071" w:rsidP="00365071">
            <w:pPr>
              <w:pStyle w:val="NoSpacing"/>
            </w:pPr>
          </w:p>
        </w:tc>
      </w:tr>
      <w:tr w:rsidR="00365071" w:rsidRPr="00923C0E" w14:paraId="702CC354" w14:textId="77777777" w:rsidTr="00915256">
        <w:trPr>
          <w:trHeight w:val="137"/>
        </w:trPr>
        <w:tc>
          <w:tcPr>
            <w:tcW w:w="3292" w:type="dxa"/>
            <w:vAlign w:val="center"/>
          </w:tcPr>
          <w:p w14:paraId="395D8F36" w14:textId="129FDC80" w:rsidR="00365071" w:rsidRPr="00F52F07" w:rsidRDefault="00365071" w:rsidP="00365071">
            <w:pPr>
              <w:pStyle w:val="NoSpacing"/>
            </w:pPr>
            <w:r>
              <w:t xml:space="preserve">user_Lastlogined </w:t>
            </w:r>
          </w:p>
        </w:tc>
        <w:tc>
          <w:tcPr>
            <w:tcW w:w="1675" w:type="dxa"/>
            <w:vAlign w:val="center"/>
          </w:tcPr>
          <w:p w14:paraId="554BCA15" w14:textId="19DACAFB" w:rsidR="00365071" w:rsidRPr="00F52F07" w:rsidRDefault="00365071" w:rsidP="00365071">
            <w:pPr>
              <w:pStyle w:val="NoSpacing"/>
            </w:pPr>
            <w:r>
              <w:rPr>
                <w:color w:val="717171"/>
              </w:rPr>
              <w:t xml:space="preserve">varchar(45) </w:t>
            </w:r>
          </w:p>
        </w:tc>
        <w:tc>
          <w:tcPr>
            <w:tcW w:w="1059" w:type="dxa"/>
          </w:tcPr>
          <w:p w14:paraId="57945BB3" w14:textId="77777777" w:rsidR="00365071" w:rsidRPr="00923C0E" w:rsidRDefault="00365071" w:rsidP="00365071">
            <w:pPr>
              <w:pStyle w:val="NoSpacing"/>
            </w:pPr>
          </w:p>
        </w:tc>
        <w:tc>
          <w:tcPr>
            <w:tcW w:w="1010" w:type="dxa"/>
          </w:tcPr>
          <w:p w14:paraId="718EB439" w14:textId="77777777" w:rsidR="00365071" w:rsidRPr="00923C0E" w:rsidRDefault="00365071" w:rsidP="00365071">
            <w:pPr>
              <w:pStyle w:val="NoSpacing"/>
            </w:pPr>
          </w:p>
        </w:tc>
        <w:tc>
          <w:tcPr>
            <w:tcW w:w="2024" w:type="dxa"/>
          </w:tcPr>
          <w:p w14:paraId="0AA4D284" w14:textId="77777777" w:rsidR="00365071" w:rsidRPr="00F52F07" w:rsidRDefault="00365071" w:rsidP="00365071">
            <w:pPr>
              <w:pStyle w:val="NoSpacing"/>
            </w:pPr>
          </w:p>
        </w:tc>
      </w:tr>
      <w:tr w:rsidR="00365071" w:rsidRPr="00923C0E" w14:paraId="41FD0B8D" w14:textId="77777777" w:rsidTr="00915256">
        <w:trPr>
          <w:trHeight w:val="137"/>
        </w:trPr>
        <w:tc>
          <w:tcPr>
            <w:tcW w:w="3292" w:type="dxa"/>
            <w:vAlign w:val="center"/>
          </w:tcPr>
          <w:p w14:paraId="068DC569" w14:textId="79A9C6A9" w:rsidR="00365071" w:rsidRPr="00F52F07" w:rsidRDefault="00365071" w:rsidP="00365071">
            <w:pPr>
              <w:pStyle w:val="NoSpacing"/>
            </w:pPr>
            <w:r>
              <w:t xml:space="preserve">user_isLogined </w:t>
            </w:r>
          </w:p>
        </w:tc>
        <w:tc>
          <w:tcPr>
            <w:tcW w:w="1675" w:type="dxa"/>
            <w:vAlign w:val="center"/>
          </w:tcPr>
          <w:p w14:paraId="07DB1455" w14:textId="01374C8A" w:rsidR="00365071" w:rsidRPr="00F52F07" w:rsidRDefault="00365071" w:rsidP="00365071">
            <w:pPr>
              <w:pStyle w:val="NoSpacing"/>
            </w:pPr>
            <w:r>
              <w:rPr>
                <w:color w:val="717171"/>
              </w:rPr>
              <w:t xml:space="preserve">bit(1) </w:t>
            </w:r>
          </w:p>
        </w:tc>
        <w:tc>
          <w:tcPr>
            <w:tcW w:w="1059" w:type="dxa"/>
          </w:tcPr>
          <w:p w14:paraId="7AA7A36B" w14:textId="77777777" w:rsidR="00365071" w:rsidRPr="00923C0E" w:rsidRDefault="00365071" w:rsidP="00365071">
            <w:pPr>
              <w:pStyle w:val="NoSpacing"/>
            </w:pPr>
          </w:p>
        </w:tc>
        <w:tc>
          <w:tcPr>
            <w:tcW w:w="1010" w:type="dxa"/>
          </w:tcPr>
          <w:p w14:paraId="0C3535F6" w14:textId="77777777" w:rsidR="00365071" w:rsidRPr="00923C0E" w:rsidRDefault="00365071" w:rsidP="00365071">
            <w:pPr>
              <w:pStyle w:val="NoSpacing"/>
            </w:pPr>
          </w:p>
        </w:tc>
        <w:tc>
          <w:tcPr>
            <w:tcW w:w="2024" w:type="dxa"/>
          </w:tcPr>
          <w:p w14:paraId="7063DC08" w14:textId="77777777" w:rsidR="00365071" w:rsidRPr="00F52F07" w:rsidRDefault="00365071" w:rsidP="00365071">
            <w:pPr>
              <w:pStyle w:val="NoSpacing"/>
            </w:pPr>
          </w:p>
        </w:tc>
      </w:tr>
      <w:tr w:rsidR="00365071" w:rsidRPr="00923C0E" w14:paraId="6A6A1079" w14:textId="77777777" w:rsidTr="00915256">
        <w:trPr>
          <w:trHeight w:val="137"/>
        </w:trPr>
        <w:tc>
          <w:tcPr>
            <w:tcW w:w="3292" w:type="dxa"/>
            <w:vAlign w:val="center"/>
          </w:tcPr>
          <w:p w14:paraId="55026F7B" w14:textId="41800973" w:rsidR="00365071" w:rsidRPr="00F52F07" w:rsidRDefault="00365071" w:rsidP="00365071">
            <w:pPr>
              <w:pStyle w:val="NoSpacing"/>
            </w:pPr>
            <w:r>
              <w:t xml:space="preserve">user_gender </w:t>
            </w:r>
          </w:p>
        </w:tc>
        <w:tc>
          <w:tcPr>
            <w:tcW w:w="1675" w:type="dxa"/>
            <w:vAlign w:val="center"/>
          </w:tcPr>
          <w:p w14:paraId="597B9215" w14:textId="67F746E9" w:rsidR="00365071" w:rsidRPr="00F52F07" w:rsidRDefault="00365071" w:rsidP="00365071">
            <w:pPr>
              <w:pStyle w:val="NoSpacing"/>
            </w:pPr>
            <w:r>
              <w:rPr>
                <w:color w:val="717171"/>
              </w:rPr>
              <w:t xml:space="preserve">bit(1) </w:t>
            </w:r>
          </w:p>
        </w:tc>
        <w:tc>
          <w:tcPr>
            <w:tcW w:w="1059" w:type="dxa"/>
          </w:tcPr>
          <w:p w14:paraId="74A005A5" w14:textId="77777777" w:rsidR="00365071" w:rsidRPr="00923C0E" w:rsidRDefault="00365071" w:rsidP="00365071">
            <w:pPr>
              <w:pStyle w:val="NoSpacing"/>
            </w:pPr>
          </w:p>
        </w:tc>
        <w:tc>
          <w:tcPr>
            <w:tcW w:w="1010" w:type="dxa"/>
          </w:tcPr>
          <w:p w14:paraId="3A0578DD" w14:textId="77777777" w:rsidR="00365071" w:rsidRPr="00923C0E" w:rsidRDefault="00365071" w:rsidP="00365071">
            <w:pPr>
              <w:pStyle w:val="NoSpacing"/>
            </w:pPr>
          </w:p>
        </w:tc>
        <w:tc>
          <w:tcPr>
            <w:tcW w:w="2024" w:type="dxa"/>
          </w:tcPr>
          <w:p w14:paraId="7EFA7BBD" w14:textId="77777777" w:rsidR="00365071" w:rsidRPr="00F52F07" w:rsidRDefault="00365071" w:rsidP="00365071">
            <w:pPr>
              <w:pStyle w:val="NoSpacing"/>
            </w:pPr>
          </w:p>
        </w:tc>
      </w:tr>
      <w:tr w:rsidR="00365071" w:rsidRPr="00923C0E" w14:paraId="741CBB20" w14:textId="77777777" w:rsidTr="00915256">
        <w:trPr>
          <w:trHeight w:val="137"/>
        </w:trPr>
        <w:tc>
          <w:tcPr>
            <w:tcW w:w="3292" w:type="dxa"/>
            <w:vAlign w:val="center"/>
          </w:tcPr>
          <w:p w14:paraId="558DB2B2" w14:textId="14683E8D" w:rsidR="00365071" w:rsidRPr="00F52F07" w:rsidRDefault="00365071" w:rsidP="00365071">
            <w:pPr>
              <w:pStyle w:val="NoSpacing"/>
            </w:pPr>
            <w:r>
              <w:t xml:space="preserve">user_note </w:t>
            </w:r>
          </w:p>
        </w:tc>
        <w:tc>
          <w:tcPr>
            <w:tcW w:w="1675" w:type="dxa"/>
            <w:vAlign w:val="center"/>
          </w:tcPr>
          <w:p w14:paraId="380D2A49" w14:textId="7E345BE5" w:rsidR="00365071" w:rsidRPr="00F52F07" w:rsidRDefault="00365071" w:rsidP="00365071">
            <w:pPr>
              <w:pStyle w:val="NoSpacing"/>
            </w:pPr>
            <w:r>
              <w:rPr>
                <w:color w:val="717171"/>
              </w:rPr>
              <w:t xml:space="preserve">varchar(200) </w:t>
            </w:r>
          </w:p>
        </w:tc>
        <w:tc>
          <w:tcPr>
            <w:tcW w:w="1059" w:type="dxa"/>
          </w:tcPr>
          <w:p w14:paraId="6C1C0144" w14:textId="77777777" w:rsidR="00365071" w:rsidRPr="00923C0E" w:rsidRDefault="00365071" w:rsidP="00365071">
            <w:pPr>
              <w:pStyle w:val="NoSpacing"/>
            </w:pPr>
          </w:p>
        </w:tc>
        <w:tc>
          <w:tcPr>
            <w:tcW w:w="1010" w:type="dxa"/>
          </w:tcPr>
          <w:p w14:paraId="09698A3D" w14:textId="77777777" w:rsidR="00365071" w:rsidRPr="00923C0E" w:rsidRDefault="00365071" w:rsidP="00365071">
            <w:pPr>
              <w:pStyle w:val="NoSpacing"/>
            </w:pPr>
          </w:p>
        </w:tc>
        <w:tc>
          <w:tcPr>
            <w:tcW w:w="2024" w:type="dxa"/>
          </w:tcPr>
          <w:p w14:paraId="30E8F571" w14:textId="77777777" w:rsidR="00365071" w:rsidRPr="00F52F07" w:rsidRDefault="00365071" w:rsidP="00365071">
            <w:pPr>
              <w:pStyle w:val="NoSpacing"/>
            </w:pPr>
          </w:p>
        </w:tc>
      </w:tr>
      <w:tr w:rsidR="00365071" w:rsidRPr="00923C0E" w14:paraId="03E4A648" w14:textId="77777777" w:rsidTr="00915256">
        <w:trPr>
          <w:trHeight w:val="137"/>
        </w:trPr>
        <w:tc>
          <w:tcPr>
            <w:tcW w:w="3292" w:type="dxa"/>
            <w:vAlign w:val="center"/>
          </w:tcPr>
          <w:p w14:paraId="49C8F874" w14:textId="39B654A1" w:rsidR="00365071" w:rsidRPr="00F52F07" w:rsidRDefault="00365071" w:rsidP="00365071">
            <w:pPr>
              <w:pStyle w:val="NoSpacing"/>
            </w:pPr>
            <w:r>
              <w:t xml:space="preserve">user_permission_id </w:t>
            </w:r>
          </w:p>
        </w:tc>
        <w:tc>
          <w:tcPr>
            <w:tcW w:w="1675" w:type="dxa"/>
            <w:vAlign w:val="center"/>
          </w:tcPr>
          <w:p w14:paraId="3DF04A2A" w14:textId="22D988D2" w:rsidR="00365071" w:rsidRPr="00F52F07" w:rsidRDefault="00365071" w:rsidP="00365071">
            <w:pPr>
              <w:pStyle w:val="NoSpacing"/>
            </w:pPr>
            <w:r>
              <w:rPr>
                <w:color w:val="717171"/>
              </w:rPr>
              <w:t xml:space="preserve">tinyint(10) </w:t>
            </w:r>
          </w:p>
        </w:tc>
        <w:tc>
          <w:tcPr>
            <w:tcW w:w="1059" w:type="dxa"/>
          </w:tcPr>
          <w:p w14:paraId="465A06CC" w14:textId="77777777" w:rsidR="00365071" w:rsidRPr="00923C0E" w:rsidRDefault="00365071" w:rsidP="00365071">
            <w:pPr>
              <w:pStyle w:val="NoSpacing"/>
            </w:pPr>
          </w:p>
        </w:tc>
        <w:tc>
          <w:tcPr>
            <w:tcW w:w="1010" w:type="dxa"/>
          </w:tcPr>
          <w:p w14:paraId="06C39C46" w14:textId="77777777" w:rsidR="00365071" w:rsidRPr="00923C0E" w:rsidRDefault="00365071" w:rsidP="00365071">
            <w:pPr>
              <w:pStyle w:val="NoSpacing"/>
            </w:pPr>
          </w:p>
        </w:tc>
        <w:tc>
          <w:tcPr>
            <w:tcW w:w="2024" w:type="dxa"/>
          </w:tcPr>
          <w:p w14:paraId="194EECF1" w14:textId="77777777" w:rsidR="00365071" w:rsidRPr="00F52F07" w:rsidRDefault="00365071" w:rsidP="00365071">
            <w:pPr>
              <w:pStyle w:val="NoSpacing"/>
            </w:pPr>
          </w:p>
        </w:tc>
      </w:tr>
    </w:tbl>
    <w:p w14:paraId="2FC1608C" w14:textId="77777777" w:rsidR="00365071" w:rsidRDefault="00365071" w:rsidP="00365071">
      <w:pPr>
        <w:spacing w:line="240" w:lineRule="auto"/>
        <w:ind w:firstLine="0"/>
        <w:jc w:val="left"/>
        <w:rPr>
          <w:lang w:val="vi-VN"/>
        </w:rPr>
      </w:pPr>
    </w:p>
    <w:p w14:paraId="45C8CF34" w14:textId="40C9CDB2" w:rsidR="00BC7BB0" w:rsidRPr="00CE12C8" w:rsidRDefault="00BC7BB0" w:rsidP="00CE12C8">
      <w:pPr>
        <w:spacing w:line="240" w:lineRule="auto"/>
        <w:ind w:firstLine="0"/>
        <w:jc w:val="left"/>
        <w:rPr>
          <w:i/>
          <w:lang w:val="vi-VN"/>
        </w:rPr>
      </w:pPr>
    </w:p>
    <w:p w14:paraId="0A919F20" w14:textId="62AF981A" w:rsidR="00000F92" w:rsidRDefault="00000F92" w:rsidP="00000F92">
      <w:pPr>
        <w:pStyle w:val="Heading2"/>
        <w:rPr>
          <w:lang w:val="vi-VN"/>
        </w:rPr>
      </w:pPr>
      <w:bookmarkStart w:id="54" w:name="_Toc474928444"/>
      <w:r>
        <w:lastRenderedPageBreak/>
        <w:t>2.3. Nguy</w:t>
      </w:r>
      <w:r>
        <w:rPr>
          <w:lang w:val="vi-VN"/>
        </w:rPr>
        <w:t>ên mẫu giao diện</w:t>
      </w:r>
      <w:bookmarkEnd w:id="54"/>
    </w:p>
    <w:p w14:paraId="630982A9" w14:textId="056AF963" w:rsidR="00CD5277" w:rsidRPr="00CE12C8" w:rsidRDefault="00CE12C8" w:rsidP="00CE12C8">
      <w:pPr>
        <w:pStyle w:val="ListParagraph"/>
        <w:numPr>
          <w:ilvl w:val="0"/>
          <w:numId w:val="17"/>
        </w:numPr>
        <w:rPr>
          <w:b/>
          <w:lang w:val="vi-VN"/>
        </w:rPr>
      </w:pPr>
      <w:r>
        <w:rPr>
          <w:noProof/>
        </w:rPr>
        <w:drawing>
          <wp:anchor distT="0" distB="0" distL="114300" distR="114300" simplePos="0" relativeHeight="251742208" behindDoc="0" locked="0" layoutInCell="1" allowOverlap="1" wp14:anchorId="0C421798" wp14:editId="76770384">
            <wp:simplePos x="0" y="0"/>
            <wp:positionH relativeFrom="margin">
              <wp:align>center</wp:align>
            </wp:positionH>
            <wp:positionV relativeFrom="paragraph">
              <wp:posOffset>261620</wp:posOffset>
            </wp:positionV>
            <wp:extent cx="5217160" cy="8420100"/>
            <wp:effectExtent l="0" t="0" r="254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 trang ch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7160" cy="8420100"/>
                    </a:xfrm>
                    <a:prstGeom prst="rect">
                      <a:avLst/>
                    </a:prstGeom>
                  </pic:spPr>
                </pic:pic>
              </a:graphicData>
            </a:graphic>
            <wp14:sizeRelH relativeFrom="page">
              <wp14:pctWidth>0</wp14:pctWidth>
            </wp14:sizeRelH>
            <wp14:sizeRelV relativeFrom="page">
              <wp14:pctHeight>0</wp14:pctHeight>
            </wp14:sizeRelV>
          </wp:anchor>
        </w:drawing>
      </w:r>
      <w:r w:rsidR="00CD5277" w:rsidRPr="00CD5277">
        <w:rPr>
          <w:b/>
          <w:lang w:val="vi-VN"/>
        </w:rPr>
        <w:t>Trang chủ</w:t>
      </w:r>
    </w:p>
    <w:p w14:paraId="6DC77C24" w14:textId="6BDD1BEE" w:rsidR="00CE12C8" w:rsidRPr="00CE12C8" w:rsidRDefault="00DC10CB" w:rsidP="00CE12C8">
      <w:pPr>
        <w:spacing w:line="240" w:lineRule="auto"/>
        <w:ind w:firstLine="0"/>
        <w:jc w:val="center"/>
        <w:rPr>
          <w:b/>
          <w:lang w:val="vi-VN"/>
        </w:rPr>
      </w:pPr>
      <w:r>
        <w:rPr>
          <w:lang w:val="vi-VN"/>
        </w:rPr>
        <w:t>Hình 14</w:t>
      </w:r>
      <w:r w:rsidR="00CE12C8" w:rsidRPr="00CE12C8">
        <w:rPr>
          <w:lang w:val="vi-VN"/>
        </w:rPr>
        <w:t>: Nguyên mẫu giao diện trang chủ</w:t>
      </w:r>
    </w:p>
    <w:p w14:paraId="7E4E03B7" w14:textId="77777777" w:rsidR="00CD5277" w:rsidRPr="00CD5277" w:rsidRDefault="00CD5277" w:rsidP="00771E87">
      <w:pPr>
        <w:pStyle w:val="ListParagraph"/>
        <w:numPr>
          <w:ilvl w:val="0"/>
          <w:numId w:val="17"/>
        </w:numPr>
      </w:pPr>
      <w:r>
        <w:rPr>
          <w:b/>
        </w:rPr>
        <w:lastRenderedPageBreak/>
        <w:t>Đăng nhập</w:t>
      </w:r>
    </w:p>
    <w:p w14:paraId="11F16E1B" w14:textId="77777777" w:rsidR="00CD5277" w:rsidRDefault="00CD5277" w:rsidP="00CD5277">
      <w:pPr>
        <w:ind w:firstLine="0"/>
        <w:jc w:val="center"/>
      </w:pPr>
      <w:r>
        <w:rPr>
          <w:noProof/>
        </w:rPr>
        <w:drawing>
          <wp:inline distT="0" distB="0" distL="0" distR="0" wp14:anchorId="2AF2AA07" wp14:editId="3A71A160">
            <wp:extent cx="2997576" cy="2477996"/>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015161" cy="2492533"/>
                    </a:xfrm>
                    <a:prstGeom prst="rect">
                      <a:avLst/>
                    </a:prstGeom>
                  </pic:spPr>
                </pic:pic>
              </a:graphicData>
            </a:graphic>
          </wp:inline>
        </w:drawing>
      </w:r>
    </w:p>
    <w:p w14:paraId="7619C790" w14:textId="447184EC" w:rsidR="00CD5277" w:rsidRDefault="00DC10CB" w:rsidP="00CD5277">
      <w:pPr>
        <w:jc w:val="center"/>
      </w:pPr>
      <w:r>
        <w:t>Hình 15</w:t>
      </w:r>
      <w:r w:rsidR="00CD5277">
        <w:t>: Nguyên mẫu giao diện đăng nhập</w:t>
      </w:r>
    </w:p>
    <w:p w14:paraId="5609E3A3" w14:textId="77777777" w:rsidR="00CD5277" w:rsidRDefault="00CD5277" w:rsidP="00CD5277">
      <w:pPr>
        <w:ind w:firstLine="0"/>
      </w:pPr>
    </w:p>
    <w:p w14:paraId="248105A8" w14:textId="77777777" w:rsidR="00CE12C8" w:rsidRDefault="00CE12C8">
      <w:pPr>
        <w:spacing w:line="240" w:lineRule="auto"/>
        <w:ind w:firstLine="0"/>
        <w:jc w:val="left"/>
        <w:rPr>
          <w:rFonts w:eastAsiaTheme="majorEastAsia" w:cstheme="majorBidi"/>
          <w:b/>
          <w:sz w:val="34"/>
          <w:szCs w:val="32"/>
        </w:rPr>
      </w:pPr>
      <w:r>
        <w:br w:type="page"/>
      </w:r>
    </w:p>
    <w:p w14:paraId="4BF9FC44" w14:textId="18E501C1" w:rsidR="000D1A50" w:rsidRDefault="00542E7D" w:rsidP="00B2349D">
      <w:pPr>
        <w:pStyle w:val="Heading1"/>
        <w:ind w:firstLine="284"/>
      </w:pPr>
      <w:bookmarkStart w:id="55" w:name="_Toc474928445"/>
      <w:r>
        <w:lastRenderedPageBreak/>
        <w:t>CHƯƠNG 3. THIẾT KẾ CHƯƠNG TRÌNH</w:t>
      </w:r>
      <w:bookmarkEnd w:id="55"/>
    </w:p>
    <w:p w14:paraId="5896438A" w14:textId="35364A4D" w:rsidR="00915256" w:rsidRDefault="00915256" w:rsidP="00915256">
      <w:r>
        <w:t xml:space="preserve">Kiến trúc hệ thống </w:t>
      </w:r>
    </w:p>
    <w:p w14:paraId="7ECD3240" w14:textId="77147030" w:rsidR="00915256" w:rsidRDefault="00915256" w:rsidP="00915256">
      <w:r>
        <w:t xml:space="preserve">Kiến trúc module </w:t>
      </w:r>
    </w:p>
    <w:p w14:paraId="6620C89D" w14:textId="7FE8D49E" w:rsidR="00915256" w:rsidRDefault="00915256" w:rsidP="00915256">
      <w:r>
        <w:t xml:space="preserve">Kiến trúc chương trình </w:t>
      </w:r>
    </w:p>
    <w:p w14:paraId="2231B653" w14:textId="32E29E6B" w:rsidR="00915256" w:rsidRDefault="00915256" w:rsidP="00915256">
      <w:r>
        <w:t>Giải thuật</w:t>
      </w:r>
    </w:p>
    <w:p w14:paraId="21C8E414" w14:textId="77777777" w:rsidR="00915256" w:rsidRPr="00915256" w:rsidRDefault="00915256" w:rsidP="00915256"/>
    <w:p w14:paraId="504F97E4" w14:textId="77777777" w:rsidR="006C1413" w:rsidRPr="006C1413" w:rsidRDefault="006C1413" w:rsidP="00B2349D">
      <w:pPr>
        <w:ind w:firstLine="0"/>
      </w:pPr>
    </w:p>
    <w:p w14:paraId="0F6994E7" w14:textId="6470DB34" w:rsidR="00915256" w:rsidRPr="00915256" w:rsidRDefault="00B2349D" w:rsidP="00915256">
      <w:pPr>
        <w:pStyle w:val="Heading2"/>
      </w:pPr>
      <w:bookmarkStart w:id="56" w:name="_Toc474928446"/>
      <w:r>
        <w:t>3.1</w:t>
      </w:r>
      <w:r w:rsidR="00DE482D">
        <w:t xml:space="preserve">. </w:t>
      </w:r>
      <w:r w:rsidR="00DE482D" w:rsidRPr="00915256">
        <w:rPr>
          <w:highlight w:val="yellow"/>
        </w:rPr>
        <w:t>Cách đưa đề tài vào hệ thống</w:t>
      </w:r>
      <w:bookmarkEnd w:id="56"/>
      <w:r w:rsidR="00915256">
        <w:t xml:space="preserve"> //</w:t>
      </w:r>
    </w:p>
    <w:p w14:paraId="701ED10A" w14:textId="77777777" w:rsidR="001F7088" w:rsidRDefault="00B2349D" w:rsidP="00DE482D">
      <w:pPr>
        <w:pStyle w:val="Heading3"/>
      </w:pPr>
      <w:bookmarkStart w:id="57" w:name="_Toc474928447"/>
      <w:r>
        <w:t>3.1</w:t>
      </w:r>
      <w:r w:rsidR="006C1413">
        <w:t>.1.</w:t>
      </w:r>
      <w:r w:rsidR="00DE482D">
        <w:t>Đ</w:t>
      </w:r>
      <w:r w:rsidR="001F7088">
        <w:t>ưa đề tài vào hệ thống Liferay Portal.</w:t>
      </w:r>
      <w:bookmarkEnd w:id="57"/>
    </w:p>
    <w:p w14:paraId="50931029" w14:textId="77777777" w:rsidR="00DE482D" w:rsidRDefault="00DE482D" w:rsidP="00DE482D"/>
    <w:p w14:paraId="34DFDCD2" w14:textId="77777777" w:rsidR="00DE482D" w:rsidRDefault="00B2349D" w:rsidP="00DE482D">
      <w:pPr>
        <w:pStyle w:val="Heading3"/>
      </w:pPr>
      <w:bookmarkStart w:id="58" w:name="_Toc474928448"/>
      <w:r>
        <w:t>3.1</w:t>
      </w:r>
      <w:r w:rsidR="006C1413">
        <w:t>.</w:t>
      </w:r>
      <w:r w:rsidR="00DE482D">
        <w:t>2 Xây dựng kiến trúc project</w:t>
      </w:r>
      <w:bookmarkEnd w:id="58"/>
    </w:p>
    <w:p w14:paraId="6792EA97" w14:textId="77777777" w:rsidR="002E13E2" w:rsidRDefault="002E13E2" w:rsidP="00AE3C4F">
      <w:pPr>
        <w:pStyle w:val="Heading3"/>
      </w:pPr>
    </w:p>
    <w:p w14:paraId="1EDDDFA7" w14:textId="77777777" w:rsidR="00AE3C4F" w:rsidRDefault="00B2349D" w:rsidP="00AE3C4F">
      <w:pPr>
        <w:pStyle w:val="Heading3"/>
      </w:pPr>
      <w:bookmarkStart w:id="59" w:name="_Toc474928449"/>
      <w:r>
        <w:t>3.1</w:t>
      </w:r>
      <w:r w:rsidR="006C1413">
        <w:t>.</w:t>
      </w:r>
      <w:r w:rsidR="00AE3C4F">
        <w:t>3. Thiết kế bảo mật</w:t>
      </w:r>
      <w:bookmarkEnd w:id="59"/>
    </w:p>
    <w:p w14:paraId="5FF43232" w14:textId="77777777" w:rsidR="002E13E2" w:rsidRDefault="002E13E2" w:rsidP="002E13E2"/>
    <w:p w14:paraId="363698DB" w14:textId="77777777" w:rsidR="002E13E2" w:rsidRPr="002E13E2" w:rsidRDefault="002E13E2" w:rsidP="002E13E2"/>
    <w:p w14:paraId="5168A09A" w14:textId="78E0F613" w:rsidR="00070E7F" w:rsidRDefault="00070E7F" w:rsidP="00070E7F">
      <w:pPr>
        <w:pStyle w:val="Heading2"/>
      </w:pPr>
      <w:bookmarkStart w:id="60" w:name="_Toc474928450"/>
      <w:r>
        <w:t xml:space="preserve">3.2. Hệ thống “Website </w:t>
      </w:r>
      <w:r w:rsidR="002E13E2">
        <w:t>tư vấn và bán hàng kỹ thuật số</w:t>
      </w:r>
      <w:r>
        <w:t>”.</w:t>
      </w:r>
      <w:bookmarkEnd w:id="60"/>
    </w:p>
    <w:p w14:paraId="6E584B91" w14:textId="5B14EFA4" w:rsidR="00550233" w:rsidRDefault="002E13E2" w:rsidP="00550233">
      <w:pPr>
        <w:pStyle w:val="Heading3"/>
      </w:pPr>
      <w:bookmarkStart w:id="61" w:name="_Toc474928451"/>
      <w:r>
        <w:t>3.2.1</w:t>
      </w:r>
      <w:r w:rsidR="00550233">
        <w:t>. Kiến trúc chương trình.</w:t>
      </w:r>
      <w:bookmarkEnd w:id="61"/>
    </w:p>
    <w:p w14:paraId="4C57F8AE" w14:textId="77777777" w:rsidR="00C24AA7" w:rsidRPr="00C24AA7" w:rsidRDefault="00C24AA7" w:rsidP="00771E87">
      <w:pPr>
        <w:pStyle w:val="ListParagraph"/>
        <w:numPr>
          <w:ilvl w:val="0"/>
          <w:numId w:val="13"/>
        </w:numPr>
        <w:rPr>
          <w:b/>
        </w:rPr>
      </w:pPr>
      <w:r w:rsidRPr="00C24AA7">
        <w:rPr>
          <w:b/>
        </w:rPr>
        <w:t xml:space="preserve">Kiến trúc xây dựng module </w:t>
      </w:r>
    </w:p>
    <w:p w14:paraId="65EC008D" w14:textId="77777777" w:rsidR="00C24AA7" w:rsidRDefault="00C24AA7" w:rsidP="005648E7">
      <w:pPr>
        <w:ind w:left="360" w:firstLine="0"/>
        <w:jc w:val="center"/>
      </w:pPr>
      <w:r>
        <w:rPr>
          <w:noProof/>
        </w:rPr>
        <w:drawing>
          <wp:inline distT="0" distB="0" distL="0" distR="0" wp14:anchorId="0E06A297" wp14:editId="2F984137">
            <wp:extent cx="4394835" cy="243406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7 at 4.25.5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02328" cy="2438212"/>
                    </a:xfrm>
                    <a:prstGeom prst="rect">
                      <a:avLst/>
                    </a:prstGeom>
                  </pic:spPr>
                </pic:pic>
              </a:graphicData>
            </a:graphic>
          </wp:inline>
        </w:drawing>
      </w:r>
    </w:p>
    <w:p w14:paraId="29DE1D28" w14:textId="28BC36BA" w:rsidR="005648E7" w:rsidRDefault="00DC10CB" w:rsidP="005648E7">
      <w:pPr>
        <w:ind w:left="360" w:firstLine="0"/>
        <w:jc w:val="center"/>
      </w:pPr>
      <w:r>
        <w:t>Hình 16</w:t>
      </w:r>
      <w:r w:rsidR="005648E7">
        <w:t>: Kiến trúc xây dựng Module MVC</w:t>
      </w:r>
    </w:p>
    <w:p w14:paraId="49114BA4" w14:textId="77777777" w:rsidR="00C24AA7" w:rsidRDefault="00C24AA7" w:rsidP="00C24AA7">
      <w:pPr>
        <w:ind w:left="360" w:firstLine="0"/>
      </w:pPr>
      <w:r>
        <w:t xml:space="preserve">Kiến trúc được xây dựng trên mô hình MVC chuẩn. </w:t>
      </w:r>
    </w:p>
    <w:p w14:paraId="378FB0B0" w14:textId="77777777" w:rsidR="00C24AA7" w:rsidRDefault="00C24AA7" w:rsidP="00C24AA7">
      <w:pPr>
        <w:ind w:left="360" w:firstLine="0"/>
      </w:pPr>
      <w:r>
        <w:t>Tầng Database: chứa các thực thể của hệ thống.</w:t>
      </w:r>
    </w:p>
    <w:p w14:paraId="1E7A2F2C" w14:textId="77777777" w:rsidR="00C24AA7" w:rsidRDefault="00C24AA7" w:rsidP="00C24AA7">
      <w:pPr>
        <w:ind w:left="360" w:firstLine="0"/>
      </w:pPr>
      <w:r>
        <w:t>Tầng Model: chứa các phương thức truy suất trực tiếp vào tầng Database.</w:t>
      </w:r>
    </w:p>
    <w:p w14:paraId="50707FA7" w14:textId="77777777" w:rsidR="00C24AA7" w:rsidRDefault="00C24AA7" w:rsidP="00C24AA7">
      <w:pPr>
        <w:ind w:left="360" w:firstLine="0"/>
      </w:pPr>
      <w:r>
        <w:t>Tầng Control: Sử dụng tầng Model và Library để thiết lập các phương thức điều khiển cho hệ thống.</w:t>
      </w:r>
    </w:p>
    <w:p w14:paraId="06DE0D40" w14:textId="77777777" w:rsidR="00C24AA7" w:rsidRDefault="00C24AA7" w:rsidP="00C24AA7">
      <w:pPr>
        <w:ind w:left="360" w:firstLine="0"/>
      </w:pPr>
      <w:r>
        <w:t>Tầng Library: Chứa các phương thức xử lý để hiển thị trên View.</w:t>
      </w:r>
    </w:p>
    <w:p w14:paraId="0FAF1317" w14:textId="77777777" w:rsidR="00C24AA7" w:rsidRDefault="00C24AA7" w:rsidP="00C24AA7">
      <w:pPr>
        <w:ind w:left="360" w:firstLine="0"/>
      </w:pPr>
      <w:r>
        <w:t>Tầng View: Giao diện hiển thị với người dùng.</w:t>
      </w:r>
    </w:p>
    <w:p w14:paraId="4A7C0DBB" w14:textId="0A3E8551" w:rsidR="002E13E2" w:rsidRDefault="002E13E2">
      <w:pPr>
        <w:spacing w:line="240" w:lineRule="auto"/>
        <w:ind w:firstLine="0"/>
        <w:jc w:val="left"/>
      </w:pPr>
      <w:r>
        <w:br w:type="page"/>
      </w:r>
    </w:p>
    <w:p w14:paraId="1B8D1B77" w14:textId="77777777" w:rsidR="00C24AA7" w:rsidRDefault="00C24AA7" w:rsidP="00C24AA7">
      <w:pPr>
        <w:ind w:left="360" w:firstLine="0"/>
      </w:pPr>
    </w:p>
    <w:p w14:paraId="14279780" w14:textId="77777777" w:rsidR="00C24AA7" w:rsidRPr="00C24AA7" w:rsidRDefault="00C24AA7" w:rsidP="00771E87">
      <w:pPr>
        <w:pStyle w:val="ListParagraph"/>
        <w:numPr>
          <w:ilvl w:val="0"/>
          <w:numId w:val="13"/>
        </w:numPr>
        <w:rPr>
          <w:b/>
        </w:rPr>
      </w:pPr>
      <w:r w:rsidRPr="00C24AA7">
        <w:rPr>
          <w:b/>
        </w:rPr>
        <w:t>Thứ tự thiết kế module</w:t>
      </w:r>
    </w:p>
    <w:p w14:paraId="4DEBD7CD" w14:textId="77777777" w:rsidR="00C24AA7" w:rsidRDefault="00C24AA7" w:rsidP="005648E7">
      <w:pPr>
        <w:ind w:left="360" w:firstLine="0"/>
        <w:jc w:val="center"/>
      </w:pPr>
      <w:r>
        <w:rPr>
          <w:noProof/>
        </w:rPr>
        <w:drawing>
          <wp:inline distT="0" distB="0" distL="0" distR="0" wp14:anchorId="7F0AA3F5" wp14:editId="5640EB0F">
            <wp:extent cx="4280535" cy="242335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07 at 4.27.0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5022" cy="2425890"/>
                    </a:xfrm>
                    <a:prstGeom prst="rect">
                      <a:avLst/>
                    </a:prstGeom>
                  </pic:spPr>
                </pic:pic>
              </a:graphicData>
            </a:graphic>
          </wp:inline>
        </w:drawing>
      </w:r>
    </w:p>
    <w:p w14:paraId="42DE2E28" w14:textId="3AD4AD6B" w:rsidR="008D48D9" w:rsidRPr="005648E7" w:rsidRDefault="005648E7" w:rsidP="002E13E2">
      <w:pPr>
        <w:ind w:left="360" w:firstLine="0"/>
        <w:jc w:val="center"/>
      </w:pPr>
      <w:r>
        <w:t xml:space="preserve">Hình </w:t>
      </w:r>
      <w:r w:rsidR="00DC10CB">
        <w:t>17</w:t>
      </w:r>
      <w:r>
        <w:t>: Thứ tự thiết kế module</w:t>
      </w:r>
      <w:r w:rsidR="008D48D9">
        <w:br w:type="page"/>
      </w:r>
    </w:p>
    <w:p w14:paraId="609D9B08" w14:textId="7B95AD95" w:rsidR="007259C8" w:rsidRPr="00915256" w:rsidRDefault="007259C8" w:rsidP="007259C8">
      <w:pPr>
        <w:pStyle w:val="Heading1"/>
        <w:rPr>
          <w:color w:val="FF0000"/>
        </w:rPr>
      </w:pPr>
      <w:bookmarkStart w:id="62" w:name="_Toc474928452"/>
      <w:r>
        <w:lastRenderedPageBreak/>
        <w:t>CHƯƠNG 4.</w:t>
      </w:r>
      <w:r w:rsidRPr="00915256">
        <w:rPr>
          <w:color w:val="FF0000"/>
        </w:rPr>
        <w:t xml:space="preserve"> </w:t>
      </w:r>
      <w:bookmarkEnd w:id="62"/>
      <w:r w:rsidR="00915256" w:rsidRPr="00915256">
        <w:t>CÀI ĐẶT HỆ THỐNG VÀ ĐÁNH GIÁ</w:t>
      </w:r>
    </w:p>
    <w:p w14:paraId="19516E55" w14:textId="77777777" w:rsidR="007259C8" w:rsidRPr="007259C8" w:rsidRDefault="007259C8" w:rsidP="007259C8">
      <w:pPr>
        <w:pStyle w:val="Heading2"/>
      </w:pPr>
      <w:bookmarkStart w:id="63" w:name="_Toc474928453"/>
      <w:r>
        <w:t>4.1. Vận hành</w:t>
      </w:r>
      <w:bookmarkEnd w:id="63"/>
    </w:p>
    <w:p w14:paraId="64025FFC" w14:textId="62EAFA55" w:rsidR="00DC27D0" w:rsidRDefault="007259C8" w:rsidP="008D48D9">
      <w:pPr>
        <w:pStyle w:val="Heading3"/>
      </w:pPr>
      <w:bookmarkStart w:id="64" w:name="_Toc474928454"/>
      <w:r>
        <w:t>4.1</w:t>
      </w:r>
      <w:r w:rsidR="008D48D9">
        <w:t>.</w:t>
      </w:r>
      <w:r>
        <w:t>1</w:t>
      </w:r>
      <w:r w:rsidR="008D48D9">
        <w:t xml:space="preserve"> Website </w:t>
      </w:r>
      <w:r w:rsidR="002E13E2">
        <w:t>tư vấn và bán hàng Kỹ thuật số</w:t>
      </w:r>
      <w:r w:rsidR="008D48D9">
        <w:t xml:space="preserve"> - Frontend.</w:t>
      </w:r>
      <w:bookmarkEnd w:id="64"/>
    </w:p>
    <w:p w14:paraId="6B926F4F" w14:textId="77777777" w:rsidR="002E13E2" w:rsidRDefault="002E13E2" w:rsidP="00F0737C">
      <w:pPr>
        <w:rPr>
          <w:b/>
        </w:rPr>
      </w:pPr>
    </w:p>
    <w:p w14:paraId="2C2BE9EF" w14:textId="77777777" w:rsidR="00F0737C" w:rsidRPr="00F0737C" w:rsidRDefault="00F0737C" w:rsidP="00F0737C">
      <w:pPr>
        <w:rPr>
          <w:b/>
        </w:rPr>
      </w:pPr>
      <w:r w:rsidRPr="00F0737C">
        <w:rPr>
          <w:b/>
        </w:rPr>
        <w:t>Sau khi đăng nhập thành công. Hệ thống sẽ chuyển đến trang Quản trị Album ở Backend.</w:t>
      </w:r>
    </w:p>
    <w:p w14:paraId="2BBA4EEA" w14:textId="77777777" w:rsidR="00B9210E" w:rsidRDefault="00B9210E" w:rsidP="00B9210E"/>
    <w:p w14:paraId="4BD4C241" w14:textId="28B878AB" w:rsidR="002E13E2" w:rsidRDefault="007259C8" w:rsidP="002E13E2">
      <w:pPr>
        <w:pStyle w:val="Heading3"/>
      </w:pPr>
      <w:bookmarkStart w:id="65" w:name="_Toc474928455"/>
      <w:r>
        <w:t>4.1.2</w:t>
      </w:r>
      <w:r w:rsidR="008D48D9">
        <w:t xml:space="preserve">. </w:t>
      </w:r>
      <w:r w:rsidR="002E13E2">
        <w:t>Website tư vấn và bán hàng Kỹ thuật số - Backend.</w:t>
      </w:r>
      <w:bookmarkEnd w:id="65"/>
    </w:p>
    <w:p w14:paraId="0ADDEFD4" w14:textId="77777777" w:rsidR="00092507" w:rsidRPr="00092507" w:rsidRDefault="00092507" w:rsidP="00092507">
      <w:pPr>
        <w:spacing w:line="240" w:lineRule="auto"/>
        <w:ind w:firstLine="0"/>
        <w:jc w:val="left"/>
        <w:rPr>
          <w:rFonts w:eastAsiaTheme="majorEastAsia" w:cstheme="majorBidi"/>
          <w:b/>
          <w:sz w:val="34"/>
          <w:szCs w:val="32"/>
        </w:rPr>
      </w:pPr>
      <w:r>
        <w:br w:type="page"/>
      </w:r>
    </w:p>
    <w:p w14:paraId="7F4660EB" w14:textId="77777777" w:rsidR="007259C8" w:rsidRPr="007259C8" w:rsidRDefault="007259C8" w:rsidP="007259C8">
      <w:pPr>
        <w:pStyle w:val="Heading2"/>
      </w:pPr>
      <w:bookmarkStart w:id="66" w:name="_Toc474928456"/>
      <w:r>
        <w:lastRenderedPageBreak/>
        <w:t>4.2. Tổng kết đánh giá</w:t>
      </w:r>
      <w:bookmarkEnd w:id="66"/>
    </w:p>
    <w:p w14:paraId="4A010D75" w14:textId="77777777" w:rsidR="007259C8" w:rsidRPr="00092507" w:rsidRDefault="007259C8" w:rsidP="007259C8">
      <w:pPr>
        <w:pStyle w:val="Heading3"/>
      </w:pPr>
      <w:bookmarkStart w:id="67" w:name="_Toc474928457"/>
      <w:r>
        <w:t xml:space="preserve">4.2.1. </w:t>
      </w:r>
      <w:r w:rsidRPr="00092507">
        <w:t>Những điểm website đã làm được:</w:t>
      </w:r>
      <w:bookmarkEnd w:id="67"/>
    </w:p>
    <w:p w14:paraId="256E2589" w14:textId="77777777" w:rsidR="007259C8" w:rsidRPr="00182E7A" w:rsidRDefault="007259C8" w:rsidP="00771E87">
      <w:pPr>
        <w:pStyle w:val="ListParagraph"/>
        <w:numPr>
          <w:ilvl w:val="0"/>
          <w:numId w:val="1"/>
        </w:numPr>
      </w:pPr>
      <w:r w:rsidRPr="00182E7A">
        <w:t>Người sử dụng có thể:</w:t>
      </w:r>
    </w:p>
    <w:p w14:paraId="01895450" w14:textId="77777777" w:rsidR="007259C8" w:rsidRDefault="007259C8" w:rsidP="00771E87">
      <w:pPr>
        <w:pStyle w:val="ListParagraph"/>
        <w:numPr>
          <w:ilvl w:val="0"/>
          <w:numId w:val="1"/>
        </w:numPr>
      </w:pPr>
      <w:r>
        <w:t>Người quản trị có thể:</w:t>
      </w:r>
    </w:p>
    <w:p w14:paraId="214689D4" w14:textId="77777777" w:rsidR="007259C8" w:rsidRDefault="007259C8" w:rsidP="007259C8"/>
    <w:p w14:paraId="2A224669" w14:textId="77777777" w:rsidR="007259C8" w:rsidRPr="00092507" w:rsidRDefault="007259C8" w:rsidP="007259C8">
      <w:pPr>
        <w:pStyle w:val="Heading3"/>
      </w:pPr>
      <w:bookmarkStart w:id="68" w:name="_Toc474928458"/>
      <w:r>
        <w:t xml:space="preserve">4.2.2. </w:t>
      </w:r>
      <w:r w:rsidRPr="00092507">
        <w:t>Những điểm website chưa làm được:</w:t>
      </w:r>
      <w:bookmarkEnd w:id="68"/>
    </w:p>
    <w:p w14:paraId="2C3CBBEF" w14:textId="77777777" w:rsidR="007259C8" w:rsidRPr="00092507" w:rsidRDefault="007259C8" w:rsidP="007259C8">
      <w:pPr>
        <w:pStyle w:val="Heading3"/>
      </w:pPr>
      <w:bookmarkStart w:id="69" w:name="_Toc437066196"/>
      <w:bookmarkStart w:id="70" w:name="_Toc474928459"/>
      <w:r>
        <w:t xml:space="preserve">4.3.3. </w:t>
      </w:r>
      <w:r w:rsidRPr="00092507">
        <w:t>Hướng phát triển của website</w:t>
      </w:r>
      <w:bookmarkEnd w:id="69"/>
      <w:bookmarkEnd w:id="70"/>
    </w:p>
    <w:p w14:paraId="72BB7D3F" w14:textId="77777777" w:rsidR="00E77695" w:rsidRPr="00092507" w:rsidRDefault="00E77695" w:rsidP="00E77695">
      <w:pPr>
        <w:pStyle w:val="Heading2"/>
      </w:pPr>
      <w:bookmarkStart w:id="71" w:name="_Toc474928460"/>
      <w:r>
        <w:t>4.3. Kết luận</w:t>
      </w:r>
      <w:bookmarkEnd w:id="71"/>
    </w:p>
    <w:p w14:paraId="66169213" w14:textId="77777777" w:rsidR="007259C8" w:rsidRDefault="007259C8">
      <w:pPr>
        <w:spacing w:line="240" w:lineRule="auto"/>
        <w:ind w:firstLine="0"/>
        <w:jc w:val="left"/>
      </w:pPr>
    </w:p>
    <w:p w14:paraId="0AEEDEFD" w14:textId="73C7829B" w:rsidR="007259C8" w:rsidRPr="00915256" w:rsidRDefault="007259C8" w:rsidP="007259C8">
      <w:pPr>
        <w:pStyle w:val="Heading1"/>
        <w:rPr>
          <w:lang w:val="vi-VN"/>
        </w:rPr>
      </w:pPr>
      <w:bookmarkStart w:id="72" w:name="_Toc474928461"/>
      <w:r>
        <w:t>CHƯƠNG 5. PHỤ LỤC</w:t>
      </w:r>
      <w:bookmarkEnd w:id="72"/>
      <w:r w:rsidR="00915256">
        <w:t xml:space="preserve"> // </w:t>
      </w:r>
      <w:r w:rsidR="00915256">
        <w:rPr>
          <w:lang w:val="vi-VN"/>
        </w:rPr>
        <w:t>không cần là chương</w:t>
      </w:r>
    </w:p>
    <w:p w14:paraId="08ED3B99" w14:textId="5328590A" w:rsidR="00B2349D" w:rsidRDefault="007259C8" w:rsidP="007259C8">
      <w:pPr>
        <w:pStyle w:val="Heading2"/>
      </w:pPr>
      <w:bookmarkStart w:id="73" w:name="_Toc474928462"/>
      <w:r>
        <w:t>5.1</w:t>
      </w:r>
      <w:r w:rsidR="00B2349D">
        <w:t xml:space="preserve">. </w:t>
      </w:r>
      <w:r w:rsidR="00B2349D" w:rsidRPr="000D1A50">
        <w:t>Cài đặt</w:t>
      </w:r>
      <w:bookmarkEnd w:id="73"/>
      <w:r w:rsidR="00B2349D" w:rsidRPr="000D1A50">
        <w:t xml:space="preserve"> </w:t>
      </w:r>
    </w:p>
    <w:p w14:paraId="113D7B72" w14:textId="386AB73C" w:rsidR="00B2349D" w:rsidRPr="00D63702" w:rsidRDefault="007259C8" w:rsidP="00D63702">
      <w:pPr>
        <w:pStyle w:val="Heading2"/>
      </w:pPr>
      <w:bookmarkStart w:id="74" w:name="_Toc474928463"/>
      <w:r>
        <w:t>5.2.</w:t>
      </w:r>
      <w:r w:rsidR="00B2349D" w:rsidRPr="00C1593B">
        <w:t>Cấu hình server</w:t>
      </w:r>
      <w:bookmarkEnd w:id="74"/>
    </w:p>
    <w:p w14:paraId="451560CC" w14:textId="77777777" w:rsidR="00A0419C" w:rsidRDefault="00A0419C">
      <w:pPr>
        <w:spacing w:line="240" w:lineRule="auto"/>
        <w:ind w:firstLine="0"/>
        <w:jc w:val="left"/>
        <w:rPr>
          <w:rFonts w:eastAsiaTheme="majorEastAsia" w:cstheme="majorBidi"/>
          <w:b/>
          <w:sz w:val="34"/>
          <w:szCs w:val="32"/>
        </w:rPr>
      </w:pPr>
      <w:r>
        <w:br w:type="page"/>
      </w:r>
    </w:p>
    <w:p w14:paraId="6C1C89C0" w14:textId="094FAEF0" w:rsidR="007259C8" w:rsidRDefault="007259C8" w:rsidP="007259C8">
      <w:pPr>
        <w:pStyle w:val="Heading1"/>
      </w:pPr>
      <w:bookmarkStart w:id="75" w:name="_Toc474928464"/>
      <w:r>
        <w:lastRenderedPageBreak/>
        <w:t xml:space="preserve">CHƯƠNG 6. </w:t>
      </w:r>
      <w:r w:rsidRPr="006D1048">
        <w:t>TÀI LIỆU THAM KHẢ</w:t>
      </w:r>
      <w:r>
        <w:t>O</w:t>
      </w:r>
      <w:bookmarkEnd w:id="75"/>
      <w:r w:rsidR="00915256">
        <w:t xml:space="preserve"> // bỏ chương</w:t>
      </w:r>
    </w:p>
    <w:p w14:paraId="1DDD6D5C" w14:textId="7CD768B9" w:rsidR="00092507" w:rsidRDefault="007259C8" w:rsidP="00771E87">
      <w:pPr>
        <w:pStyle w:val="ListParagraph"/>
        <w:numPr>
          <w:ilvl w:val="0"/>
          <w:numId w:val="16"/>
        </w:numPr>
        <w:rPr>
          <w:b/>
        </w:rPr>
      </w:pPr>
      <w:r w:rsidRPr="007259C8">
        <w:rPr>
          <w:b/>
        </w:rPr>
        <w:t xml:space="preserve">Tài liệu tham khảo về </w:t>
      </w:r>
      <w:r w:rsidR="00A0419C">
        <w:rPr>
          <w:b/>
        </w:rPr>
        <w:t>Lọc cộng tác</w:t>
      </w:r>
      <w:r w:rsidRPr="007259C8">
        <w:rPr>
          <w:b/>
        </w:rPr>
        <w:t>:</w:t>
      </w:r>
    </w:p>
    <w:p w14:paraId="18610DE3" w14:textId="77777777" w:rsidR="00B02111" w:rsidRDefault="00B02111" w:rsidP="00B02111"/>
    <w:p w14:paraId="5E5E7FA0" w14:textId="18EA6C21" w:rsidR="00B02111" w:rsidRDefault="00B02111" w:rsidP="00771E87">
      <w:pPr>
        <w:pStyle w:val="ListParagraph"/>
        <w:numPr>
          <w:ilvl w:val="0"/>
          <w:numId w:val="16"/>
        </w:numPr>
        <w:rPr>
          <w:b/>
        </w:rPr>
      </w:pPr>
      <w:r>
        <w:rPr>
          <w:b/>
        </w:rPr>
        <w:t xml:space="preserve">Tài liệu tham khảo về </w:t>
      </w:r>
      <w:r w:rsidR="00A0419C">
        <w:rPr>
          <w:b/>
        </w:rPr>
        <w:t>công nghệ Java Web Application:</w:t>
      </w:r>
    </w:p>
    <w:p w14:paraId="208A84E8" w14:textId="77777777" w:rsidR="004775F9" w:rsidRPr="00092507" w:rsidRDefault="004775F9" w:rsidP="00092507"/>
    <w:sectPr w:rsidR="004775F9" w:rsidRPr="00092507" w:rsidSect="002555E1">
      <w:footerReference w:type="even" r:id="rId26"/>
      <w:footerReference w:type="default" r:id="rId27"/>
      <w:pgSz w:w="11900"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33CAFD" w14:textId="77777777" w:rsidR="000008C8" w:rsidRDefault="000008C8" w:rsidP="002555E1">
      <w:pPr>
        <w:spacing w:line="240" w:lineRule="auto"/>
      </w:pPr>
      <w:r>
        <w:separator/>
      </w:r>
    </w:p>
  </w:endnote>
  <w:endnote w:type="continuationSeparator" w:id="0">
    <w:p w14:paraId="3B855850" w14:textId="77777777" w:rsidR="000008C8" w:rsidRDefault="000008C8" w:rsidP="00255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AC289" w14:textId="77777777" w:rsidR="008D2A00" w:rsidRDefault="008D2A00"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5BD6A" w14:textId="77777777" w:rsidR="008D2A00" w:rsidRDefault="008D2A00" w:rsidP="002555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B82CE" w14:textId="77777777" w:rsidR="008D2A00" w:rsidRDefault="008D2A00"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1508">
      <w:rPr>
        <w:rStyle w:val="PageNumber"/>
        <w:noProof/>
      </w:rPr>
      <w:t>35</w:t>
    </w:r>
    <w:r>
      <w:rPr>
        <w:rStyle w:val="PageNumber"/>
      </w:rPr>
      <w:fldChar w:fldCharType="end"/>
    </w:r>
  </w:p>
  <w:p w14:paraId="14D60B41" w14:textId="77777777" w:rsidR="008D2A00" w:rsidRDefault="008D2A00" w:rsidP="002555E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24FFE" w14:textId="77777777" w:rsidR="000008C8" w:rsidRDefault="000008C8" w:rsidP="002555E1">
      <w:pPr>
        <w:spacing w:line="240" w:lineRule="auto"/>
      </w:pPr>
      <w:r>
        <w:separator/>
      </w:r>
    </w:p>
  </w:footnote>
  <w:footnote w:type="continuationSeparator" w:id="0">
    <w:p w14:paraId="4A294E1B" w14:textId="77777777" w:rsidR="000008C8" w:rsidRDefault="000008C8" w:rsidP="002555E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5CB63C2"/>
    <w:multiLevelType w:val="hybridMultilevel"/>
    <w:tmpl w:val="C2D0586A"/>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nsid w:val="087343F7"/>
    <w:multiLevelType w:val="hybridMultilevel"/>
    <w:tmpl w:val="19726BC8"/>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118D7470"/>
    <w:multiLevelType w:val="hybridMultilevel"/>
    <w:tmpl w:val="9C90C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C970D1"/>
    <w:multiLevelType w:val="hybridMultilevel"/>
    <w:tmpl w:val="8B420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B7A78"/>
    <w:multiLevelType w:val="hybridMultilevel"/>
    <w:tmpl w:val="58088E70"/>
    <w:lvl w:ilvl="0" w:tplc="41E43232">
      <w:start w:val="4"/>
      <w:numFmt w:val="bullet"/>
      <w:lvlText w:val="-"/>
      <w:lvlJc w:val="left"/>
      <w:pPr>
        <w:ind w:left="1400" w:hanging="360"/>
      </w:pPr>
      <w:rPr>
        <w:rFonts w:ascii="Calibri" w:eastAsiaTheme="minorHAnsi" w:hAnsi="Calibri" w:cstheme="minorBidi"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1DA918F2"/>
    <w:multiLevelType w:val="hybridMultilevel"/>
    <w:tmpl w:val="830A77E0"/>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6220C"/>
    <w:multiLevelType w:val="hybridMultilevel"/>
    <w:tmpl w:val="61346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C0896"/>
    <w:multiLevelType w:val="hybridMultilevel"/>
    <w:tmpl w:val="22545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282BB6"/>
    <w:multiLevelType w:val="hybridMultilevel"/>
    <w:tmpl w:val="E1DEC378"/>
    <w:lvl w:ilvl="0" w:tplc="9F865FD6">
      <w:start w:val="4"/>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2">
    <w:nsid w:val="26D335AB"/>
    <w:multiLevelType w:val="multilevel"/>
    <w:tmpl w:val="43CE88F6"/>
    <w:lvl w:ilvl="0">
      <w:start w:val="2"/>
      <w:numFmt w:val="decimal"/>
      <w:lvlText w:val="%1."/>
      <w:lvlJc w:val="left"/>
      <w:pPr>
        <w:ind w:left="585" w:hanging="585"/>
      </w:pPr>
      <w:rPr>
        <w:rFonts w:hint="default"/>
      </w:rPr>
    </w:lvl>
    <w:lvl w:ilvl="1">
      <w:start w:val="1"/>
      <w:numFmt w:val="decimal"/>
      <w:lvlText w:val="%1.%2."/>
      <w:lvlJc w:val="left"/>
      <w:pPr>
        <w:ind w:left="947" w:hanging="720"/>
      </w:pPr>
      <w:rPr>
        <w:rFonts w:hint="default"/>
      </w:rPr>
    </w:lvl>
    <w:lvl w:ilvl="2">
      <w:start w:val="2"/>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13">
    <w:nsid w:val="2FFF7952"/>
    <w:multiLevelType w:val="hybridMultilevel"/>
    <w:tmpl w:val="18247188"/>
    <w:lvl w:ilvl="0" w:tplc="41E43232">
      <w:start w:val="4"/>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2BB6613"/>
    <w:multiLevelType w:val="hybridMultilevel"/>
    <w:tmpl w:val="72DAB4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83296"/>
    <w:multiLevelType w:val="hybridMultilevel"/>
    <w:tmpl w:val="3392F24A"/>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6795730"/>
    <w:multiLevelType w:val="hybridMultilevel"/>
    <w:tmpl w:val="AD98489C"/>
    <w:lvl w:ilvl="0" w:tplc="5E72A8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410DC1"/>
    <w:multiLevelType w:val="hybridMultilevel"/>
    <w:tmpl w:val="9AAC6796"/>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6C6AED"/>
    <w:multiLevelType w:val="hybridMultilevel"/>
    <w:tmpl w:val="F60A5FA4"/>
    <w:lvl w:ilvl="0" w:tplc="25C8E1F4">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9">
    <w:nsid w:val="518A6A97"/>
    <w:multiLevelType w:val="hybridMultilevel"/>
    <w:tmpl w:val="D9BA4E2C"/>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0">
    <w:nsid w:val="53AD5290"/>
    <w:multiLevelType w:val="hybridMultilevel"/>
    <w:tmpl w:val="91DE973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8B687A1C">
      <w:numFmt w:val="bullet"/>
      <w:lvlText w:val="-"/>
      <w:lvlJc w:val="left"/>
      <w:pPr>
        <w:ind w:left="1800" w:hanging="360"/>
      </w:pPr>
      <w:rPr>
        <w:rFonts w:ascii="Times New Roman" w:eastAsia="Calibri"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nsid w:val="53C02AF3"/>
    <w:multiLevelType w:val="hybridMultilevel"/>
    <w:tmpl w:val="B492D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9117E61"/>
    <w:multiLevelType w:val="hybridMultilevel"/>
    <w:tmpl w:val="B1D6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nsid w:val="6E6038F3"/>
    <w:multiLevelType w:val="hybridMultilevel"/>
    <w:tmpl w:val="95820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A755AF"/>
    <w:multiLevelType w:val="multilevel"/>
    <w:tmpl w:val="E77411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FC77B36"/>
    <w:multiLevelType w:val="hybridMultilevel"/>
    <w:tmpl w:val="28768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C51329"/>
    <w:multiLevelType w:val="hybridMultilevel"/>
    <w:tmpl w:val="6228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717817"/>
    <w:multiLevelType w:val="hybridMultilevel"/>
    <w:tmpl w:val="C5A27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20"/>
  </w:num>
  <w:num w:numId="4">
    <w:abstractNumId w:val="24"/>
  </w:num>
  <w:num w:numId="5">
    <w:abstractNumId w:val="10"/>
  </w:num>
  <w:num w:numId="6">
    <w:abstractNumId w:val="9"/>
  </w:num>
  <w:num w:numId="7">
    <w:abstractNumId w:val="16"/>
  </w:num>
  <w:num w:numId="8">
    <w:abstractNumId w:val="11"/>
  </w:num>
  <w:num w:numId="9">
    <w:abstractNumId w:val="5"/>
  </w:num>
  <w:num w:numId="10">
    <w:abstractNumId w:val="21"/>
  </w:num>
  <w:num w:numId="11">
    <w:abstractNumId w:val="27"/>
  </w:num>
  <w:num w:numId="12">
    <w:abstractNumId w:val="15"/>
  </w:num>
  <w:num w:numId="13">
    <w:abstractNumId w:val="23"/>
  </w:num>
  <w:num w:numId="14">
    <w:abstractNumId w:val="14"/>
  </w:num>
  <w:num w:numId="15">
    <w:abstractNumId w:val="6"/>
  </w:num>
  <w:num w:numId="16">
    <w:abstractNumId w:val="25"/>
  </w:num>
  <w:num w:numId="17">
    <w:abstractNumId w:val="22"/>
  </w:num>
  <w:num w:numId="18">
    <w:abstractNumId w:val="18"/>
  </w:num>
  <w:num w:numId="19">
    <w:abstractNumId w:val="0"/>
  </w:num>
  <w:num w:numId="20">
    <w:abstractNumId w:val="1"/>
  </w:num>
  <w:num w:numId="21">
    <w:abstractNumId w:val="2"/>
  </w:num>
  <w:num w:numId="22">
    <w:abstractNumId w:val="4"/>
  </w:num>
  <w:num w:numId="23">
    <w:abstractNumId w:val="3"/>
  </w:num>
  <w:num w:numId="24">
    <w:abstractNumId w:val="19"/>
  </w:num>
  <w:num w:numId="25">
    <w:abstractNumId w:val="17"/>
  </w:num>
  <w:num w:numId="26">
    <w:abstractNumId w:val="8"/>
  </w:num>
  <w:num w:numId="27">
    <w:abstractNumId w:val="13"/>
  </w:num>
  <w:num w:numId="2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C9"/>
    <w:rsid w:val="000008C8"/>
    <w:rsid w:val="00000F92"/>
    <w:rsid w:val="00013682"/>
    <w:rsid w:val="00024294"/>
    <w:rsid w:val="000659D2"/>
    <w:rsid w:val="00070E7F"/>
    <w:rsid w:val="00092507"/>
    <w:rsid w:val="000B4C99"/>
    <w:rsid w:val="000D1A50"/>
    <w:rsid w:val="000D573F"/>
    <w:rsid w:val="000E06AF"/>
    <w:rsid w:val="000F3265"/>
    <w:rsid w:val="000F4763"/>
    <w:rsid w:val="00101CBB"/>
    <w:rsid w:val="00115604"/>
    <w:rsid w:val="00117EAD"/>
    <w:rsid w:val="00125353"/>
    <w:rsid w:val="00143FB7"/>
    <w:rsid w:val="00163B0A"/>
    <w:rsid w:val="00164E49"/>
    <w:rsid w:val="001827D8"/>
    <w:rsid w:val="00182E7A"/>
    <w:rsid w:val="001861F5"/>
    <w:rsid w:val="00191237"/>
    <w:rsid w:val="001E18BD"/>
    <w:rsid w:val="001E2BF3"/>
    <w:rsid w:val="001E622D"/>
    <w:rsid w:val="001F7088"/>
    <w:rsid w:val="00202586"/>
    <w:rsid w:val="002555E1"/>
    <w:rsid w:val="002D498E"/>
    <w:rsid w:val="002E072A"/>
    <w:rsid w:val="002E13E2"/>
    <w:rsid w:val="002F72C9"/>
    <w:rsid w:val="00304E0F"/>
    <w:rsid w:val="003153BA"/>
    <w:rsid w:val="00344267"/>
    <w:rsid w:val="00344624"/>
    <w:rsid w:val="00365071"/>
    <w:rsid w:val="003A08C4"/>
    <w:rsid w:val="003D00F8"/>
    <w:rsid w:val="003E316E"/>
    <w:rsid w:val="00430CC2"/>
    <w:rsid w:val="00433591"/>
    <w:rsid w:val="00450EC4"/>
    <w:rsid w:val="00461126"/>
    <w:rsid w:val="00462F01"/>
    <w:rsid w:val="00475855"/>
    <w:rsid w:val="004775F9"/>
    <w:rsid w:val="00485E5F"/>
    <w:rsid w:val="00492AD6"/>
    <w:rsid w:val="00497D42"/>
    <w:rsid w:val="004A78D5"/>
    <w:rsid w:val="004A7BF7"/>
    <w:rsid w:val="004B3E7A"/>
    <w:rsid w:val="004C2AB2"/>
    <w:rsid w:val="004D1237"/>
    <w:rsid w:val="004D1E4A"/>
    <w:rsid w:val="004D668B"/>
    <w:rsid w:val="004F4F9B"/>
    <w:rsid w:val="00504184"/>
    <w:rsid w:val="00530439"/>
    <w:rsid w:val="00536EE0"/>
    <w:rsid w:val="00542E7D"/>
    <w:rsid w:val="00546CC5"/>
    <w:rsid w:val="00550233"/>
    <w:rsid w:val="00555D8A"/>
    <w:rsid w:val="00560800"/>
    <w:rsid w:val="00563638"/>
    <w:rsid w:val="005648E7"/>
    <w:rsid w:val="005734CD"/>
    <w:rsid w:val="005835ED"/>
    <w:rsid w:val="005A089C"/>
    <w:rsid w:val="005B317F"/>
    <w:rsid w:val="005C7CF7"/>
    <w:rsid w:val="006163FB"/>
    <w:rsid w:val="00620245"/>
    <w:rsid w:val="0062507F"/>
    <w:rsid w:val="00636AA0"/>
    <w:rsid w:val="00651CD3"/>
    <w:rsid w:val="006526C4"/>
    <w:rsid w:val="006957F0"/>
    <w:rsid w:val="00696F27"/>
    <w:rsid w:val="006C1413"/>
    <w:rsid w:val="006D1048"/>
    <w:rsid w:val="006D120E"/>
    <w:rsid w:val="006D6FD7"/>
    <w:rsid w:val="006F4341"/>
    <w:rsid w:val="00716CC9"/>
    <w:rsid w:val="007259C8"/>
    <w:rsid w:val="00732A8A"/>
    <w:rsid w:val="0073670A"/>
    <w:rsid w:val="0074098B"/>
    <w:rsid w:val="00744A50"/>
    <w:rsid w:val="00746558"/>
    <w:rsid w:val="007545B1"/>
    <w:rsid w:val="007657FF"/>
    <w:rsid w:val="00771E87"/>
    <w:rsid w:val="00774954"/>
    <w:rsid w:val="00786FAA"/>
    <w:rsid w:val="00794968"/>
    <w:rsid w:val="007A2783"/>
    <w:rsid w:val="007E328F"/>
    <w:rsid w:val="008067C8"/>
    <w:rsid w:val="008272AA"/>
    <w:rsid w:val="008326A3"/>
    <w:rsid w:val="00843114"/>
    <w:rsid w:val="00884D89"/>
    <w:rsid w:val="008A1DA2"/>
    <w:rsid w:val="008A707B"/>
    <w:rsid w:val="008D2A00"/>
    <w:rsid w:val="008D48D9"/>
    <w:rsid w:val="008E05AA"/>
    <w:rsid w:val="008E2B1E"/>
    <w:rsid w:val="00900B69"/>
    <w:rsid w:val="009114A5"/>
    <w:rsid w:val="00915256"/>
    <w:rsid w:val="00926A78"/>
    <w:rsid w:val="00960CA1"/>
    <w:rsid w:val="00980671"/>
    <w:rsid w:val="009A737F"/>
    <w:rsid w:val="009F7107"/>
    <w:rsid w:val="00A0419C"/>
    <w:rsid w:val="00A317BA"/>
    <w:rsid w:val="00A336C0"/>
    <w:rsid w:val="00A5445A"/>
    <w:rsid w:val="00A7057F"/>
    <w:rsid w:val="00AA438B"/>
    <w:rsid w:val="00AD0A46"/>
    <w:rsid w:val="00AE3C4F"/>
    <w:rsid w:val="00B02111"/>
    <w:rsid w:val="00B2349D"/>
    <w:rsid w:val="00B32C00"/>
    <w:rsid w:val="00B37D1D"/>
    <w:rsid w:val="00B41253"/>
    <w:rsid w:val="00B50EFA"/>
    <w:rsid w:val="00B52DB3"/>
    <w:rsid w:val="00B56206"/>
    <w:rsid w:val="00B618B4"/>
    <w:rsid w:val="00B9210E"/>
    <w:rsid w:val="00B9711F"/>
    <w:rsid w:val="00BC0EDE"/>
    <w:rsid w:val="00BC1AFB"/>
    <w:rsid w:val="00BC4F06"/>
    <w:rsid w:val="00BC59DB"/>
    <w:rsid w:val="00BC7BB0"/>
    <w:rsid w:val="00BD1380"/>
    <w:rsid w:val="00C03415"/>
    <w:rsid w:val="00C20296"/>
    <w:rsid w:val="00C20490"/>
    <w:rsid w:val="00C21508"/>
    <w:rsid w:val="00C24AA7"/>
    <w:rsid w:val="00C52AAB"/>
    <w:rsid w:val="00C57B19"/>
    <w:rsid w:val="00C67683"/>
    <w:rsid w:val="00CA1CCE"/>
    <w:rsid w:val="00CB103F"/>
    <w:rsid w:val="00CB79D4"/>
    <w:rsid w:val="00CD5277"/>
    <w:rsid w:val="00CE12C8"/>
    <w:rsid w:val="00CF6021"/>
    <w:rsid w:val="00D00D26"/>
    <w:rsid w:val="00D063D1"/>
    <w:rsid w:val="00D216BD"/>
    <w:rsid w:val="00D219B8"/>
    <w:rsid w:val="00D31C0B"/>
    <w:rsid w:val="00D335E5"/>
    <w:rsid w:val="00D3697D"/>
    <w:rsid w:val="00D431E6"/>
    <w:rsid w:val="00D63702"/>
    <w:rsid w:val="00D742D9"/>
    <w:rsid w:val="00D95712"/>
    <w:rsid w:val="00DB17C5"/>
    <w:rsid w:val="00DB1E3D"/>
    <w:rsid w:val="00DC10CB"/>
    <w:rsid w:val="00DC27D0"/>
    <w:rsid w:val="00DD42A7"/>
    <w:rsid w:val="00DD4DF1"/>
    <w:rsid w:val="00DE482D"/>
    <w:rsid w:val="00DF060A"/>
    <w:rsid w:val="00E151D6"/>
    <w:rsid w:val="00E17286"/>
    <w:rsid w:val="00E23463"/>
    <w:rsid w:val="00E31557"/>
    <w:rsid w:val="00E351FB"/>
    <w:rsid w:val="00E77695"/>
    <w:rsid w:val="00E86BD4"/>
    <w:rsid w:val="00E9244D"/>
    <w:rsid w:val="00EA09FD"/>
    <w:rsid w:val="00EA22B5"/>
    <w:rsid w:val="00EA445D"/>
    <w:rsid w:val="00EA729B"/>
    <w:rsid w:val="00ED0299"/>
    <w:rsid w:val="00ED4DC4"/>
    <w:rsid w:val="00F0737C"/>
    <w:rsid w:val="00F15EC1"/>
    <w:rsid w:val="00F26334"/>
    <w:rsid w:val="00F332EA"/>
    <w:rsid w:val="00F40834"/>
    <w:rsid w:val="00F52F07"/>
    <w:rsid w:val="00F82F74"/>
    <w:rsid w:val="00FB08FC"/>
    <w:rsid w:val="00FD3D9D"/>
    <w:rsid w:val="00FF5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9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245"/>
    <w:pPr>
      <w:spacing w:line="288" w:lineRule="auto"/>
      <w:ind w:firstLine="68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2E072A"/>
    <w:pPr>
      <w:keepNext/>
      <w:keepLines/>
      <w:spacing w:before="24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6F4341"/>
    <w:pPr>
      <w:keepNext/>
      <w:keepLines/>
      <w:spacing w:before="40"/>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24294"/>
    <w:pPr>
      <w:keepNext/>
      <w:keepLines/>
      <w:spacing w:before="40"/>
      <w:ind w:firstLine="454"/>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6F4341"/>
    <w:pPr>
      <w:keepNext/>
      <w:keepLines/>
      <w:spacing w:before="120" w:after="120"/>
      <w:ind w:firstLine="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6F4341"/>
    <w:pPr>
      <w:keepNext/>
      <w:keepLines/>
      <w:spacing w:before="40"/>
      <w:ind w:firstLine="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F4341"/>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F4341"/>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4341"/>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341"/>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151D6"/>
    <w:pPr>
      <w:ind w:left="720"/>
      <w:contextualSpacing/>
    </w:pPr>
  </w:style>
  <w:style w:type="character" w:customStyle="1" w:styleId="ListParagraphChar">
    <w:name w:val="List Paragraph Char"/>
    <w:basedOn w:val="DefaultParagraphFont"/>
    <w:link w:val="ListParagraph"/>
    <w:uiPriority w:val="34"/>
    <w:rsid w:val="00163B0A"/>
  </w:style>
  <w:style w:type="paragraph" w:styleId="Title">
    <w:name w:val="Title"/>
    <w:basedOn w:val="Normal"/>
    <w:next w:val="Normal"/>
    <w:link w:val="TitleChar"/>
    <w:uiPriority w:val="10"/>
    <w:qFormat/>
    <w:rsid w:val="00163B0A"/>
    <w:pPr>
      <w:spacing w:line="36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163B0A"/>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E351FB"/>
    <w:pPr>
      <w:numPr>
        <w:ilvl w:val="1"/>
      </w:numPr>
      <w:spacing w:after="160"/>
      <w:ind w:firstLine="680"/>
      <w:jc w:val="center"/>
    </w:pPr>
    <w:rPr>
      <w:rFonts w:eastAsiaTheme="minorEastAsia"/>
      <w:spacing w:val="15"/>
      <w:sz w:val="60"/>
      <w:szCs w:val="22"/>
    </w:rPr>
  </w:style>
  <w:style w:type="character" w:customStyle="1" w:styleId="SubtitleChar">
    <w:name w:val="Subtitle Char"/>
    <w:basedOn w:val="DefaultParagraphFont"/>
    <w:link w:val="Subtitle"/>
    <w:uiPriority w:val="11"/>
    <w:rsid w:val="00E351FB"/>
    <w:rPr>
      <w:rFonts w:ascii="Times New Roman" w:eastAsiaTheme="minorEastAsia" w:hAnsi="Times New Roman"/>
      <w:color w:val="000000" w:themeColor="text1"/>
      <w:spacing w:val="15"/>
      <w:sz w:val="60"/>
      <w:szCs w:val="22"/>
    </w:rPr>
  </w:style>
  <w:style w:type="character" w:customStyle="1" w:styleId="Heading1Char">
    <w:name w:val="Heading 1 Char"/>
    <w:basedOn w:val="DefaultParagraphFont"/>
    <w:link w:val="Heading1"/>
    <w:uiPriority w:val="9"/>
    <w:rsid w:val="002E072A"/>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DF060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24294"/>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BC1AFB"/>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DF060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E351F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E351F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E35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51F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E06AF"/>
    <w:pPr>
      <w:jc w:val="both"/>
    </w:pPr>
    <w:rPr>
      <w:rFonts w:ascii="Times New Roman" w:hAnsi="Times New Roman"/>
      <w:sz w:val="26"/>
    </w:rPr>
  </w:style>
  <w:style w:type="paragraph" w:styleId="DocumentMap">
    <w:name w:val="Document Map"/>
    <w:basedOn w:val="Normal"/>
    <w:link w:val="DocumentMapChar"/>
    <w:uiPriority w:val="99"/>
    <w:semiHidden/>
    <w:unhideWhenUsed/>
    <w:rsid w:val="00EA445D"/>
    <w:pPr>
      <w:spacing w:line="240" w:lineRule="auto"/>
    </w:pPr>
    <w:rPr>
      <w:rFonts w:cs="Times New Roman"/>
      <w:sz w:val="24"/>
    </w:rPr>
  </w:style>
  <w:style w:type="character" w:customStyle="1" w:styleId="DocumentMapChar">
    <w:name w:val="Document Map Char"/>
    <w:basedOn w:val="DefaultParagraphFont"/>
    <w:link w:val="DocumentMap"/>
    <w:uiPriority w:val="99"/>
    <w:semiHidden/>
    <w:rsid w:val="00EA445D"/>
    <w:rPr>
      <w:rFonts w:ascii="Times New Roman" w:hAnsi="Times New Roman" w:cs="Times New Roman"/>
      <w:color w:val="000000" w:themeColor="text1"/>
    </w:rPr>
  </w:style>
  <w:style w:type="paragraph" w:styleId="TOCHeading">
    <w:name w:val="TOC Heading"/>
    <w:basedOn w:val="Heading1"/>
    <w:next w:val="Normal"/>
    <w:uiPriority w:val="39"/>
    <w:unhideWhenUsed/>
    <w:qFormat/>
    <w:rsid w:val="00FB08FC"/>
    <w:pPr>
      <w:spacing w:before="480" w:line="276" w:lineRule="auto"/>
      <w:ind w:firstLine="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A0419C"/>
    <w:pPr>
      <w:tabs>
        <w:tab w:val="right" w:leader="dot" w:pos="9055"/>
      </w:tabs>
      <w:spacing w:before="120"/>
      <w:ind w:hanging="142"/>
      <w:jc w:val="left"/>
    </w:pPr>
    <w:rPr>
      <w:rFonts w:asciiTheme="minorHAnsi" w:hAnsiTheme="minorHAnsi"/>
      <w:b/>
      <w:sz w:val="24"/>
    </w:rPr>
  </w:style>
  <w:style w:type="paragraph" w:styleId="TOC2">
    <w:name w:val="toc 2"/>
    <w:basedOn w:val="Normal"/>
    <w:next w:val="Normal"/>
    <w:autoRedefine/>
    <w:uiPriority w:val="39"/>
    <w:unhideWhenUsed/>
    <w:rsid w:val="00FB08FC"/>
    <w:pPr>
      <w:ind w:left="260"/>
      <w:jc w:val="left"/>
    </w:pPr>
    <w:rPr>
      <w:rFonts w:asciiTheme="minorHAnsi" w:hAnsiTheme="minorHAnsi"/>
      <w:b/>
      <w:sz w:val="22"/>
      <w:szCs w:val="22"/>
    </w:rPr>
  </w:style>
  <w:style w:type="paragraph" w:styleId="TOC3">
    <w:name w:val="toc 3"/>
    <w:basedOn w:val="Normal"/>
    <w:next w:val="Normal"/>
    <w:autoRedefine/>
    <w:uiPriority w:val="39"/>
    <w:unhideWhenUsed/>
    <w:rsid w:val="00FB08FC"/>
    <w:pPr>
      <w:ind w:left="520"/>
      <w:jc w:val="left"/>
    </w:pPr>
    <w:rPr>
      <w:rFonts w:asciiTheme="minorHAnsi" w:hAnsiTheme="minorHAnsi"/>
      <w:sz w:val="22"/>
      <w:szCs w:val="22"/>
    </w:rPr>
  </w:style>
  <w:style w:type="character" w:styleId="Hyperlink">
    <w:name w:val="Hyperlink"/>
    <w:basedOn w:val="DefaultParagraphFont"/>
    <w:uiPriority w:val="99"/>
    <w:unhideWhenUsed/>
    <w:rsid w:val="00FB08FC"/>
    <w:rPr>
      <w:color w:val="0563C1" w:themeColor="hyperlink"/>
      <w:u w:val="single"/>
    </w:rPr>
  </w:style>
  <w:style w:type="paragraph" w:styleId="TOC4">
    <w:name w:val="toc 4"/>
    <w:basedOn w:val="Normal"/>
    <w:next w:val="Normal"/>
    <w:autoRedefine/>
    <w:uiPriority w:val="39"/>
    <w:unhideWhenUsed/>
    <w:rsid w:val="00FB08FC"/>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FB08FC"/>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FB08FC"/>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FB08FC"/>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FB08FC"/>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FB08FC"/>
    <w:pPr>
      <w:ind w:left="2080"/>
      <w:jc w:val="left"/>
    </w:pPr>
    <w:rPr>
      <w:rFonts w:asciiTheme="minorHAnsi" w:hAnsiTheme="minorHAnsi"/>
      <w:sz w:val="20"/>
      <w:szCs w:val="20"/>
    </w:rPr>
  </w:style>
  <w:style w:type="table" w:styleId="TableGrid">
    <w:name w:val="Table Grid"/>
    <w:basedOn w:val="TableNormal"/>
    <w:uiPriority w:val="39"/>
    <w:rsid w:val="004F4F9B"/>
    <w:rPr>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91237"/>
    <w:rPr>
      <w:b/>
      <w:bCs/>
    </w:rPr>
  </w:style>
  <w:style w:type="character" w:customStyle="1" w:styleId="apple-converted-space">
    <w:name w:val="apple-converted-space"/>
    <w:basedOn w:val="DefaultParagraphFont"/>
    <w:rsid w:val="00191237"/>
  </w:style>
  <w:style w:type="paragraph" w:styleId="NormalWeb">
    <w:name w:val="Normal (Web)"/>
    <w:basedOn w:val="Normal"/>
    <w:uiPriority w:val="99"/>
    <w:semiHidden/>
    <w:unhideWhenUsed/>
    <w:rsid w:val="00191237"/>
    <w:pPr>
      <w:spacing w:before="100" w:beforeAutospacing="1" w:after="100" w:afterAutospacing="1" w:line="240" w:lineRule="auto"/>
      <w:ind w:firstLine="0"/>
      <w:jc w:val="left"/>
    </w:pPr>
    <w:rPr>
      <w:rFonts w:cs="Times New Roman"/>
      <w:color w:val="auto"/>
      <w:sz w:val="24"/>
    </w:rPr>
  </w:style>
  <w:style w:type="paragraph" w:styleId="Header">
    <w:name w:val="header"/>
    <w:basedOn w:val="Normal"/>
    <w:link w:val="HeaderChar"/>
    <w:uiPriority w:val="99"/>
    <w:unhideWhenUsed/>
    <w:rsid w:val="002555E1"/>
    <w:pPr>
      <w:tabs>
        <w:tab w:val="center" w:pos="4680"/>
        <w:tab w:val="right" w:pos="9360"/>
      </w:tabs>
      <w:spacing w:line="240" w:lineRule="auto"/>
    </w:pPr>
  </w:style>
  <w:style w:type="character" w:customStyle="1" w:styleId="HeaderChar">
    <w:name w:val="Header Char"/>
    <w:basedOn w:val="DefaultParagraphFont"/>
    <w:link w:val="Header"/>
    <w:uiPriority w:val="99"/>
    <w:rsid w:val="002555E1"/>
    <w:rPr>
      <w:rFonts w:ascii="Times New Roman" w:hAnsi="Times New Roman"/>
      <w:color w:val="000000" w:themeColor="text1"/>
      <w:sz w:val="26"/>
    </w:rPr>
  </w:style>
  <w:style w:type="paragraph" w:styleId="Footer">
    <w:name w:val="footer"/>
    <w:basedOn w:val="Normal"/>
    <w:link w:val="FooterChar"/>
    <w:uiPriority w:val="99"/>
    <w:unhideWhenUsed/>
    <w:rsid w:val="002555E1"/>
    <w:pPr>
      <w:tabs>
        <w:tab w:val="center" w:pos="4680"/>
        <w:tab w:val="right" w:pos="9360"/>
      </w:tabs>
      <w:spacing w:line="240" w:lineRule="auto"/>
    </w:pPr>
  </w:style>
  <w:style w:type="character" w:customStyle="1" w:styleId="FooterChar">
    <w:name w:val="Footer Char"/>
    <w:basedOn w:val="DefaultParagraphFont"/>
    <w:link w:val="Footer"/>
    <w:uiPriority w:val="99"/>
    <w:rsid w:val="002555E1"/>
    <w:rPr>
      <w:rFonts w:ascii="Times New Roman" w:hAnsi="Times New Roman"/>
      <w:color w:val="000000" w:themeColor="text1"/>
      <w:sz w:val="26"/>
    </w:rPr>
  </w:style>
  <w:style w:type="character" w:styleId="PageNumber">
    <w:name w:val="page number"/>
    <w:basedOn w:val="DefaultParagraphFont"/>
    <w:uiPriority w:val="99"/>
    <w:semiHidden/>
    <w:unhideWhenUsed/>
    <w:rsid w:val="002555E1"/>
  </w:style>
  <w:style w:type="character" w:styleId="FollowedHyperlink">
    <w:name w:val="FollowedHyperlink"/>
    <w:basedOn w:val="DefaultParagraphFont"/>
    <w:uiPriority w:val="99"/>
    <w:semiHidden/>
    <w:unhideWhenUsed/>
    <w:rsid w:val="00B02111"/>
    <w:rPr>
      <w:color w:val="954F72" w:themeColor="followedHyperlink"/>
      <w:u w:val="single"/>
    </w:rPr>
  </w:style>
  <w:style w:type="paragraph" w:styleId="BalloonText">
    <w:name w:val="Balloon Text"/>
    <w:basedOn w:val="Normal"/>
    <w:link w:val="BalloonTextChar"/>
    <w:uiPriority w:val="99"/>
    <w:semiHidden/>
    <w:unhideWhenUsed/>
    <w:rsid w:val="00ED0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99"/>
    <w:rPr>
      <w:rFonts w:ascii="Tahoma" w:hAnsi="Tahoma" w:cs="Tahoma"/>
      <w:color w:val="000000" w:themeColor="text1"/>
      <w:sz w:val="16"/>
      <w:szCs w:val="16"/>
    </w:rPr>
  </w:style>
  <w:style w:type="character" w:styleId="PlaceholderText">
    <w:name w:val="Placeholder Text"/>
    <w:basedOn w:val="DefaultParagraphFont"/>
    <w:uiPriority w:val="99"/>
    <w:semiHidden/>
    <w:rsid w:val="004D1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97">
      <w:bodyDiv w:val="1"/>
      <w:marLeft w:val="120"/>
      <w:marRight w:val="120"/>
      <w:marTop w:val="120"/>
      <w:marBottom w:val="120"/>
      <w:divBdr>
        <w:top w:val="none" w:sz="0" w:space="0" w:color="auto"/>
        <w:left w:val="none" w:sz="0" w:space="0" w:color="auto"/>
        <w:bottom w:val="none" w:sz="0" w:space="0" w:color="auto"/>
        <w:right w:val="none" w:sz="0" w:space="0" w:color="auto"/>
      </w:divBdr>
    </w:div>
    <w:div w:id="793981904">
      <w:bodyDiv w:val="1"/>
      <w:marLeft w:val="0"/>
      <w:marRight w:val="0"/>
      <w:marTop w:val="0"/>
      <w:marBottom w:val="0"/>
      <w:divBdr>
        <w:top w:val="none" w:sz="0" w:space="0" w:color="auto"/>
        <w:left w:val="none" w:sz="0" w:space="0" w:color="auto"/>
        <w:bottom w:val="none" w:sz="0" w:space="0" w:color="auto"/>
        <w:right w:val="none" w:sz="0" w:space="0" w:color="auto"/>
      </w:divBdr>
    </w:div>
    <w:div w:id="1403943902">
      <w:bodyDiv w:val="1"/>
      <w:marLeft w:val="120"/>
      <w:marRight w:val="120"/>
      <w:marTop w:val="120"/>
      <w:marBottom w:val="120"/>
      <w:divBdr>
        <w:top w:val="none" w:sz="0" w:space="0" w:color="auto"/>
        <w:left w:val="none" w:sz="0" w:space="0" w:color="auto"/>
        <w:bottom w:val="none" w:sz="0" w:space="0" w:color="auto"/>
        <w:right w:val="none" w:sz="0" w:space="0" w:color="auto"/>
      </w:divBdr>
    </w:div>
    <w:div w:id="1789467635">
      <w:bodyDiv w:val="1"/>
      <w:marLeft w:val="120"/>
      <w:marRight w:val="120"/>
      <w:marTop w:val="120"/>
      <w:marBottom w:val="120"/>
      <w:divBdr>
        <w:top w:val="none" w:sz="0" w:space="0" w:color="auto"/>
        <w:left w:val="none" w:sz="0" w:space="0" w:color="auto"/>
        <w:bottom w:val="none" w:sz="0" w:space="0" w:color="auto"/>
        <w:right w:val="none" w:sz="0" w:space="0" w:color="auto"/>
      </w:divBdr>
    </w:div>
    <w:div w:id="2060938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3901EC-19FA-8442-8DE1-36AA5E8D5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38</Pages>
  <Words>5982</Words>
  <Characters>34098</Characters>
  <Application>Microsoft Macintosh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nguyen cuong</cp:lastModifiedBy>
  <cp:revision>49</cp:revision>
  <dcterms:created xsi:type="dcterms:W3CDTF">2016-09-08T20:59:00Z</dcterms:created>
  <dcterms:modified xsi:type="dcterms:W3CDTF">2017-02-18T20:10:00Z</dcterms:modified>
</cp:coreProperties>
</file>